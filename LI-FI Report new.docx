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7A4F6" w14:textId="26FC1392" w:rsidR="00B34E8C" w:rsidRDefault="006F0EF5" w:rsidP="00E34D6E">
      <w:pPr>
        <w:spacing w:line="263" w:lineRule="auto"/>
        <w:ind w:right="41"/>
        <w:rPr>
          <w:b/>
          <w:spacing w:val="1"/>
          <w:sz w:val="36"/>
          <w:szCs w:val="36"/>
        </w:rPr>
      </w:pPr>
      <w:r>
        <w:rPr>
          <w:noProof/>
        </w:rPr>
        <w:drawing>
          <wp:anchor distT="0" distB="0" distL="114300" distR="114300" simplePos="0" relativeHeight="251656704" behindDoc="1" locked="0" layoutInCell="1" allowOverlap="1" wp14:anchorId="6AEDCB62" wp14:editId="7A99D0AB">
            <wp:simplePos x="0" y="0"/>
            <wp:positionH relativeFrom="margin">
              <wp:posOffset>5255260</wp:posOffset>
            </wp:positionH>
            <wp:positionV relativeFrom="page">
              <wp:posOffset>1035050</wp:posOffset>
            </wp:positionV>
            <wp:extent cx="987425" cy="662940"/>
            <wp:effectExtent l="0" t="0" r="3175" b="3810"/>
            <wp:wrapNone/>
            <wp:docPr id="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7425" cy="6629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1" locked="0" layoutInCell="1" allowOverlap="1" wp14:anchorId="3FA06058" wp14:editId="64A72386">
            <wp:simplePos x="0" y="0"/>
            <wp:positionH relativeFrom="page">
              <wp:posOffset>1202690</wp:posOffset>
            </wp:positionH>
            <wp:positionV relativeFrom="page">
              <wp:posOffset>900430</wp:posOffset>
            </wp:positionV>
            <wp:extent cx="865505" cy="824230"/>
            <wp:effectExtent l="0" t="0" r="0" b="0"/>
            <wp:wrapNone/>
            <wp:docPr id="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5505" cy="824230"/>
                    </a:xfrm>
                    <a:prstGeom prst="rect">
                      <a:avLst/>
                    </a:prstGeom>
                    <a:noFill/>
                  </pic:spPr>
                </pic:pic>
              </a:graphicData>
            </a:graphic>
            <wp14:sizeRelH relativeFrom="page">
              <wp14:pctWidth>0</wp14:pctWidth>
            </wp14:sizeRelH>
            <wp14:sizeRelV relativeFrom="page">
              <wp14:pctHeight>0</wp14:pctHeight>
            </wp14:sizeRelV>
          </wp:anchor>
        </w:drawing>
      </w:r>
    </w:p>
    <w:p w14:paraId="0491F669" w14:textId="2C3FCF2F" w:rsidR="00394620" w:rsidRDefault="004F07AD" w:rsidP="006F0EF5">
      <w:pPr>
        <w:spacing w:line="263" w:lineRule="auto"/>
        <w:ind w:right="-101" w:firstLine="851"/>
        <w:jc w:val="center"/>
        <w:rPr>
          <w:b/>
          <w:sz w:val="36"/>
          <w:szCs w:val="36"/>
        </w:rPr>
      </w:pPr>
      <w:r>
        <w:rPr>
          <w:b/>
          <w:spacing w:val="1"/>
          <w:sz w:val="36"/>
          <w:szCs w:val="36"/>
        </w:rPr>
        <w:t>L</w:t>
      </w:r>
      <w:bookmarkStart w:id="0" w:name="_Hlk213768523"/>
      <w:r>
        <w:rPr>
          <w:b/>
          <w:spacing w:val="1"/>
          <w:sz w:val="36"/>
          <w:szCs w:val="36"/>
        </w:rPr>
        <w:t xml:space="preserve">I-FI BASED SECURE TEXT </w:t>
      </w:r>
    </w:p>
    <w:p w14:paraId="6EA6C5E6" w14:textId="643F70C7" w:rsidR="00394620" w:rsidRDefault="001744D2" w:rsidP="006F0EF5">
      <w:pPr>
        <w:spacing w:line="263" w:lineRule="auto"/>
        <w:ind w:right="-101" w:firstLine="851"/>
        <w:jc w:val="center"/>
        <w:rPr>
          <w:b/>
          <w:spacing w:val="-10"/>
          <w:sz w:val="36"/>
          <w:szCs w:val="36"/>
        </w:rPr>
      </w:pPr>
      <w:r>
        <w:rPr>
          <w:b/>
          <w:spacing w:val="-10"/>
          <w:sz w:val="36"/>
          <w:szCs w:val="36"/>
        </w:rPr>
        <w:t xml:space="preserve"> </w:t>
      </w:r>
      <w:r w:rsidR="004F07AD">
        <w:rPr>
          <w:b/>
          <w:spacing w:val="-10"/>
          <w:sz w:val="36"/>
          <w:szCs w:val="36"/>
        </w:rPr>
        <w:t>DATA TRANSMISSION SYSTEM</w:t>
      </w:r>
    </w:p>
    <w:bookmarkEnd w:id="0"/>
    <w:p w14:paraId="0F030BC2" w14:textId="515EC632" w:rsidR="003726E6" w:rsidRDefault="003726E6" w:rsidP="00394620">
      <w:pPr>
        <w:spacing w:line="263" w:lineRule="auto"/>
        <w:ind w:right="41" w:firstLine="2"/>
        <w:jc w:val="center"/>
        <w:rPr>
          <w:sz w:val="36"/>
          <w:szCs w:val="36"/>
        </w:rPr>
      </w:pPr>
    </w:p>
    <w:p w14:paraId="02E6C70E" w14:textId="77777777" w:rsidR="003726E6" w:rsidRDefault="003726E6">
      <w:pPr>
        <w:spacing w:before="6" w:line="140" w:lineRule="exact"/>
        <w:rPr>
          <w:sz w:val="14"/>
          <w:szCs w:val="14"/>
        </w:rPr>
      </w:pPr>
    </w:p>
    <w:p w14:paraId="6A6F12B0" w14:textId="77777777" w:rsidR="003726E6" w:rsidRDefault="003726E6">
      <w:pPr>
        <w:spacing w:line="200" w:lineRule="exact"/>
      </w:pPr>
    </w:p>
    <w:p w14:paraId="422CE965" w14:textId="77777777" w:rsidR="003726E6" w:rsidRDefault="003726E6">
      <w:pPr>
        <w:spacing w:line="200" w:lineRule="exact"/>
      </w:pPr>
    </w:p>
    <w:p w14:paraId="5002910C" w14:textId="77777777" w:rsidR="003726E6" w:rsidRDefault="003726E6">
      <w:pPr>
        <w:spacing w:line="200" w:lineRule="exact"/>
      </w:pPr>
    </w:p>
    <w:p w14:paraId="0D834C88" w14:textId="77777777" w:rsidR="003726E6" w:rsidRDefault="003726E6">
      <w:pPr>
        <w:spacing w:line="200" w:lineRule="exact"/>
      </w:pPr>
    </w:p>
    <w:p w14:paraId="011BC8B7" w14:textId="543CDF58" w:rsidR="003726E6" w:rsidRDefault="001744D2" w:rsidP="00D86969">
      <w:pPr>
        <w:ind w:left="2552" w:right="1883"/>
        <w:jc w:val="center"/>
        <w:rPr>
          <w:sz w:val="28"/>
          <w:szCs w:val="28"/>
        </w:rPr>
      </w:pPr>
      <w:r>
        <w:rPr>
          <w:b/>
          <w:sz w:val="28"/>
          <w:szCs w:val="28"/>
        </w:rPr>
        <w:t>A</w:t>
      </w:r>
      <w:r>
        <w:rPr>
          <w:b/>
          <w:spacing w:val="-9"/>
          <w:sz w:val="28"/>
          <w:szCs w:val="28"/>
        </w:rPr>
        <w:t xml:space="preserve"> </w:t>
      </w:r>
      <w:r>
        <w:rPr>
          <w:b/>
          <w:spacing w:val="-1"/>
          <w:sz w:val="28"/>
          <w:szCs w:val="28"/>
        </w:rPr>
        <w:t>PR</w:t>
      </w:r>
      <w:r>
        <w:rPr>
          <w:b/>
          <w:sz w:val="28"/>
          <w:szCs w:val="28"/>
        </w:rPr>
        <w:t>O</w:t>
      </w:r>
      <w:r>
        <w:rPr>
          <w:b/>
          <w:spacing w:val="1"/>
          <w:sz w:val="28"/>
          <w:szCs w:val="28"/>
        </w:rPr>
        <w:t>J</w:t>
      </w:r>
      <w:r>
        <w:rPr>
          <w:b/>
          <w:sz w:val="28"/>
          <w:szCs w:val="28"/>
        </w:rPr>
        <w:t>E</w:t>
      </w:r>
      <w:r>
        <w:rPr>
          <w:b/>
          <w:spacing w:val="-1"/>
          <w:sz w:val="28"/>
          <w:szCs w:val="28"/>
        </w:rPr>
        <w:t>C</w:t>
      </w:r>
      <w:r>
        <w:rPr>
          <w:b/>
          <w:sz w:val="28"/>
          <w:szCs w:val="28"/>
        </w:rPr>
        <w:t>T</w:t>
      </w:r>
      <w:r>
        <w:rPr>
          <w:b/>
          <w:spacing w:val="-5"/>
          <w:sz w:val="28"/>
          <w:szCs w:val="28"/>
        </w:rPr>
        <w:t xml:space="preserve"> </w:t>
      </w:r>
      <w:r>
        <w:rPr>
          <w:b/>
          <w:spacing w:val="-1"/>
          <w:sz w:val="28"/>
          <w:szCs w:val="28"/>
        </w:rPr>
        <w:t>R</w:t>
      </w:r>
      <w:r>
        <w:rPr>
          <w:b/>
          <w:sz w:val="28"/>
          <w:szCs w:val="28"/>
        </w:rPr>
        <w:t>E</w:t>
      </w:r>
      <w:r>
        <w:rPr>
          <w:b/>
          <w:spacing w:val="-1"/>
          <w:sz w:val="28"/>
          <w:szCs w:val="28"/>
        </w:rPr>
        <w:t>P</w:t>
      </w:r>
      <w:r>
        <w:rPr>
          <w:b/>
          <w:sz w:val="28"/>
          <w:szCs w:val="28"/>
        </w:rPr>
        <w:t>O</w:t>
      </w:r>
      <w:r>
        <w:rPr>
          <w:b/>
          <w:spacing w:val="-1"/>
          <w:sz w:val="28"/>
          <w:szCs w:val="28"/>
        </w:rPr>
        <w:t>R</w:t>
      </w:r>
      <w:r>
        <w:rPr>
          <w:b/>
          <w:sz w:val="28"/>
          <w:szCs w:val="28"/>
        </w:rPr>
        <w:t>T</w:t>
      </w:r>
      <w:r w:rsidR="00DB5C38">
        <w:rPr>
          <w:b/>
          <w:sz w:val="28"/>
          <w:szCs w:val="28"/>
        </w:rPr>
        <w:t xml:space="preserve"> PHASE-I</w:t>
      </w:r>
    </w:p>
    <w:p w14:paraId="21EFB6A6" w14:textId="77777777" w:rsidR="003726E6" w:rsidRDefault="003726E6">
      <w:pPr>
        <w:spacing w:before="20" w:line="220" w:lineRule="exact"/>
        <w:rPr>
          <w:sz w:val="22"/>
          <w:szCs w:val="22"/>
        </w:rPr>
      </w:pPr>
    </w:p>
    <w:p w14:paraId="043ED18E" w14:textId="77777777" w:rsidR="003726E6" w:rsidRDefault="001744D2">
      <w:pPr>
        <w:spacing w:line="300" w:lineRule="exact"/>
        <w:ind w:left="4522" w:right="3583"/>
        <w:jc w:val="center"/>
        <w:rPr>
          <w:sz w:val="28"/>
          <w:szCs w:val="28"/>
        </w:rPr>
      </w:pPr>
      <w:r>
        <w:rPr>
          <w:b/>
          <w:i/>
          <w:position w:val="-1"/>
          <w:sz w:val="28"/>
          <w:szCs w:val="28"/>
        </w:rPr>
        <w:t>Su</w:t>
      </w:r>
      <w:r>
        <w:rPr>
          <w:b/>
          <w:i/>
          <w:spacing w:val="1"/>
          <w:position w:val="-1"/>
          <w:sz w:val="28"/>
          <w:szCs w:val="28"/>
        </w:rPr>
        <w:t>b</w:t>
      </w:r>
      <w:r>
        <w:rPr>
          <w:b/>
          <w:i/>
          <w:position w:val="-1"/>
          <w:sz w:val="28"/>
          <w:szCs w:val="28"/>
        </w:rPr>
        <w:t>m</w:t>
      </w:r>
      <w:r>
        <w:rPr>
          <w:b/>
          <w:i/>
          <w:spacing w:val="-1"/>
          <w:position w:val="-1"/>
          <w:sz w:val="28"/>
          <w:szCs w:val="28"/>
        </w:rPr>
        <w:t>it</w:t>
      </w:r>
      <w:r>
        <w:rPr>
          <w:b/>
          <w:i/>
          <w:spacing w:val="1"/>
          <w:position w:val="-1"/>
          <w:sz w:val="28"/>
          <w:szCs w:val="28"/>
        </w:rPr>
        <w:t>t</w:t>
      </w:r>
      <w:r>
        <w:rPr>
          <w:b/>
          <w:i/>
          <w:spacing w:val="-2"/>
          <w:position w:val="-1"/>
          <w:sz w:val="28"/>
          <w:szCs w:val="28"/>
        </w:rPr>
        <w:t>e</w:t>
      </w:r>
      <w:r>
        <w:rPr>
          <w:b/>
          <w:i/>
          <w:position w:val="-1"/>
          <w:sz w:val="28"/>
          <w:szCs w:val="28"/>
        </w:rPr>
        <w:t>d</w:t>
      </w:r>
      <w:r>
        <w:rPr>
          <w:b/>
          <w:i/>
          <w:spacing w:val="-9"/>
          <w:position w:val="-1"/>
          <w:sz w:val="28"/>
          <w:szCs w:val="28"/>
        </w:rPr>
        <w:t xml:space="preserve"> </w:t>
      </w:r>
      <w:r>
        <w:rPr>
          <w:b/>
          <w:i/>
          <w:spacing w:val="-1"/>
          <w:position w:val="-1"/>
          <w:sz w:val="28"/>
          <w:szCs w:val="28"/>
        </w:rPr>
        <w:t>b</w:t>
      </w:r>
      <w:r>
        <w:rPr>
          <w:b/>
          <w:i/>
          <w:position w:val="-1"/>
          <w:sz w:val="28"/>
          <w:szCs w:val="28"/>
        </w:rPr>
        <w:t>y</w:t>
      </w:r>
    </w:p>
    <w:p w14:paraId="78F9EBFE" w14:textId="77777777" w:rsidR="003726E6" w:rsidRDefault="003726E6">
      <w:pPr>
        <w:spacing w:before="16" w:line="220" w:lineRule="exact"/>
        <w:rPr>
          <w:sz w:val="22"/>
          <w:szCs w:val="22"/>
        </w:rPr>
      </w:pPr>
    </w:p>
    <w:tbl>
      <w:tblPr>
        <w:tblW w:w="0" w:type="auto"/>
        <w:tblInd w:w="2797" w:type="dxa"/>
        <w:tblLayout w:type="fixed"/>
        <w:tblCellMar>
          <w:left w:w="0" w:type="dxa"/>
          <w:right w:w="0" w:type="dxa"/>
        </w:tblCellMar>
        <w:tblLook w:val="01E0" w:firstRow="1" w:lastRow="1" w:firstColumn="1" w:lastColumn="1" w:noHBand="0" w:noVBand="0"/>
      </w:tblPr>
      <w:tblGrid>
        <w:gridCol w:w="2732"/>
        <w:gridCol w:w="506"/>
        <w:gridCol w:w="1658"/>
      </w:tblGrid>
      <w:tr w:rsidR="003726E6" w14:paraId="7C1EFD77" w14:textId="77777777">
        <w:trPr>
          <w:trHeight w:hRule="exact" w:val="657"/>
        </w:trPr>
        <w:tc>
          <w:tcPr>
            <w:tcW w:w="2732" w:type="dxa"/>
            <w:tcBorders>
              <w:top w:val="nil"/>
              <w:left w:val="nil"/>
              <w:bottom w:val="nil"/>
              <w:right w:val="nil"/>
            </w:tcBorders>
          </w:tcPr>
          <w:p w14:paraId="26DF68B2" w14:textId="036ADC08" w:rsidR="003726E6" w:rsidRDefault="00B34E8C">
            <w:pPr>
              <w:spacing w:before="60"/>
              <w:ind w:left="54"/>
              <w:rPr>
                <w:sz w:val="31"/>
                <w:szCs w:val="31"/>
              </w:rPr>
            </w:pPr>
            <w:r>
              <w:rPr>
                <w:b/>
                <w:spacing w:val="-1"/>
                <w:sz w:val="31"/>
                <w:szCs w:val="31"/>
              </w:rPr>
              <w:t>HARIESH A</w:t>
            </w:r>
          </w:p>
        </w:tc>
        <w:tc>
          <w:tcPr>
            <w:tcW w:w="506" w:type="dxa"/>
            <w:tcBorders>
              <w:top w:val="nil"/>
              <w:left w:val="nil"/>
              <w:bottom w:val="nil"/>
              <w:right w:val="nil"/>
            </w:tcBorders>
          </w:tcPr>
          <w:p w14:paraId="63C048CF" w14:textId="48DB6753" w:rsidR="003726E6" w:rsidRDefault="003726E6" w:rsidP="00394620">
            <w:pPr>
              <w:spacing w:before="60"/>
              <w:rPr>
                <w:sz w:val="31"/>
                <w:szCs w:val="31"/>
              </w:rPr>
            </w:pPr>
          </w:p>
        </w:tc>
        <w:tc>
          <w:tcPr>
            <w:tcW w:w="1658" w:type="dxa"/>
            <w:tcBorders>
              <w:top w:val="nil"/>
              <w:left w:val="nil"/>
              <w:bottom w:val="nil"/>
              <w:right w:val="nil"/>
            </w:tcBorders>
          </w:tcPr>
          <w:p w14:paraId="62B6065D" w14:textId="3DB19A2A" w:rsidR="003726E6" w:rsidRDefault="001744D2">
            <w:pPr>
              <w:spacing w:before="60"/>
              <w:ind w:left="205" w:right="-26"/>
              <w:rPr>
                <w:sz w:val="31"/>
                <w:szCs w:val="31"/>
              </w:rPr>
            </w:pPr>
            <w:r>
              <w:rPr>
                <w:b/>
                <w:sz w:val="31"/>
                <w:szCs w:val="31"/>
              </w:rPr>
              <w:t>(</w:t>
            </w:r>
            <w:r>
              <w:rPr>
                <w:b/>
                <w:spacing w:val="1"/>
                <w:sz w:val="31"/>
                <w:szCs w:val="31"/>
              </w:rPr>
              <w:t>2</w:t>
            </w:r>
            <w:r w:rsidR="00B34E8C">
              <w:rPr>
                <w:b/>
                <w:spacing w:val="1"/>
                <w:sz w:val="31"/>
                <w:szCs w:val="31"/>
              </w:rPr>
              <w:t>2</w:t>
            </w:r>
            <w:r>
              <w:rPr>
                <w:b/>
                <w:sz w:val="31"/>
                <w:szCs w:val="31"/>
              </w:rPr>
              <w:t>E</w:t>
            </w:r>
            <w:r>
              <w:rPr>
                <w:b/>
                <w:spacing w:val="-1"/>
                <w:sz w:val="31"/>
                <w:szCs w:val="31"/>
              </w:rPr>
              <w:t>C</w:t>
            </w:r>
            <w:r>
              <w:rPr>
                <w:b/>
                <w:spacing w:val="1"/>
                <w:sz w:val="31"/>
                <w:szCs w:val="31"/>
              </w:rPr>
              <w:t>0</w:t>
            </w:r>
            <w:r w:rsidR="00B34E8C">
              <w:rPr>
                <w:b/>
                <w:spacing w:val="-1"/>
                <w:sz w:val="31"/>
                <w:szCs w:val="31"/>
              </w:rPr>
              <w:t>23</w:t>
            </w:r>
            <w:r>
              <w:rPr>
                <w:b/>
                <w:sz w:val="31"/>
                <w:szCs w:val="31"/>
              </w:rPr>
              <w:t>)</w:t>
            </w:r>
          </w:p>
        </w:tc>
      </w:tr>
      <w:tr w:rsidR="003726E6" w14:paraId="1A7DC2EC" w14:textId="77777777">
        <w:trPr>
          <w:trHeight w:hRule="exact" w:val="803"/>
        </w:trPr>
        <w:tc>
          <w:tcPr>
            <w:tcW w:w="2732" w:type="dxa"/>
            <w:tcBorders>
              <w:top w:val="nil"/>
              <w:left w:val="nil"/>
              <w:bottom w:val="nil"/>
              <w:right w:val="nil"/>
            </w:tcBorders>
          </w:tcPr>
          <w:p w14:paraId="4BEEBCB6" w14:textId="77777777" w:rsidR="003726E6" w:rsidRDefault="003726E6">
            <w:pPr>
              <w:spacing w:before="7" w:line="200" w:lineRule="exact"/>
            </w:pPr>
          </w:p>
          <w:p w14:paraId="20CA5CF9" w14:textId="38F5CD8D" w:rsidR="003726E6" w:rsidRDefault="00B34E8C">
            <w:pPr>
              <w:ind w:left="40"/>
              <w:rPr>
                <w:sz w:val="31"/>
                <w:szCs w:val="31"/>
              </w:rPr>
            </w:pPr>
            <w:r>
              <w:rPr>
                <w:b/>
                <w:sz w:val="31"/>
                <w:szCs w:val="31"/>
              </w:rPr>
              <w:t>HARIHARAN T</w:t>
            </w:r>
          </w:p>
        </w:tc>
        <w:tc>
          <w:tcPr>
            <w:tcW w:w="506" w:type="dxa"/>
            <w:tcBorders>
              <w:top w:val="nil"/>
              <w:left w:val="nil"/>
              <w:bottom w:val="nil"/>
              <w:right w:val="nil"/>
            </w:tcBorders>
          </w:tcPr>
          <w:p w14:paraId="0E5D818B" w14:textId="77777777" w:rsidR="003726E6" w:rsidRDefault="003726E6"/>
        </w:tc>
        <w:tc>
          <w:tcPr>
            <w:tcW w:w="1658" w:type="dxa"/>
            <w:tcBorders>
              <w:top w:val="nil"/>
              <w:left w:val="nil"/>
              <w:bottom w:val="nil"/>
              <w:right w:val="nil"/>
            </w:tcBorders>
          </w:tcPr>
          <w:p w14:paraId="343F771B" w14:textId="77777777" w:rsidR="003726E6" w:rsidRDefault="003726E6">
            <w:pPr>
              <w:spacing w:before="7" w:line="200" w:lineRule="exact"/>
            </w:pPr>
          </w:p>
          <w:p w14:paraId="01C916D6" w14:textId="2AE84ABD" w:rsidR="003726E6" w:rsidRDefault="001744D2">
            <w:pPr>
              <w:ind w:left="135"/>
              <w:rPr>
                <w:sz w:val="31"/>
                <w:szCs w:val="31"/>
              </w:rPr>
            </w:pPr>
            <w:r>
              <w:rPr>
                <w:b/>
                <w:sz w:val="31"/>
                <w:szCs w:val="31"/>
              </w:rPr>
              <w:t>(</w:t>
            </w:r>
            <w:r>
              <w:rPr>
                <w:b/>
                <w:spacing w:val="-1"/>
                <w:sz w:val="31"/>
                <w:szCs w:val="31"/>
              </w:rPr>
              <w:t>2</w:t>
            </w:r>
            <w:r w:rsidR="00B34E8C">
              <w:rPr>
                <w:b/>
                <w:spacing w:val="-1"/>
                <w:sz w:val="31"/>
                <w:szCs w:val="31"/>
              </w:rPr>
              <w:t>2</w:t>
            </w:r>
            <w:r>
              <w:rPr>
                <w:b/>
                <w:spacing w:val="-2"/>
                <w:sz w:val="31"/>
                <w:szCs w:val="31"/>
              </w:rPr>
              <w:t>E</w:t>
            </w:r>
            <w:r>
              <w:rPr>
                <w:b/>
                <w:spacing w:val="-3"/>
                <w:sz w:val="31"/>
                <w:szCs w:val="31"/>
              </w:rPr>
              <w:t>C</w:t>
            </w:r>
            <w:r>
              <w:rPr>
                <w:b/>
                <w:spacing w:val="-1"/>
                <w:sz w:val="31"/>
                <w:szCs w:val="31"/>
              </w:rPr>
              <w:t>0</w:t>
            </w:r>
            <w:r w:rsidR="00B34E8C">
              <w:rPr>
                <w:b/>
                <w:spacing w:val="-1"/>
                <w:sz w:val="31"/>
                <w:szCs w:val="31"/>
              </w:rPr>
              <w:t>25</w:t>
            </w:r>
            <w:r>
              <w:rPr>
                <w:b/>
                <w:sz w:val="31"/>
                <w:szCs w:val="31"/>
              </w:rPr>
              <w:t>)</w:t>
            </w:r>
          </w:p>
        </w:tc>
      </w:tr>
      <w:tr w:rsidR="003726E6" w14:paraId="05191A91" w14:textId="77777777">
        <w:trPr>
          <w:trHeight w:hRule="exact" w:val="656"/>
        </w:trPr>
        <w:tc>
          <w:tcPr>
            <w:tcW w:w="2732" w:type="dxa"/>
            <w:tcBorders>
              <w:top w:val="nil"/>
              <w:left w:val="nil"/>
              <w:bottom w:val="nil"/>
              <w:right w:val="nil"/>
            </w:tcBorders>
          </w:tcPr>
          <w:p w14:paraId="65AB8D89" w14:textId="77777777" w:rsidR="003726E6" w:rsidRDefault="003726E6">
            <w:pPr>
              <w:spacing w:before="6" w:line="200" w:lineRule="exact"/>
            </w:pPr>
          </w:p>
          <w:p w14:paraId="01619B49" w14:textId="2AEE1FA2" w:rsidR="003726E6" w:rsidRDefault="00B34E8C">
            <w:pPr>
              <w:ind w:left="40"/>
              <w:rPr>
                <w:sz w:val="31"/>
                <w:szCs w:val="31"/>
              </w:rPr>
            </w:pPr>
            <w:r>
              <w:rPr>
                <w:b/>
                <w:spacing w:val="-1"/>
                <w:sz w:val="31"/>
                <w:szCs w:val="31"/>
              </w:rPr>
              <w:t>KUMAR T</w:t>
            </w:r>
          </w:p>
        </w:tc>
        <w:tc>
          <w:tcPr>
            <w:tcW w:w="506" w:type="dxa"/>
            <w:tcBorders>
              <w:top w:val="nil"/>
              <w:left w:val="nil"/>
              <w:bottom w:val="nil"/>
              <w:right w:val="nil"/>
            </w:tcBorders>
          </w:tcPr>
          <w:p w14:paraId="188F032F" w14:textId="77777777" w:rsidR="003726E6" w:rsidRDefault="003726E6"/>
        </w:tc>
        <w:tc>
          <w:tcPr>
            <w:tcW w:w="1658" w:type="dxa"/>
            <w:tcBorders>
              <w:top w:val="nil"/>
              <w:left w:val="nil"/>
              <w:bottom w:val="nil"/>
              <w:right w:val="nil"/>
            </w:tcBorders>
          </w:tcPr>
          <w:p w14:paraId="4179D660" w14:textId="77777777" w:rsidR="003726E6" w:rsidRDefault="003726E6">
            <w:pPr>
              <w:spacing w:before="6" w:line="200" w:lineRule="exact"/>
            </w:pPr>
          </w:p>
          <w:p w14:paraId="7A21FDF8" w14:textId="19714257" w:rsidR="003726E6" w:rsidRDefault="001744D2">
            <w:pPr>
              <w:ind w:left="140"/>
              <w:rPr>
                <w:sz w:val="31"/>
                <w:szCs w:val="31"/>
              </w:rPr>
            </w:pPr>
            <w:r>
              <w:rPr>
                <w:b/>
                <w:sz w:val="31"/>
                <w:szCs w:val="31"/>
              </w:rPr>
              <w:t>(</w:t>
            </w:r>
            <w:r>
              <w:rPr>
                <w:b/>
                <w:spacing w:val="-1"/>
                <w:sz w:val="31"/>
                <w:szCs w:val="31"/>
              </w:rPr>
              <w:t>2</w:t>
            </w:r>
            <w:r w:rsidR="00B34E8C">
              <w:rPr>
                <w:b/>
                <w:spacing w:val="-1"/>
                <w:sz w:val="31"/>
                <w:szCs w:val="31"/>
              </w:rPr>
              <w:t>2</w:t>
            </w:r>
            <w:r>
              <w:rPr>
                <w:b/>
                <w:spacing w:val="-2"/>
                <w:sz w:val="31"/>
                <w:szCs w:val="31"/>
              </w:rPr>
              <w:t>E</w:t>
            </w:r>
            <w:r>
              <w:rPr>
                <w:b/>
                <w:spacing w:val="-3"/>
                <w:sz w:val="31"/>
                <w:szCs w:val="31"/>
              </w:rPr>
              <w:t>C</w:t>
            </w:r>
            <w:r w:rsidR="00B34E8C">
              <w:rPr>
                <w:b/>
                <w:spacing w:val="-1"/>
                <w:sz w:val="31"/>
                <w:szCs w:val="31"/>
              </w:rPr>
              <w:t>046</w:t>
            </w:r>
            <w:r>
              <w:rPr>
                <w:b/>
                <w:sz w:val="31"/>
                <w:szCs w:val="31"/>
              </w:rPr>
              <w:t>)</w:t>
            </w:r>
          </w:p>
        </w:tc>
      </w:tr>
    </w:tbl>
    <w:p w14:paraId="2F1CEFBD" w14:textId="77777777" w:rsidR="003726E6" w:rsidRDefault="003726E6">
      <w:pPr>
        <w:spacing w:before="5" w:line="160" w:lineRule="exact"/>
        <w:rPr>
          <w:sz w:val="16"/>
          <w:szCs w:val="16"/>
        </w:rPr>
      </w:pPr>
    </w:p>
    <w:p w14:paraId="0425EEF2" w14:textId="77777777" w:rsidR="003726E6" w:rsidRDefault="003726E6">
      <w:pPr>
        <w:spacing w:line="200" w:lineRule="exact"/>
      </w:pPr>
    </w:p>
    <w:p w14:paraId="3E4C5FC1" w14:textId="77777777" w:rsidR="003726E6" w:rsidRDefault="003726E6">
      <w:pPr>
        <w:spacing w:line="200" w:lineRule="exact"/>
      </w:pPr>
    </w:p>
    <w:p w14:paraId="13023E8A" w14:textId="77777777" w:rsidR="003726E6" w:rsidRDefault="003726E6">
      <w:pPr>
        <w:spacing w:line="200" w:lineRule="exact"/>
      </w:pPr>
    </w:p>
    <w:p w14:paraId="2A1880D4" w14:textId="7E5E6DCF" w:rsidR="00C773C8" w:rsidRDefault="006F0EF5" w:rsidP="006F0EF5">
      <w:pPr>
        <w:tabs>
          <w:tab w:val="left" w:pos="7938"/>
        </w:tabs>
        <w:spacing w:before="24"/>
        <w:ind w:left="2084" w:right="1733" w:firstLine="43"/>
        <w:jc w:val="center"/>
        <w:rPr>
          <w:b/>
          <w:i/>
          <w:sz w:val="28"/>
          <w:szCs w:val="28"/>
        </w:rPr>
      </w:pPr>
      <w:r>
        <w:rPr>
          <w:b/>
          <w:i/>
          <w:spacing w:val="1"/>
          <w:sz w:val="28"/>
          <w:szCs w:val="28"/>
        </w:rPr>
        <w:t xml:space="preserve">    </w:t>
      </w:r>
      <w:r w:rsidR="001744D2">
        <w:rPr>
          <w:b/>
          <w:i/>
          <w:spacing w:val="1"/>
          <w:sz w:val="28"/>
          <w:szCs w:val="28"/>
        </w:rPr>
        <w:t>I</w:t>
      </w:r>
      <w:r w:rsidR="001744D2">
        <w:rPr>
          <w:b/>
          <w:i/>
          <w:sz w:val="28"/>
          <w:szCs w:val="28"/>
        </w:rPr>
        <w:t>n</w:t>
      </w:r>
      <w:r w:rsidR="001744D2">
        <w:rPr>
          <w:b/>
          <w:i/>
          <w:spacing w:val="-5"/>
          <w:sz w:val="28"/>
          <w:szCs w:val="28"/>
        </w:rPr>
        <w:t xml:space="preserve"> </w:t>
      </w:r>
      <w:r w:rsidR="001744D2">
        <w:rPr>
          <w:b/>
          <w:i/>
          <w:spacing w:val="1"/>
          <w:sz w:val="28"/>
          <w:szCs w:val="28"/>
        </w:rPr>
        <w:t>p</w:t>
      </w:r>
      <w:r w:rsidR="001744D2">
        <w:rPr>
          <w:b/>
          <w:i/>
          <w:spacing w:val="-1"/>
          <w:sz w:val="28"/>
          <w:szCs w:val="28"/>
        </w:rPr>
        <w:t>a</w:t>
      </w:r>
      <w:r w:rsidR="001744D2">
        <w:rPr>
          <w:b/>
          <w:i/>
          <w:spacing w:val="1"/>
          <w:sz w:val="28"/>
          <w:szCs w:val="28"/>
        </w:rPr>
        <w:t>r</w:t>
      </w:r>
      <w:r w:rsidR="001744D2">
        <w:rPr>
          <w:b/>
          <w:i/>
          <w:spacing w:val="-1"/>
          <w:sz w:val="28"/>
          <w:szCs w:val="28"/>
        </w:rPr>
        <w:t>ti</w:t>
      </w:r>
      <w:r w:rsidR="001744D2">
        <w:rPr>
          <w:b/>
          <w:i/>
          <w:spacing w:val="1"/>
          <w:sz w:val="28"/>
          <w:szCs w:val="28"/>
        </w:rPr>
        <w:t>a</w:t>
      </w:r>
      <w:r w:rsidR="001744D2">
        <w:rPr>
          <w:b/>
          <w:i/>
          <w:sz w:val="28"/>
          <w:szCs w:val="28"/>
        </w:rPr>
        <w:t>l</w:t>
      </w:r>
      <w:r w:rsidR="001744D2">
        <w:rPr>
          <w:b/>
          <w:i/>
          <w:spacing w:val="-4"/>
          <w:sz w:val="28"/>
          <w:szCs w:val="28"/>
        </w:rPr>
        <w:t xml:space="preserve"> </w:t>
      </w:r>
      <w:r w:rsidR="001744D2">
        <w:rPr>
          <w:b/>
          <w:i/>
          <w:sz w:val="28"/>
          <w:szCs w:val="28"/>
        </w:rPr>
        <w:t>fu</w:t>
      </w:r>
      <w:r w:rsidR="001744D2">
        <w:rPr>
          <w:b/>
          <w:i/>
          <w:spacing w:val="-1"/>
          <w:sz w:val="28"/>
          <w:szCs w:val="28"/>
        </w:rPr>
        <w:t>l</w:t>
      </w:r>
      <w:r w:rsidR="001744D2">
        <w:rPr>
          <w:b/>
          <w:i/>
          <w:sz w:val="28"/>
          <w:szCs w:val="28"/>
        </w:rPr>
        <w:t>f</w:t>
      </w:r>
      <w:r w:rsidR="001744D2">
        <w:rPr>
          <w:b/>
          <w:i/>
          <w:spacing w:val="1"/>
          <w:sz w:val="28"/>
          <w:szCs w:val="28"/>
        </w:rPr>
        <w:t>i</w:t>
      </w:r>
      <w:r w:rsidR="001744D2">
        <w:rPr>
          <w:b/>
          <w:i/>
          <w:spacing w:val="-1"/>
          <w:sz w:val="28"/>
          <w:szCs w:val="28"/>
        </w:rPr>
        <w:t>l</w:t>
      </w:r>
      <w:r w:rsidR="001744D2">
        <w:rPr>
          <w:b/>
          <w:i/>
          <w:spacing w:val="2"/>
          <w:sz w:val="28"/>
          <w:szCs w:val="28"/>
        </w:rPr>
        <w:t>m</w:t>
      </w:r>
      <w:r w:rsidR="001744D2">
        <w:rPr>
          <w:b/>
          <w:i/>
          <w:spacing w:val="-2"/>
          <w:sz w:val="28"/>
          <w:szCs w:val="28"/>
        </w:rPr>
        <w:t>e</w:t>
      </w:r>
      <w:r w:rsidR="001744D2">
        <w:rPr>
          <w:b/>
          <w:i/>
          <w:sz w:val="28"/>
          <w:szCs w:val="28"/>
        </w:rPr>
        <w:t>nt</w:t>
      </w:r>
      <w:r w:rsidR="001744D2">
        <w:rPr>
          <w:b/>
          <w:i/>
          <w:spacing w:val="-4"/>
          <w:sz w:val="28"/>
          <w:szCs w:val="28"/>
        </w:rPr>
        <w:t xml:space="preserve"> </w:t>
      </w:r>
      <w:r w:rsidR="001744D2">
        <w:rPr>
          <w:b/>
          <w:i/>
          <w:sz w:val="28"/>
          <w:szCs w:val="28"/>
        </w:rPr>
        <w:t>f</w:t>
      </w:r>
      <w:r w:rsidR="001744D2">
        <w:rPr>
          <w:b/>
          <w:i/>
          <w:spacing w:val="-1"/>
          <w:sz w:val="28"/>
          <w:szCs w:val="28"/>
        </w:rPr>
        <w:t>o</w:t>
      </w:r>
      <w:r w:rsidR="001744D2">
        <w:rPr>
          <w:b/>
          <w:i/>
          <w:sz w:val="28"/>
          <w:szCs w:val="28"/>
        </w:rPr>
        <w:t>r</w:t>
      </w:r>
      <w:r w:rsidR="001744D2">
        <w:rPr>
          <w:b/>
          <w:i/>
          <w:spacing w:val="-2"/>
          <w:sz w:val="28"/>
          <w:szCs w:val="28"/>
        </w:rPr>
        <w:t xml:space="preserve"> </w:t>
      </w:r>
      <w:r w:rsidR="001744D2">
        <w:rPr>
          <w:b/>
          <w:i/>
          <w:spacing w:val="-1"/>
          <w:sz w:val="28"/>
          <w:szCs w:val="28"/>
        </w:rPr>
        <w:t>t</w:t>
      </w:r>
      <w:r w:rsidR="001744D2">
        <w:rPr>
          <w:b/>
          <w:i/>
          <w:sz w:val="28"/>
          <w:szCs w:val="28"/>
        </w:rPr>
        <w:t>he</w:t>
      </w:r>
      <w:r w:rsidR="001744D2">
        <w:rPr>
          <w:b/>
          <w:i/>
          <w:spacing w:val="-2"/>
          <w:sz w:val="28"/>
          <w:szCs w:val="28"/>
        </w:rPr>
        <w:t xml:space="preserve"> </w:t>
      </w:r>
      <w:r w:rsidR="001744D2">
        <w:rPr>
          <w:b/>
          <w:i/>
          <w:spacing w:val="-1"/>
          <w:sz w:val="28"/>
          <w:szCs w:val="28"/>
        </w:rPr>
        <w:t>a</w:t>
      </w:r>
      <w:r w:rsidR="001744D2">
        <w:rPr>
          <w:b/>
          <w:i/>
          <w:sz w:val="28"/>
          <w:szCs w:val="28"/>
        </w:rPr>
        <w:t>w</w:t>
      </w:r>
      <w:r w:rsidR="001744D2">
        <w:rPr>
          <w:b/>
          <w:i/>
          <w:spacing w:val="1"/>
          <w:sz w:val="28"/>
          <w:szCs w:val="28"/>
        </w:rPr>
        <w:t>a</w:t>
      </w:r>
      <w:r w:rsidR="001744D2">
        <w:rPr>
          <w:b/>
          <w:i/>
          <w:spacing w:val="-1"/>
          <w:sz w:val="28"/>
          <w:szCs w:val="28"/>
        </w:rPr>
        <w:t>r</w:t>
      </w:r>
      <w:r w:rsidR="001744D2">
        <w:rPr>
          <w:b/>
          <w:i/>
          <w:sz w:val="28"/>
          <w:szCs w:val="28"/>
        </w:rPr>
        <w:t>d</w:t>
      </w:r>
      <w:r w:rsidR="001744D2">
        <w:rPr>
          <w:b/>
          <w:i/>
          <w:spacing w:val="-6"/>
          <w:sz w:val="28"/>
          <w:szCs w:val="28"/>
        </w:rPr>
        <w:t xml:space="preserve"> </w:t>
      </w:r>
      <w:r w:rsidR="001744D2">
        <w:rPr>
          <w:b/>
          <w:i/>
          <w:spacing w:val="-1"/>
          <w:sz w:val="28"/>
          <w:szCs w:val="28"/>
        </w:rPr>
        <w:t>o</w:t>
      </w:r>
      <w:r w:rsidR="001744D2">
        <w:rPr>
          <w:b/>
          <w:i/>
          <w:sz w:val="28"/>
          <w:szCs w:val="28"/>
        </w:rPr>
        <w:t>f</w:t>
      </w:r>
      <w:r w:rsidR="001744D2">
        <w:rPr>
          <w:b/>
          <w:i/>
          <w:spacing w:val="-3"/>
          <w:sz w:val="28"/>
          <w:szCs w:val="28"/>
        </w:rPr>
        <w:t xml:space="preserve"> </w:t>
      </w:r>
      <w:r w:rsidR="001744D2">
        <w:rPr>
          <w:b/>
          <w:i/>
          <w:spacing w:val="1"/>
          <w:sz w:val="28"/>
          <w:szCs w:val="28"/>
        </w:rPr>
        <w:t>t</w:t>
      </w:r>
      <w:r w:rsidR="001744D2">
        <w:rPr>
          <w:b/>
          <w:i/>
          <w:sz w:val="28"/>
          <w:szCs w:val="28"/>
        </w:rPr>
        <w:t>he</w:t>
      </w:r>
      <w:r w:rsidR="001744D2">
        <w:rPr>
          <w:b/>
          <w:i/>
          <w:spacing w:val="-10"/>
          <w:sz w:val="28"/>
          <w:szCs w:val="28"/>
        </w:rPr>
        <w:t xml:space="preserve"> </w:t>
      </w:r>
      <w:r w:rsidR="001744D2">
        <w:rPr>
          <w:b/>
          <w:i/>
          <w:spacing w:val="1"/>
          <w:sz w:val="28"/>
          <w:szCs w:val="28"/>
        </w:rPr>
        <w:t>d</w:t>
      </w:r>
      <w:r w:rsidR="001744D2">
        <w:rPr>
          <w:b/>
          <w:i/>
          <w:sz w:val="28"/>
          <w:szCs w:val="28"/>
        </w:rPr>
        <w:t>e</w:t>
      </w:r>
      <w:r w:rsidR="001744D2">
        <w:rPr>
          <w:b/>
          <w:i/>
          <w:spacing w:val="-1"/>
          <w:sz w:val="28"/>
          <w:szCs w:val="28"/>
        </w:rPr>
        <w:t>gr</w:t>
      </w:r>
      <w:r w:rsidR="001744D2">
        <w:rPr>
          <w:b/>
          <w:i/>
          <w:sz w:val="28"/>
          <w:szCs w:val="28"/>
        </w:rPr>
        <w:t>ee</w:t>
      </w:r>
    </w:p>
    <w:p w14:paraId="5825FC4A" w14:textId="439FF0BC" w:rsidR="003726E6" w:rsidRDefault="006F0EF5" w:rsidP="006F0EF5">
      <w:pPr>
        <w:tabs>
          <w:tab w:val="left" w:pos="7938"/>
        </w:tabs>
        <w:spacing w:before="24"/>
        <w:ind w:left="2084" w:right="1733" w:firstLine="43"/>
        <w:jc w:val="center"/>
        <w:rPr>
          <w:sz w:val="28"/>
          <w:szCs w:val="28"/>
        </w:rPr>
      </w:pPr>
      <w:r>
        <w:rPr>
          <w:b/>
          <w:i/>
          <w:spacing w:val="-1"/>
          <w:sz w:val="28"/>
          <w:szCs w:val="28"/>
        </w:rPr>
        <w:t xml:space="preserve">  </w:t>
      </w:r>
      <w:r w:rsidR="001744D2">
        <w:rPr>
          <w:b/>
          <w:i/>
          <w:spacing w:val="-1"/>
          <w:sz w:val="28"/>
          <w:szCs w:val="28"/>
        </w:rPr>
        <w:t>o</w:t>
      </w:r>
      <w:r w:rsidR="001744D2">
        <w:rPr>
          <w:b/>
          <w:i/>
          <w:sz w:val="28"/>
          <w:szCs w:val="28"/>
        </w:rPr>
        <w:t>f</w:t>
      </w:r>
    </w:p>
    <w:p w14:paraId="444C79A6" w14:textId="77777777" w:rsidR="003726E6" w:rsidRDefault="003726E6" w:rsidP="006F0EF5">
      <w:pPr>
        <w:tabs>
          <w:tab w:val="left" w:pos="7938"/>
        </w:tabs>
        <w:spacing w:line="200" w:lineRule="exact"/>
        <w:ind w:firstLine="43"/>
      </w:pPr>
    </w:p>
    <w:p w14:paraId="44E3BC2E" w14:textId="77777777" w:rsidR="003726E6" w:rsidRDefault="003726E6" w:rsidP="006F0EF5">
      <w:pPr>
        <w:tabs>
          <w:tab w:val="left" w:pos="7938"/>
        </w:tabs>
        <w:spacing w:before="11" w:line="200" w:lineRule="exact"/>
        <w:ind w:firstLine="43"/>
      </w:pPr>
    </w:p>
    <w:p w14:paraId="6FB7199C" w14:textId="28E9230A" w:rsidR="003726E6" w:rsidRDefault="001744D2" w:rsidP="006F0EF5">
      <w:pPr>
        <w:tabs>
          <w:tab w:val="left" w:pos="7938"/>
        </w:tabs>
        <w:ind w:left="4962" w:right="1742" w:hanging="2552"/>
        <w:jc w:val="center"/>
        <w:rPr>
          <w:sz w:val="32"/>
          <w:szCs w:val="32"/>
        </w:rPr>
      </w:pPr>
      <w:r>
        <w:rPr>
          <w:b/>
          <w:spacing w:val="1"/>
          <w:sz w:val="32"/>
          <w:szCs w:val="32"/>
        </w:rPr>
        <w:t>B</w:t>
      </w:r>
      <w:r>
        <w:rPr>
          <w:b/>
          <w:sz w:val="32"/>
          <w:szCs w:val="32"/>
        </w:rPr>
        <w:t>AC</w:t>
      </w:r>
      <w:r>
        <w:rPr>
          <w:b/>
          <w:spacing w:val="2"/>
          <w:sz w:val="32"/>
          <w:szCs w:val="32"/>
        </w:rPr>
        <w:t>H</w:t>
      </w:r>
      <w:r>
        <w:rPr>
          <w:b/>
          <w:spacing w:val="1"/>
          <w:sz w:val="32"/>
          <w:szCs w:val="32"/>
        </w:rPr>
        <w:t>EL</w:t>
      </w:r>
      <w:r>
        <w:rPr>
          <w:b/>
          <w:spacing w:val="-1"/>
          <w:sz w:val="32"/>
          <w:szCs w:val="32"/>
        </w:rPr>
        <w:t>O</w:t>
      </w:r>
      <w:r>
        <w:rPr>
          <w:b/>
          <w:sz w:val="32"/>
          <w:szCs w:val="32"/>
        </w:rPr>
        <w:t>R</w:t>
      </w:r>
      <w:r>
        <w:rPr>
          <w:b/>
          <w:spacing w:val="-26"/>
          <w:sz w:val="32"/>
          <w:szCs w:val="32"/>
        </w:rPr>
        <w:t xml:space="preserve"> </w:t>
      </w:r>
      <w:r>
        <w:rPr>
          <w:b/>
          <w:spacing w:val="-1"/>
          <w:sz w:val="32"/>
          <w:szCs w:val="32"/>
        </w:rPr>
        <w:t>O</w:t>
      </w:r>
      <w:r>
        <w:rPr>
          <w:b/>
          <w:sz w:val="32"/>
          <w:szCs w:val="32"/>
        </w:rPr>
        <w:t>F</w:t>
      </w:r>
      <w:r>
        <w:rPr>
          <w:b/>
          <w:spacing w:val="-12"/>
          <w:sz w:val="32"/>
          <w:szCs w:val="32"/>
        </w:rPr>
        <w:t xml:space="preserve"> </w:t>
      </w:r>
      <w:r>
        <w:rPr>
          <w:b/>
          <w:spacing w:val="-1"/>
          <w:w w:val="99"/>
          <w:sz w:val="32"/>
          <w:szCs w:val="32"/>
        </w:rPr>
        <w:t>E</w:t>
      </w:r>
      <w:r>
        <w:rPr>
          <w:b/>
          <w:w w:val="99"/>
          <w:sz w:val="32"/>
          <w:szCs w:val="32"/>
        </w:rPr>
        <w:t>N</w:t>
      </w:r>
      <w:r>
        <w:rPr>
          <w:b/>
          <w:spacing w:val="-1"/>
          <w:w w:val="99"/>
          <w:sz w:val="32"/>
          <w:szCs w:val="32"/>
        </w:rPr>
        <w:t>G</w:t>
      </w:r>
      <w:r>
        <w:rPr>
          <w:b/>
          <w:spacing w:val="-2"/>
          <w:w w:val="99"/>
          <w:sz w:val="32"/>
          <w:szCs w:val="32"/>
        </w:rPr>
        <w:t>IN</w:t>
      </w:r>
      <w:r>
        <w:rPr>
          <w:b/>
          <w:spacing w:val="-1"/>
          <w:w w:val="99"/>
          <w:sz w:val="32"/>
          <w:szCs w:val="32"/>
        </w:rPr>
        <w:t>EE</w:t>
      </w:r>
      <w:r>
        <w:rPr>
          <w:b/>
          <w:w w:val="99"/>
          <w:sz w:val="32"/>
          <w:szCs w:val="32"/>
        </w:rPr>
        <w:t>R</w:t>
      </w:r>
      <w:r>
        <w:rPr>
          <w:b/>
          <w:spacing w:val="-2"/>
          <w:w w:val="99"/>
          <w:sz w:val="32"/>
          <w:szCs w:val="32"/>
        </w:rPr>
        <w:t>IN</w:t>
      </w:r>
      <w:r>
        <w:rPr>
          <w:b/>
          <w:w w:val="99"/>
          <w:sz w:val="32"/>
          <w:szCs w:val="32"/>
        </w:rPr>
        <w:t>G</w:t>
      </w:r>
    </w:p>
    <w:p w14:paraId="5E5E5AE6" w14:textId="77777777" w:rsidR="003726E6" w:rsidRDefault="003726E6" w:rsidP="006F0EF5">
      <w:pPr>
        <w:tabs>
          <w:tab w:val="left" w:pos="7938"/>
        </w:tabs>
        <w:spacing w:before="17" w:line="280" w:lineRule="exact"/>
        <w:ind w:firstLine="43"/>
        <w:rPr>
          <w:sz w:val="28"/>
          <w:szCs w:val="28"/>
        </w:rPr>
      </w:pPr>
    </w:p>
    <w:p w14:paraId="64D212AD" w14:textId="77777777" w:rsidR="003726E6" w:rsidRDefault="001744D2" w:rsidP="006F0EF5">
      <w:pPr>
        <w:tabs>
          <w:tab w:val="left" w:pos="7938"/>
        </w:tabs>
        <w:ind w:left="4788" w:right="4435" w:firstLine="43"/>
        <w:jc w:val="center"/>
        <w:rPr>
          <w:sz w:val="22"/>
          <w:szCs w:val="22"/>
        </w:rPr>
      </w:pPr>
      <w:r>
        <w:rPr>
          <w:b/>
          <w:i/>
          <w:spacing w:val="-1"/>
          <w:sz w:val="22"/>
          <w:szCs w:val="22"/>
        </w:rPr>
        <w:t>i</w:t>
      </w:r>
      <w:r>
        <w:rPr>
          <w:b/>
          <w:i/>
          <w:sz w:val="22"/>
          <w:szCs w:val="22"/>
        </w:rPr>
        <w:t>n</w:t>
      </w:r>
    </w:p>
    <w:p w14:paraId="6A2370FB" w14:textId="77777777" w:rsidR="003726E6" w:rsidRDefault="003726E6">
      <w:pPr>
        <w:spacing w:before="3" w:line="140" w:lineRule="exact"/>
        <w:rPr>
          <w:sz w:val="15"/>
          <w:szCs w:val="15"/>
        </w:rPr>
      </w:pPr>
    </w:p>
    <w:p w14:paraId="6CB229DE" w14:textId="77777777" w:rsidR="003726E6" w:rsidRDefault="003726E6">
      <w:pPr>
        <w:spacing w:line="200" w:lineRule="exact"/>
      </w:pPr>
    </w:p>
    <w:p w14:paraId="09FD1DF1" w14:textId="77777777" w:rsidR="003726E6" w:rsidRDefault="001744D2" w:rsidP="002876A1">
      <w:pPr>
        <w:ind w:left="1560" w:right="182" w:firstLine="150"/>
        <w:rPr>
          <w:sz w:val="28"/>
          <w:szCs w:val="28"/>
        </w:rPr>
      </w:pPr>
      <w:r>
        <w:rPr>
          <w:b/>
          <w:sz w:val="28"/>
          <w:szCs w:val="28"/>
        </w:rPr>
        <w:t>ELE</w:t>
      </w:r>
      <w:r>
        <w:rPr>
          <w:b/>
          <w:spacing w:val="-1"/>
          <w:sz w:val="28"/>
          <w:szCs w:val="28"/>
        </w:rPr>
        <w:t>C</w:t>
      </w:r>
      <w:r>
        <w:rPr>
          <w:b/>
          <w:sz w:val="28"/>
          <w:szCs w:val="28"/>
        </w:rPr>
        <w:t>T</w:t>
      </w:r>
      <w:r>
        <w:rPr>
          <w:b/>
          <w:spacing w:val="-1"/>
          <w:sz w:val="28"/>
          <w:szCs w:val="28"/>
        </w:rPr>
        <w:t>R</w:t>
      </w:r>
      <w:r>
        <w:rPr>
          <w:b/>
          <w:sz w:val="28"/>
          <w:szCs w:val="28"/>
        </w:rPr>
        <w:t>O</w:t>
      </w:r>
      <w:r>
        <w:rPr>
          <w:b/>
          <w:spacing w:val="-1"/>
          <w:sz w:val="28"/>
          <w:szCs w:val="28"/>
        </w:rPr>
        <w:t>NIC</w:t>
      </w:r>
      <w:r>
        <w:rPr>
          <w:b/>
          <w:sz w:val="28"/>
          <w:szCs w:val="28"/>
        </w:rPr>
        <w:t>S</w:t>
      </w:r>
      <w:r>
        <w:rPr>
          <w:b/>
          <w:spacing w:val="-13"/>
          <w:sz w:val="28"/>
          <w:szCs w:val="28"/>
        </w:rPr>
        <w:t xml:space="preserve"> </w:t>
      </w:r>
      <w:r>
        <w:rPr>
          <w:b/>
          <w:spacing w:val="-1"/>
          <w:sz w:val="28"/>
          <w:szCs w:val="28"/>
        </w:rPr>
        <w:t>AN</w:t>
      </w:r>
      <w:r>
        <w:rPr>
          <w:b/>
          <w:sz w:val="28"/>
          <w:szCs w:val="28"/>
        </w:rPr>
        <w:t>D</w:t>
      </w:r>
      <w:r>
        <w:rPr>
          <w:b/>
          <w:spacing w:val="-9"/>
          <w:sz w:val="28"/>
          <w:szCs w:val="28"/>
        </w:rPr>
        <w:t xml:space="preserve"> </w:t>
      </w:r>
      <w:r>
        <w:rPr>
          <w:b/>
          <w:spacing w:val="-1"/>
          <w:sz w:val="28"/>
          <w:szCs w:val="28"/>
        </w:rPr>
        <w:t>C</w:t>
      </w:r>
      <w:r>
        <w:rPr>
          <w:b/>
          <w:sz w:val="28"/>
          <w:szCs w:val="28"/>
        </w:rPr>
        <w:t>O</w:t>
      </w:r>
      <w:r>
        <w:rPr>
          <w:b/>
          <w:spacing w:val="-1"/>
          <w:sz w:val="28"/>
          <w:szCs w:val="28"/>
        </w:rPr>
        <w:t>MMUN</w:t>
      </w:r>
      <w:r>
        <w:rPr>
          <w:b/>
          <w:spacing w:val="1"/>
          <w:sz w:val="28"/>
          <w:szCs w:val="28"/>
        </w:rPr>
        <w:t>I</w:t>
      </w:r>
      <w:r>
        <w:rPr>
          <w:b/>
          <w:spacing w:val="-1"/>
          <w:sz w:val="28"/>
          <w:szCs w:val="28"/>
        </w:rPr>
        <w:t>CA</w:t>
      </w:r>
      <w:r>
        <w:rPr>
          <w:b/>
          <w:sz w:val="28"/>
          <w:szCs w:val="28"/>
        </w:rPr>
        <w:t>T</w:t>
      </w:r>
      <w:r>
        <w:rPr>
          <w:b/>
          <w:spacing w:val="1"/>
          <w:sz w:val="28"/>
          <w:szCs w:val="28"/>
        </w:rPr>
        <w:t>I</w:t>
      </w:r>
      <w:r>
        <w:rPr>
          <w:b/>
          <w:sz w:val="28"/>
          <w:szCs w:val="28"/>
        </w:rPr>
        <w:t>ON</w:t>
      </w:r>
      <w:r>
        <w:rPr>
          <w:b/>
          <w:spacing w:val="-9"/>
          <w:sz w:val="28"/>
          <w:szCs w:val="28"/>
        </w:rPr>
        <w:t xml:space="preserve"> </w:t>
      </w:r>
      <w:r>
        <w:rPr>
          <w:b/>
          <w:spacing w:val="-2"/>
          <w:sz w:val="28"/>
          <w:szCs w:val="28"/>
        </w:rPr>
        <w:t>E</w:t>
      </w:r>
      <w:r>
        <w:rPr>
          <w:b/>
          <w:spacing w:val="-1"/>
          <w:sz w:val="28"/>
          <w:szCs w:val="28"/>
        </w:rPr>
        <w:t>N</w:t>
      </w:r>
      <w:r>
        <w:rPr>
          <w:b/>
          <w:spacing w:val="-2"/>
          <w:sz w:val="28"/>
          <w:szCs w:val="28"/>
        </w:rPr>
        <w:t>G</w:t>
      </w:r>
      <w:r>
        <w:rPr>
          <w:b/>
          <w:spacing w:val="-1"/>
          <w:sz w:val="28"/>
          <w:szCs w:val="28"/>
        </w:rPr>
        <w:t>I</w:t>
      </w:r>
      <w:r>
        <w:rPr>
          <w:b/>
          <w:spacing w:val="-4"/>
          <w:sz w:val="28"/>
          <w:szCs w:val="28"/>
        </w:rPr>
        <w:t>N</w:t>
      </w:r>
      <w:r>
        <w:rPr>
          <w:b/>
          <w:spacing w:val="-2"/>
          <w:sz w:val="28"/>
          <w:szCs w:val="28"/>
        </w:rPr>
        <w:t>EE</w:t>
      </w:r>
      <w:r>
        <w:rPr>
          <w:b/>
          <w:spacing w:val="-4"/>
          <w:sz w:val="28"/>
          <w:szCs w:val="28"/>
        </w:rPr>
        <w:t>R</w:t>
      </w:r>
      <w:r>
        <w:rPr>
          <w:b/>
          <w:spacing w:val="-1"/>
          <w:sz w:val="28"/>
          <w:szCs w:val="28"/>
        </w:rPr>
        <w:t>I</w:t>
      </w:r>
      <w:r>
        <w:rPr>
          <w:b/>
          <w:spacing w:val="-4"/>
          <w:sz w:val="28"/>
          <w:szCs w:val="28"/>
        </w:rPr>
        <w:t>N</w:t>
      </w:r>
      <w:r>
        <w:rPr>
          <w:b/>
          <w:sz w:val="28"/>
          <w:szCs w:val="28"/>
        </w:rPr>
        <w:t>G</w:t>
      </w:r>
    </w:p>
    <w:p w14:paraId="4E72566E" w14:textId="77777777" w:rsidR="003726E6" w:rsidRDefault="003726E6">
      <w:pPr>
        <w:spacing w:before="9" w:line="120" w:lineRule="exact"/>
        <w:rPr>
          <w:sz w:val="12"/>
          <w:szCs w:val="12"/>
        </w:rPr>
      </w:pPr>
    </w:p>
    <w:p w14:paraId="136A966D" w14:textId="77777777" w:rsidR="003726E6" w:rsidRDefault="003726E6">
      <w:pPr>
        <w:spacing w:line="200" w:lineRule="exact"/>
      </w:pPr>
    </w:p>
    <w:p w14:paraId="7B198C9D" w14:textId="77777777" w:rsidR="003726E6" w:rsidRDefault="003726E6">
      <w:pPr>
        <w:spacing w:line="200" w:lineRule="exact"/>
      </w:pPr>
    </w:p>
    <w:p w14:paraId="1E346C02" w14:textId="77777777" w:rsidR="003726E6" w:rsidRDefault="003726E6">
      <w:pPr>
        <w:spacing w:line="200" w:lineRule="exact"/>
      </w:pPr>
    </w:p>
    <w:p w14:paraId="5C203DB3" w14:textId="77777777" w:rsidR="003726E6" w:rsidRDefault="001744D2" w:rsidP="00965D5A">
      <w:pPr>
        <w:spacing w:line="363" w:lineRule="auto"/>
        <w:ind w:left="4253" w:right="313" w:hanging="2774"/>
        <w:rPr>
          <w:sz w:val="28"/>
          <w:szCs w:val="28"/>
        </w:rPr>
      </w:pPr>
      <w:r>
        <w:rPr>
          <w:b/>
          <w:spacing w:val="-1"/>
          <w:sz w:val="28"/>
          <w:szCs w:val="28"/>
        </w:rPr>
        <w:t>D</w:t>
      </w:r>
      <w:r>
        <w:rPr>
          <w:b/>
          <w:sz w:val="28"/>
          <w:szCs w:val="28"/>
        </w:rPr>
        <w:t>E</w:t>
      </w:r>
      <w:r>
        <w:rPr>
          <w:b/>
          <w:spacing w:val="-1"/>
          <w:sz w:val="28"/>
          <w:szCs w:val="28"/>
        </w:rPr>
        <w:t>PAR</w:t>
      </w:r>
      <w:r>
        <w:rPr>
          <w:b/>
          <w:sz w:val="28"/>
          <w:szCs w:val="28"/>
        </w:rPr>
        <w:t>T</w:t>
      </w:r>
      <w:r>
        <w:rPr>
          <w:b/>
          <w:spacing w:val="-1"/>
          <w:sz w:val="28"/>
          <w:szCs w:val="28"/>
        </w:rPr>
        <w:t>M</w:t>
      </w:r>
      <w:r>
        <w:rPr>
          <w:b/>
          <w:sz w:val="28"/>
          <w:szCs w:val="28"/>
        </w:rPr>
        <w:t>E</w:t>
      </w:r>
      <w:r>
        <w:rPr>
          <w:b/>
          <w:spacing w:val="-1"/>
          <w:sz w:val="28"/>
          <w:szCs w:val="28"/>
        </w:rPr>
        <w:t>N</w:t>
      </w:r>
      <w:r>
        <w:rPr>
          <w:b/>
          <w:sz w:val="28"/>
          <w:szCs w:val="28"/>
        </w:rPr>
        <w:t>T</w:t>
      </w:r>
      <w:r>
        <w:rPr>
          <w:b/>
          <w:spacing w:val="-7"/>
          <w:sz w:val="28"/>
          <w:szCs w:val="28"/>
        </w:rPr>
        <w:t xml:space="preserve"> </w:t>
      </w:r>
      <w:r>
        <w:rPr>
          <w:b/>
          <w:sz w:val="28"/>
          <w:szCs w:val="28"/>
        </w:rPr>
        <w:t>OF</w:t>
      </w:r>
      <w:r>
        <w:rPr>
          <w:b/>
          <w:spacing w:val="-6"/>
          <w:sz w:val="28"/>
          <w:szCs w:val="28"/>
        </w:rPr>
        <w:t xml:space="preserve"> </w:t>
      </w:r>
      <w:r>
        <w:rPr>
          <w:b/>
          <w:sz w:val="28"/>
          <w:szCs w:val="28"/>
        </w:rPr>
        <w:t>ELE</w:t>
      </w:r>
      <w:r>
        <w:rPr>
          <w:b/>
          <w:spacing w:val="-1"/>
          <w:sz w:val="28"/>
          <w:szCs w:val="28"/>
        </w:rPr>
        <w:t>C</w:t>
      </w:r>
      <w:r>
        <w:rPr>
          <w:b/>
          <w:sz w:val="28"/>
          <w:szCs w:val="28"/>
        </w:rPr>
        <w:t>T</w:t>
      </w:r>
      <w:r>
        <w:rPr>
          <w:b/>
          <w:spacing w:val="-1"/>
          <w:sz w:val="28"/>
          <w:szCs w:val="28"/>
        </w:rPr>
        <w:t>R</w:t>
      </w:r>
      <w:r>
        <w:rPr>
          <w:b/>
          <w:sz w:val="28"/>
          <w:szCs w:val="28"/>
        </w:rPr>
        <w:t>O</w:t>
      </w:r>
      <w:r>
        <w:rPr>
          <w:b/>
          <w:spacing w:val="-1"/>
          <w:sz w:val="28"/>
          <w:szCs w:val="28"/>
        </w:rPr>
        <w:t>N</w:t>
      </w:r>
      <w:r>
        <w:rPr>
          <w:b/>
          <w:spacing w:val="1"/>
          <w:sz w:val="28"/>
          <w:szCs w:val="28"/>
        </w:rPr>
        <w:t>I</w:t>
      </w:r>
      <w:r>
        <w:rPr>
          <w:b/>
          <w:spacing w:val="-1"/>
          <w:sz w:val="28"/>
          <w:szCs w:val="28"/>
        </w:rPr>
        <w:t>C</w:t>
      </w:r>
      <w:r>
        <w:rPr>
          <w:b/>
          <w:sz w:val="28"/>
          <w:szCs w:val="28"/>
        </w:rPr>
        <w:t>S</w:t>
      </w:r>
      <w:r>
        <w:rPr>
          <w:b/>
          <w:spacing w:val="-8"/>
          <w:sz w:val="28"/>
          <w:szCs w:val="28"/>
        </w:rPr>
        <w:t xml:space="preserve"> </w:t>
      </w:r>
      <w:r>
        <w:rPr>
          <w:b/>
          <w:spacing w:val="-1"/>
          <w:sz w:val="28"/>
          <w:szCs w:val="28"/>
        </w:rPr>
        <w:t>AN</w:t>
      </w:r>
      <w:r>
        <w:rPr>
          <w:b/>
          <w:sz w:val="28"/>
          <w:szCs w:val="28"/>
        </w:rPr>
        <w:t>D</w:t>
      </w:r>
      <w:r>
        <w:rPr>
          <w:b/>
          <w:spacing w:val="-6"/>
          <w:sz w:val="28"/>
          <w:szCs w:val="28"/>
        </w:rPr>
        <w:t xml:space="preserve"> </w:t>
      </w:r>
      <w:r>
        <w:rPr>
          <w:b/>
          <w:spacing w:val="-1"/>
          <w:sz w:val="28"/>
          <w:szCs w:val="28"/>
        </w:rPr>
        <w:t>C</w:t>
      </w:r>
      <w:r>
        <w:rPr>
          <w:b/>
          <w:spacing w:val="-2"/>
          <w:sz w:val="28"/>
          <w:szCs w:val="28"/>
        </w:rPr>
        <w:t>O</w:t>
      </w:r>
      <w:r>
        <w:rPr>
          <w:b/>
          <w:spacing w:val="-3"/>
          <w:sz w:val="28"/>
          <w:szCs w:val="28"/>
        </w:rPr>
        <w:t>MM</w:t>
      </w:r>
      <w:r>
        <w:rPr>
          <w:b/>
          <w:spacing w:val="-1"/>
          <w:sz w:val="28"/>
          <w:szCs w:val="28"/>
        </w:rPr>
        <w:t>U</w:t>
      </w:r>
      <w:r>
        <w:rPr>
          <w:b/>
          <w:spacing w:val="-4"/>
          <w:sz w:val="28"/>
          <w:szCs w:val="28"/>
        </w:rPr>
        <w:t>N</w:t>
      </w:r>
      <w:r>
        <w:rPr>
          <w:b/>
          <w:spacing w:val="-1"/>
          <w:sz w:val="28"/>
          <w:szCs w:val="28"/>
        </w:rPr>
        <w:t>I</w:t>
      </w:r>
      <w:r>
        <w:rPr>
          <w:b/>
          <w:spacing w:val="-4"/>
          <w:sz w:val="28"/>
          <w:szCs w:val="28"/>
        </w:rPr>
        <w:t>C</w:t>
      </w:r>
      <w:r>
        <w:rPr>
          <w:b/>
          <w:spacing w:val="-1"/>
          <w:sz w:val="28"/>
          <w:szCs w:val="28"/>
        </w:rPr>
        <w:t>A</w:t>
      </w:r>
      <w:r>
        <w:rPr>
          <w:b/>
          <w:spacing w:val="-2"/>
          <w:sz w:val="28"/>
          <w:szCs w:val="28"/>
        </w:rPr>
        <w:t>T</w:t>
      </w:r>
      <w:r>
        <w:rPr>
          <w:b/>
          <w:spacing w:val="-1"/>
          <w:sz w:val="28"/>
          <w:szCs w:val="28"/>
        </w:rPr>
        <w:t>I</w:t>
      </w:r>
      <w:r>
        <w:rPr>
          <w:b/>
          <w:spacing w:val="-2"/>
          <w:sz w:val="28"/>
          <w:szCs w:val="28"/>
        </w:rPr>
        <w:t>O</w:t>
      </w:r>
      <w:r>
        <w:rPr>
          <w:b/>
          <w:sz w:val="28"/>
          <w:szCs w:val="28"/>
        </w:rPr>
        <w:t xml:space="preserve">N </w:t>
      </w:r>
      <w:r>
        <w:rPr>
          <w:b/>
          <w:spacing w:val="-2"/>
          <w:sz w:val="28"/>
          <w:szCs w:val="28"/>
        </w:rPr>
        <w:t>E</w:t>
      </w:r>
      <w:r>
        <w:rPr>
          <w:b/>
          <w:spacing w:val="-1"/>
          <w:sz w:val="28"/>
          <w:szCs w:val="28"/>
        </w:rPr>
        <w:t>N</w:t>
      </w:r>
      <w:r>
        <w:rPr>
          <w:b/>
          <w:spacing w:val="-2"/>
          <w:sz w:val="28"/>
          <w:szCs w:val="28"/>
        </w:rPr>
        <w:t>G</w:t>
      </w:r>
      <w:r>
        <w:rPr>
          <w:b/>
          <w:spacing w:val="-1"/>
          <w:sz w:val="28"/>
          <w:szCs w:val="28"/>
        </w:rPr>
        <w:t>I</w:t>
      </w:r>
      <w:r>
        <w:rPr>
          <w:b/>
          <w:spacing w:val="-4"/>
          <w:sz w:val="28"/>
          <w:szCs w:val="28"/>
        </w:rPr>
        <w:t>N</w:t>
      </w:r>
      <w:r>
        <w:rPr>
          <w:b/>
          <w:spacing w:val="-2"/>
          <w:sz w:val="28"/>
          <w:szCs w:val="28"/>
        </w:rPr>
        <w:t>EE</w:t>
      </w:r>
      <w:r>
        <w:rPr>
          <w:b/>
          <w:spacing w:val="-4"/>
          <w:sz w:val="28"/>
          <w:szCs w:val="28"/>
        </w:rPr>
        <w:t>R</w:t>
      </w:r>
      <w:r>
        <w:rPr>
          <w:b/>
          <w:spacing w:val="-1"/>
          <w:sz w:val="28"/>
          <w:szCs w:val="28"/>
        </w:rPr>
        <w:t>I</w:t>
      </w:r>
      <w:r>
        <w:rPr>
          <w:b/>
          <w:spacing w:val="-4"/>
          <w:sz w:val="28"/>
          <w:szCs w:val="28"/>
        </w:rPr>
        <w:t>N</w:t>
      </w:r>
      <w:r>
        <w:rPr>
          <w:b/>
          <w:sz w:val="28"/>
          <w:szCs w:val="28"/>
        </w:rPr>
        <w:t>G</w:t>
      </w:r>
    </w:p>
    <w:p w14:paraId="5BEBE5F9" w14:textId="77777777" w:rsidR="003726E6" w:rsidRDefault="001744D2">
      <w:pPr>
        <w:spacing w:before="96"/>
        <w:ind w:left="1505" w:right="965"/>
        <w:jc w:val="center"/>
        <w:rPr>
          <w:sz w:val="32"/>
          <w:szCs w:val="32"/>
        </w:rPr>
      </w:pPr>
      <w:r>
        <w:rPr>
          <w:b/>
          <w:sz w:val="32"/>
          <w:szCs w:val="32"/>
        </w:rPr>
        <w:t>N</w:t>
      </w:r>
      <w:r>
        <w:rPr>
          <w:b/>
          <w:spacing w:val="-2"/>
          <w:sz w:val="32"/>
          <w:szCs w:val="32"/>
        </w:rPr>
        <w:t>A</w:t>
      </w:r>
      <w:r>
        <w:rPr>
          <w:b/>
          <w:sz w:val="32"/>
          <w:szCs w:val="32"/>
        </w:rPr>
        <w:t>N</w:t>
      </w:r>
      <w:r>
        <w:rPr>
          <w:b/>
          <w:spacing w:val="-2"/>
          <w:sz w:val="32"/>
          <w:szCs w:val="32"/>
        </w:rPr>
        <w:t>D</w:t>
      </w:r>
      <w:r>
        <w:rPr>
          <w:b/>
          <w:spacing w:val="-1"/>
          <w:sz w:val="32"/>
          <w:szCs w:val="32"/>
        </w:rPr>
        <w:t>H</w:t>
      </w:r>
      <w:r>
        <w:rPr>
          <w:b/>
          <w:sz w:val="32"/>
          <w:szCs w:val="32"/>
        </w:rPr>
        <w:t>A</w:t>
      </w:r>
      <w:r>
        <w:rPr>
          <w:b/>
          <w:spacing w:val="-14"/>
          <w:sz w:val="32"/>
          <w:szCs w:val="32"/>
        </w:rPr>
        <w:t xml:space="preserve"> </w:t>
      </w:r>
      <w:r>
        <w:rPr>
          <w:b/>
          <w:spacing w:val="1"/>
          <w:sz w:val="32"/>
          <w:szCs w:val="32"/>
        </w:rPr>
        <w:t>E</w:t>
      </w:r>
      <w:r>
        <w:rPr>
          <w:b/>
          <w:spacing w:val="-2"/>
          <w:sz w:val="32"/>
          <w:szCs w:val="32"/>
        </w:rPr>
        <w:t>N</w:t>
      </w:r>
      <w:r>
        <w:rPr>
          <w:b/>
          <w:spacing w:val="-1"/>
          <w:sz w:val="32"/>
          <w:szCs w:val="32"/>
        </w:rPr>
        <w:t>G</w:t>
      </w:r>
      <w:r>
        <w:rPr>
          <w:b/>
          <w:spacing w:val="-2"/>
          <w:sz w:val="32"/>
          <w:szCs w:val="32"/>
        </w:rPr>
        <w:t>IN</w:t>
      </w:r>
      <w:r>
        <w:rPr>
          <w:b/>
          <w:spacing w:val="1"/>
          <w:sz w:val="32"/>
          <w:szCs w:val="32"/>
        </w:rPr>
        <w:t>E</w:t>
      </w:r>
      <w:r>
        <w:rPr>
          <w:b/>
          <w:spacing w:val="-1"/>
          <w:sz w:val="32"/>
          <w:szCs w:val="32"/>
        </w:rPr>
        <w:t>E</w:t>
      </w:r>
      <w:r>
        <w:rPr>
          <w:b/>
          <w:spacing w:val="-2"/>
          <w:sz w:val="32"/>
          <w:szCs w:val="32"/>
        </w:rPr>
        <w:t>RI</w:t>
      </w:r>
      <w:r>
        <w:rPr>
          <w:b/>
          <w:sz w:val="32"/>
          <w:szCs w:val="32"/>
        </w:rPr>
        <w:t>NG</w:t>
      </w:r>
      <w:r>
        <w:rPr>
          <w:b/>
          <w:spacing w:val="-24"/>
          <w:sz w:val="32"/>
          <w:szCs w:val="32"/>
        </w:rPr>
        <w:t xml:space="preserve"> </w:t>
      </w:r>
      <w:r>
        <w:rPr>
          <w:b/>
          <w:sz w:val="32"/>
          <w:szCs w:val="32"/>
        </w:rPr>
        <w:t>C</w:t>
      </w:r>
      <w:r>
        <w:rPr>
          <w:b/>
          <w:spacing w:val="-1"/>
          <w:sz w:val="32"/>
          <w:szCs w:val="32"/>
        </w:rPr>
        <w:t>OLLEGE</w:t>
      </w:r>
      <w:r>
        <w:rPr>
          <w:b/>
          <w:sz w:val="32"/>
          <w:szCs w:val="32"/>
        </w:rPr>
        <w:t>,</w:t>
      </w:r>
      <w:r>
        <w:rPr>
          <w:b/>
          <w:spacing w:val="-21"/>
          <w:sz w:val="32"/>
          <w:szCs w:val="32"/>
        </w:rPr>
        <w:t xml:space="preserve"> </w:t>
      </w:r>
      <w:r>
        <w:rPr>
          <w:b/>
          <w:spacing w:val="1"/>
          <w:w w:val="99"/>
          <w:sz w:val="32"/>
          <w:szCs w:val="32"/>
        </w:rPr>
        <w:t>E</w:t>
      </w:r>
      <w:r>
        <w:rPr>
          <w:b/>
          <w:spacing w:val="-2"/>
          <w:w w:val="99"/>
          <w:sz w:val="32"/>
          <w:szCs w:val="32"/>
        </w:rPr>
        <w:t>R</w:t>
      </w:r>
      <w:r>
        <w:rPr>
          <w:b/>
          <w:spacing w:val="-1"/>
          <w:w w:val="99"/>
          <w:sz w:val="32"/>
          <w:szCs w:val="32"/>
        </w:rPr>
        <w:t>O</w:t>
      </w:r>
      <w:r>
        <w:rPr>
          <w:b/>
          <w:spacing w:val="-2"/>
          <w:w w:val="99"/>
          <w:sz w:val="32"/>
          <w:szCs w:val="32"/>
        </w:rPr>
        <w:t>D</w:t>
      </w:r>
      <w:r>
        <w:rPr>
          <w:b/>
          <w:spacing w:val="-1"/>
          <w:w w:val="99"/>
          <w:sz w:val="32"/>
          <w:szCs w:val="32"/>
        </w:rPr>
        <w:t>E-5</w:t>
      </w:r>
      <w:r>
        <w:rPr>
          <w:b/>
          <w:w w:val="99"/>
          <w:sz w:val="32"/>
          <w:szCs w:val="32"/>
        </w:rPr>
        <w:t>2</w:t>
      </w:r>
    </w:p>
    <w:p w14:paraId="03E27B85" w14:textId="77777777" w:rsidR="003726E6" w:rsidRDefault="003726E6">
      <w:pPr>
        <w:spacing w:before="8" w:line="100" w:lineRule="exact"/>
        <w:rPr>
          <w:sz w:val="10"/>
          <w:szCs w:val="10"/>
        </w:rPr>
      </w:pPr>
    </w:p>
    <w:p w14:paraId="22A94CAC" w14:textId="77777777" w:rsidR="003726E6" w:rsidRDefault="001744D2">
      <w:pPr>
        <w:ind w:left="4302" w:right="3924"/>
        <w:jc w:val="center"/>
        <w:rPr>
          <w:sz w:val="24"/>
          <w:szCs w:val="24"/>
        </w:rPr>
      </w:pPr>
      <w:r>
        <w:rPr>
          <w:spacing w:val="-1"/>
          <w:sz w:val="24"/>
          <w:szCs w:val="24"/>
        </w:rPr>
        <w:t>(</w:t>
      </w:r>
      <w:r>
        <w:rPr>
          <w:spacing w:val="-3"/>
          <w:sz w:val="24"/>
          <w:szCs w:val="24"/>
        </w:rPr>
        <w:t>A</w:t>
      </w:r>
      <w:r>
        <w:rPr>
          <w:spacing w:val="-2"/>
          <w:sz w:val="24"/>
          <w:szCs w:val="24"/>
        </w:rPr>
        <w:t>uton</w:t>
      </w:r>
      <w:r>
        <w:rPr>
          <w:sz w:val="24"/>
          <w:szCs w:val="24"/>
        </w:rPr>
        <w:t>o</w:t>
      </w:r>
      <w:r>
        <w:rPr>
          <w:spacing w:val="-2"/>
          <w:sz w:val="24"/>
          <w:szCs w:val="24"/>
        </w:rPr>
        <w:t>mous</w:t>
      </w:r>
      <w:r>
        <w:rPr>
          <w:sz w:val="24"/>
          <w:szCs w:val="24"/>
        </w:rPr>
        <w:t>)</w:t>
      </w:r>
    </w:p>
    <w:p w14:paraId="53EF3488" w14:textId="77777777" w:rsidR="003726E6" w:rsidRDefault="003726E6">
      <w:pPr>
        <w:spacing w:line="200" w:lineRule="exact"/>
      </w:pPr>
    </w:p>
    <w:p w14:paraId="1ABF1B47" w14:textId="77777777" w:rsidR="003726E6" w:rsidRDefault="003726E6">
      <w:pPr>
        <w:spacing w:before="4" w:line="240" w:lineRule="exact"/>
        <w:rPr>
          <w:sz w:val="24"/>
          <w:szCs w:val="24"/>
        </w:rPr>
      </w:pPr>
    </w:p>
    <w:p w14:paraId="30862C6A" w14:textId="77777777" w:rsidR="003726E6" w:rsidRDefault="001744D2">
      <w:pPr>
        <w:ind w:left="3134" w:right="2566"/>
        <w:jc w:val="center"/>
        <w:rPr>
          <w:sz w:val="24"/>
          <w:szCs w:val="24"/>
        </w:rPr>
      </w:pPr>
      <w:r>
        <w:rPr>
          <w:spacing w:val="-1"/>
          <w:sz w:val="24"/>
          <w:szCs w:val="24"/>
        </w:rPr>
        <w:t>(</w:t>
      </w:r>
      <w:r>
        <w:rPr>
          <w:sz w:val="24"/>
          <w:szCs w:val="24"/>
        </w:rPr>
        <w:t>A</w:t>
      </w:r>
      <w:r>
        <w:rPr>
          <w:spacing w:val="-1"/>
          <w:sz w:val="24"/>
          <w:szCs w:val="24"/>
        </w:rPr>
        <w:t>ff</w:t>
      </w:r>
      <w:r>
        <w:rPr>
          <w:spacing w:val="1"/>
          <w:sz w:val="24"/>
          <w:szCs w:val="24"/>
        </w:rPr>
        <w:t>ili</w:t>
      </w:r>
      <w:r>
        <w:rPr>
          <w:spacing w:val="-1"/>
          <w:sz w:val="24"/>
          <w:szCs w:val="24"/>
        </w:rPr>
        <w:t>a</w:t>
      </w:r>
      <w:r>
        <w:rPr>
          <w:spacing w:val="1"/>
          <w:sz w:val="24"/>
          <w:szCs w:val="24"/>
        </w:rPr>
        <w:t>t</w:t>
      </w:r>
      <w:r>
        <w:rPr>
          <w:spacing w:val="-1"/>
          <w:sz w:val="24"/>
          <w:szCs w:val="24"/>
        </w:rPr>
        <w:t>e</w:t>
      </w:r>
      <w:r>
        <w:rPr>
          <w:sz w:val="24"/>
          <w:szCs w:val="24"/>
        </w:rPr>
        <w:t>d</w:t>
      </w:r>
      <w:r>
        <w:rPr>
          <w:spacing w:val="-2"/>
          <w:sz w:val="24"/>
          <w:szCs w:val="24"/>
        </w:rPr>
        <w:t xml:space="preserve"> </w:t>
      </w:r>
      <w:r>
        <w:rPr>
          <w:spacing w:val="1"/>
          <w:sz w:val="24"/>
          <w:szCs w:val="24"/>
        </w:rPr>
        <w:t>t</w:t>
      </w:r>
      <w:r>
        <w:rPr>
          <w:sz w:val="24"/>
          <w:szCs w:val="24"/>
        </w:rPr>
        <w:t>o</w:t>
      </w:r>
      <w:r>
        <w:rPr>
          <w:spacing w:val="-2"/>
          <w:sz w:val="24"/>
          <w:szCs w:val="24"/>
        </w:rPr>
        <w:t xml:space="preserve"> </w:t>
      </w:r>
      <w:r>
        <w:rPr>
          <w:sz w:val="24"/>
          <w:szCs w:val="24"/>
        </w:rPr>
        <w:t>Anna</w:t>
      </w:r>
      <w:r>
        <w:rPr>
          <w:spacing w:val="2"/>
          <w:sz w:val="24"/>
          <w:szCs w:val="24"/>
        </w:rPr>
        <w:t xml:space="preserve"> </w:t>
      </w:r>
      <w:r>
        <w:rPr>
          <w:sz w:val="24"/>
          <w:szCs w:val="24"/>
        </w:rPr>
        <w:t>Un</w:t>
      </w:r>
      <w:r>
        <w:rPr>
          <w:spacing w:val="1"/>
          <w:sz w:val="24"/>
          <w:szCs w:val="24"/>
        </w:rPr>
        <w:t>i</w:t>
      </w:r>
      <w:r>
        <w:rPr>
          <w:sz w:val="24"/>
          <w:szCs w:val="24"/>
        </w:rPr>
        <w:t>v</w:t>
      </w:r>
      <w:r>
        <w:rPr>
          <w:spacing w:val="-1"/>
          <w:sz w:val="24"/>
          <w:szCs w:val="24"/>
        </w:rPr>
        <w:t>er</w:t>
      </w:r>
      <w:r>
        <w:rPr>
          <w:sz w:val="24"/>
          <w:szCs w:val="24"/>
        </w:rPr>
        <w:t>s</w:t>
      </w:r>
      <w:r>
        <w:rPr>
          <w:spacing w:val="1"/>
          <w:sz w:val="24"/>
          <w:szCs w:val="24"/>
        </w:rPr>
        <w:t>it</w:t>
      </w:r>
      <w:r>
        <w:rPr>
          <w:spacing w:val="-5"/>
          <w:sz w:val="24"/>
          <w:szCs w:val="24"/>
        </w:rPr>
        <w:t>y</w:t>
      </w:r>
      <w:r>
        <w:rPr>
          <w:sz w:val="24"/>
          <w:szCs w:val="24"/>
        </w:rPr>
        <w:t>,</w:t>
      </w:r>
      <w:r>
        <w:rPr>
          <w:spacing w:val="2"/>
          <w:sz w:val="24"/>
          <w:szCs w:val="24"/>
        </w:rPr>
        <w:t xml:space="preserve"> </w:t>
      </w:r>
      <w:r>
        <w:rPr>
          <w:spacing w:val="-1"/>
          <w:sz w:val="24"/>
          <w:szCs w:val="24"/>
        </w:rPr>
        <w:t>C</w:t>
      </w:r>
      <w:r>
        <w:rPr>
          <w:spacing w:val="-2"/>
          <w:sz w:val="24"/>
          <w:szCs w:val="24"/>
        </w:rPr>
        <w:t>h</w:t>
      </w:r>
      <w:r>
        <w:rPr>
          <w:spacing w:val="-1"/>
          <w:sz w:val="24"/>
          <w:szCs w:val="24"/>
        </w:rPr>
        <w:t>e</w:t>
      </w:r>
      <w:r>
        <w:rPr>
          <w:spacing w:val="-2"/>
          <w:sz w:val="24"/>
          <w:szCs w:val="24"/>
        </w:rPr>
        <w:t>nn</w:t>
      </w:r>
      <w:r>
        <w:rPr>
          <w:spacing w:val="-1"/>
          <w:sz w:val="24"/>
          <w:szCs w:val="24"/>
        </w:rPr>
        <w:t>a</w:t>
      </w:r>
      <w:r>
        <w:rPr>
          <w:spacing w:val="-2"/>
          <w:sz w:val="24"/>
          <w:szCs w:val="24"/>
        </w:rPr>
        <w:t>i</w:t>
      </w:r>
      <w:r>
        <w:rPr>
          <w:sz w:val="24"/>
          <w:szCs w:val="24"/>
        </w:rPr>
        <w:t>)</w:t>
      </w:r>
    </w:p>
    <w:p w14:paraId="2662AC23" w14:textId="77777777" w:rsidR="003726E6" w:rsidRDefault="003726E6">
      <w:pPr>
        <w:spacing w:before="2" w:line="120" w:lineRule="exact"/>
        <w:rPr>
          <w:sz w:val="12"/>
          <w:szCs w:val="12"/>
        </w:rPr>
      </w:pPr>
    </w:p>
    <w:p w14:paraId="32727516" w14:textId="77777777" w:rsidR="003726E6" w:rsidRDefault="003726E6">
      <w:pPr>
        <w:spacing w:line="200" w:lineRule="exact"/>
      </w:pPr>
    </w:p>
    <w:p w14:paraId="6C029393" w14:textId="77777777" w:rsidR="003726E6" w:rsidRDefault="003726E6">
      <w:pPr>
        <w:spacing w:line="200" w:lineRule="exact"/>
      </w:pPr>
    </w:p>
    <w:p w14:paraId="39E44C4A" w14:textId="1921950D" w:rsidR="003726E6" w:rsidRDefault="00B34E8C" w:rsidP="006F0EF5">
      <w:pPr>
        <w:ind w:left="3510" w:right="182" w:hanging="2943"/>
        <w:jc w:val="center"/>
        <w:rPr>
          <w:sz w:val="28"/>
          <w:szCs w:val="28"/>
        </w:rPr>
        <w:sectPr w:rsidR="003726E6">
          <w:pgSz w:w="11920" w:h="16860"/>
          <w:pgMar w:top="1240" w:right="1300" w:bottom="280" w:left="940" w:header="720" w:footer="720" w:gutter="0"/>
          <w:cols w:space="720"/>
        </w:sectPr>
      </w:pPr>
      <w:r>
        <w:rPr>
          <w:b/>
          <w:spacing w:val="-1"/>
          <w:sz w:val="28"/>
          <w:szCs w:val="28"/>
        </w:rPr>
        <w:t>DECEMBER</w:t>
      </w:r>
      <w:r w:rsidR="001744D2">
        <w:rPr>
          <w:b/>
          <w:spacing w:val="-9"/>
          <w:sz w:val="28"/>
          <w:szCs w:val="28"/>
        </w:rPr>
        <w:t xml:space="preserve"> </w:t>
      </w:r>
      <w:r w:rsidR="001744D2">
        <w:rPr>
          <w:b/>
          <w:spacing w:val="-1"/>
          <w:sz w:val="28"/>
          <w:szCs w:val="28"/>
        </w:rPr>
        <w:t>2</w:t>
      </w:r>
      <w:r w:rsidR="001744D2">
        <w:rPr>
          <w:b/>
          <w:spacing w:val="-4"/>
          <w:sz w:val="28"/>
          <w:szCs w:val="28"/>
        </w:rPr>
        <w:t>0</w:t>
      </w:r>
      <w:r w:rsidR="001744D2">
        <w:rPr>
          <w:b/>
          <w:spacing w:val="-6"/>
          <w:sz w:val="28"/>
          <w:szCs w:val="28"/>
        </w:rPr>
        <w:t>2</w:t>
      </w:r>
      <w:r w:rsidR="001744D2">
        <w:rPr>
          <w:b/>
          <w:sz w:val="28"/>
          <w:szCs w:val="28"/>
        </w:rPr>
        <w:t>5</w:t>
      </w:r>
    </w:p>
    <w:p w14:paraId="064F7D4A" w14:textId="77777777" w:rsidR="003726E6" w:rsidRDefault="003726E6">
      <w:pPr>
        <w:spacing w:before="7" w:line="100" w:lineRule="exact"/>
        <w:rPr>
          <w:sz w:val="11"/>
          <w:szCs w:val="11"/>
        </w:rPr>
      </w:pPr>
    </w:p>
    <w:p w14:paraId="32864185" w14:textId="77777777" w:rsidR="003726E6" w:rsidRDefault="003726E6">
      <w:pPr>
        <w:spacing w:line="200" w:lineRule="exact"/>
      </w:pPr>
    </w:p>
    <w:p w14:paraId="638C69A6" w14:textId="77777777" w:rsidR="003726E6" w:rsidRDefault="001744D2">
      <w:pPr>
        <w:spacing w:before="18"/>
        <w:ind w:left="2125" w:right="2290"/>
        <w:jc w:val="center"/>
        <w:rPr>
          <w:sz w:val="32"/>
          <w:szCs w:val="32"/>
        </w:rPr>
      </w:pPr>
      <w:r>
        <w:rPr>
          <w:b/>
          <w:w w:val="99"/>
          <w:sz w:val="32"/>
          <w:szCs w:val="32"/>
        </w:rPr>
        <w:t>N</w:t>
      </w:r>
      <w:r>
        <w:rPr>
          <w:b/>
          <w:spacing w:val="-2"/>
          <w:w w:val="99"/>
          <w:sz w:val="32"/>
          <w:szCs w:val="32"/>
        </w:rPr>
        <w:t>A</w:t>
      </w:r>
      <w:r>
        <w:rPr>
          <w:b/>
          <w:w w:val="99"/>
          <w:sz w:val="32"/>
          <w:szCs w:val="32"/>
        </w:rPr>
        <w:t>N</w:t>
      </w:r>
      <w:r>
        <w:rPr>
          <w:b/>
          <w:spacing w:val="-2"/>
          <w:w w:val="99"/>
          <w:sz w:val="32"/>
          <w:szCs w:val="32"/>
        </w:rPr>
        <w:t>D</w:t>
      </w:r>
      <w:r>
        <w:rPr>
          <w:b/>
          <w:spacing w:val="-1"/>
          <w:w w:val="99"/>
          <w:sz w:val="32"/>
          <w:szCs w:val="32"/>
        </w:rPr>
        <w:t>H</w:t>
      </w:r>
      <w:r>
        <w:rPr>
          <w:b/>
          <w:w w:val="99"/>
          <w:sz w:val="32"/>
          <w:szCs w:val="32"/>
        </w:rPr>
        <w:t>A</w:t>
      </w:r>
      <w:r>
        <w:rPr>
          <w:b/>
          <w:spacing w:val="-19"/>
          <w:w w:val="99"/>
          <w:sz w:val="32"/>
          <w:szCs w:val="32"/>
        </w:rPr>
        <w:t xml:space="preserve"> </w:t>
      </w:r>
      <w:r>
        <w:rPr>
          <w:b/>
          <w:spacing w:val="1"/>
          <w:w w:val="99"/>
          <w:sz w:val="32"/>
          <w:szCs w:val="32"/>
        </w:rPr>
        <w:t>E</w:t>
      </w:r>
      <w:r>
        <w:rPr>
          <w:b/>
          <w:spacing w:val="-2"/>
          <w:w w:val="99"/>
          <w:sz w:val="32"/>
          <w:szCs w:val="32"/>
        </w:rPr>
        <w:t>N</w:t>
      </w:r>
      <w:r>
        <w:rPr>
          <w:b/>
          <w:spacing w:val="-1"/>
          <w:w w:val="99"/>
          <w:sz w:val="32"/>
          <w:szCs w:val="32"/>
        </w:rPr>
        <w:t>G</w:t>
      </w:r>
      <w:r>
        <w:rPr>
          <w:b/>
          <w:spacing w:val="-2"/>
          <w:w w:val="99"/>
          <w:sz w:val="32"/>
          <w:szCs w:val="32"/>
        </w:rPr>
        <w:t>IN</w:t>
      </w:r>
      <w:r>
        <w:rPr>
          <w:b/>
          <w:spacing w:val="1"/>
          <w:w w:val="99"/>
          <w:sz w:val="32"/>
          <w:szCs w:val="32"/>
        </w:rPr>
        <w:t>E</w:t>
      </w:r>
      <w:r>
        <w:rPr>
          <w:b/>
          <w:spacing w:val="-1"/>
          <w:w w:val="99"/>
          <w:sz w:val="32"/>
          <w:szCs w:val="32"/>
        </w:rPr>
        <w:t>E</w:t>
      </w:r>
      <w:r>
        <w:rPr>
          <w:b/>
          <w:spacing w:val="-2"/>
          <w:w w:val="99"/>
          <w:sz w:val="32"/>
          <w:szCs w:val="32"/>
        </w:rPr>
        <w:t>RI</w:t>
      </w:r>
      <w:r>
        <w:rPr>
          <w:b/>
          <w:w w:val="99"/>
          <w:sz w:val="32"/>
          <w:szCs w:val="32"/>
        </w:rPr>
        <w:t>NG</w:t>
      </w:r>
      <w:r>
        <w:rPr>
          <w:b/>
          <w:spacing w:val="-20"/>
          <w:w w:val="99"/>
          <w:sz w:val="32"/>
          <w:szCs w:val="32"/>
        </w:rPr>
        <w:t xml:space="preserve"> </w:t>
      </w:r>
      <w:r>
        <w:rPr>
          <w:b/>
          <w:w w:val="99"/>
          <w:sz w:val="32"/>
          <w:szCs w:val="32"/>
        </w:rPr>
        <w:t>C</w:t>
      </w:r>
      <w:r>
        <w:rPr>
          <w:b/>
          <w:spacing w:val="-1"/>
          <w:w w:val="99"/>
          <w:sz w:val="32"/>
          <w:szCs w:val="32"/>
        </w:rPr>
        <w:t>OLLEG</w:t>
      </w:r>
      <w:r>
        <w:rPr>
          <w:b/>
          <w:w w:val="99"/>
          <w:sz w:val="32"/>
          <w:szCs w:val="32"/>
        </w:rPr>
        <w:t>E</w:t>
      </w:r>
    </w:p>
    <w:p w14:paraId="1CBDF972" w14:textId="77777777" w:rsidR="003726E6" w:rsidRDefault="003726E6">
      <w:pPr>
        <w:spacing w:before="3" w:line="180" w:lineRule="exact"/>
        <w:rPr>
          <w:sz w:val="18"/>
          <w:szCs w:val="18"/>
        </w:rPr>
      </w:pPr>
    </w:p>
    <w:p w14:paraId="3F1752B8" w14:textId="77777777" w:rsidR="003726E6" w:rsidRDefault="001744D2">
      <w:pPr>
        <w:ind w:left="3978" w:right="4128"/>
        <w:jc w:val="center"/>
        <w:rPr>
          <w:sz w:val="28"/>
          <w:szCs w:val="28"/>
        </w:rPr>
      </w:pPr>
      <w:r>
        <w:rPr>
          <w:b/>
          <w:sz w:val="28"/>
          <w:szCs w:val="28"/>
        </w:rPr>
        <w:t>(</w:t>
      </w:r>
      <w:r>
        <w:rPr>
          <w:b/>
          <w:spacing w:val="-4"/>
          <w:sz w:val="28"/>
          <w:szCs w:val="28"/>
        </w:rPr>
        <w:t>A</w:t>
      </w:r>
      <w:r>
        <w:rPr>
          <w:b/>
          <w:spacing w:val="-3"/>
          <w:sz w:val="28"/>
          <w:szCs w:val="28"/>
        </w:rPr>
        <w:t>u</w:t>
      </w:r>
      <w:r>
        <w:rPr>
          <w:b/>
          <w:spacing w:val="-2"/>
          <w:sz w:val="28"/>
          <w:szCs w:val="28"/>
        </w:rPr>
        <w:t>t</w:t>
      </w:r>
      <w:r>
        <w:rPr>
          <w:b/>
          <w:spacing w:val="-1"/>
          <w:sz w:val="28"/>
          <w:szCs w:val="28"/>
        </w:rPr>
        <w:t>o</w:t>
      </w:r>
      <w:r>
        <w:rPr>
          <w:b/>
          <w:spacing w:val="-3"/>
          <w:sz w:val="28"/>
          <w:szCs w:val="28"/>
        </w:rPr>
        <w:t>n</w:t>
      </w:r>
      <w:r>
        <w:rPr>
          <w:b/>
          <w:spacing w:val="-1"/>
          <w:sz w:val="28"/>
          <w:szCs w:val="28"/>
        </w:rPr>
        <w:t>o</w:t>
      </w:r>
      <w:r>
        <w:rPr>
          <w:b/>
          <w:spacing w:val="-6"/>
          <w:sz w:val="28"/>
          <w:szCs w:val="28"/>
        </w:rPr>
        <w:t>m</w:t>
      </w:r>
      <w:r>
        <w:rPr>
          <w:b/>
          <w:spacing w:val="-1"/>
          <w:sz w:val="28"/>
          <w:szCs w:val="28"/>
        </w:rPr>
        <w:t>o</w:t>
      </w:r>
      <w:r>
        <w:rPr>
          <w:b/>
          <w:spacing w:val="-3"/>
          <w:sz w:val="28"/>
          <w:szCs w:val="28"/>
        </w:rPr>
        <w:t>u</w:t>
      </w:r>
      <w:r>
        <w:rPr>
          <w:b/>
          <w:spacing w:val="-1"/>
          <w:sz w:val="28"/>
          <w:szCs w:val="28"/>
        </w:rPr>
        <w:t>s</w:t>
      </w:r>
      <w:r>
        <w:rPr>
          <w:b/>
          <w:sz w:val="28"/>
          <w:szCs w:val="28"/>
        </w:rPr>
        <w:t>)</w:t>
      </w:r>
    </w:p>
    <w:p w14:paraId="7CCD418B" w14:textId="77777777" w:rsidR="003726E6" w:rsidRDefault="003726E6">
      <w:pPr>
        <w:spacing w:line="160" w:lineRule="exact"/>
        <w:rPr>
          <w:sz w:val="16"/>
          <w:szCs w:val="16"/>
        </w:rPr>
      </w:pPr>
    </w:p>
    <w:p w14:paraId="6958767E" w14:textId="77777777" w:rsidR="003726E6" w:rsidRDefault="001744D2">
      <w:pPr>
        <w:ind w:left="2445" w:right="2594"/>
        <w:jc w:val="center"/>
        <w:rPr>
          <w:sz w:val="28"/>
          <w:szCs w:val="28"/>
        </w:rPr>
      </w:pPr>
      <w:r>
        <w:rPr>
          <w:b/>
          <w:sz w:val="28"/>
          <w:szCs w:val="28"/>
        </w:rPr>
        <w:t>(</w:t>
      </w:r>
      <w:r>
        <w:rPr>
          <w:b/>
          <w:spacing w:val="-1"/>
          <w:sz w:val="28"/>
          <w:szCs w:val="28"/>
        </w:rPr>
        <w:t>A</w:t>
      </w:r>
      <w:r>
        <w:rPr>
          <w:b/>
          <w:sz w:val="28"/>
          <w:szCs w:val="28"/>
        </w:rPr>
        <w:t>ff</w:t>
      </w:r>
      <w:r>
        <w:rPr>
          <w:b/>
          <w:spacing w:val="1"/>
          <w:sz w:val="28"/>
          <w:szCs w:val="28"/>
        </w:rPr>
        <w:t>i</w:t>
      </w:r>
      <w:r>
        <w:rPr>
          <w:b/>
          <w:spacing w:val="-1"/>
          <w:sz w:val="28"/>
          <w:szCs w:val="28"/>
        </w:rPr>
        <w:t>l</w:t>
      </w:r>
      <w:r>
        <w:rPr>
          <w:b/>
          <w:spacing w:val="1"/>
          <w:sz w:val="28"/>
          <w:szCs w:val="28"/>
        </w:rPr>
        <w:t>i</w:t>
      </w:r>
      <w:r>
        <w:rPr>
          <w:b/>
          <w:spacing w:val="-1"/>
          <w:sz w:val="28"/>
          <w:szCs w:val="28"/>
        </w:rPr>
        <w:t>a</w:t>
      </w:r>
      <w:r>
        <w:rPr>
          <w:b/>
          <w:sz w:val="28"/>
          <w:szCs w:val="28"/>
        </w:rPr>
        <w:t>ted</w:t>
      </w:r>
      <w:r>
        <w:rPr>
          <w:b/>
          <w:spacing w:val="-15"/>
          <w:sz w:val="28"/>
          <w:szCs w:val="28"/>
        </w:rPr>
        <w:t xml:space="preserve"> </w:t>
      </w:r>
      <w:r>
        <w:rPr>
          <w:b/>
          <w:sz w:val="28"/>
          <w:szCs w:val="28"/>
        </w:rPr>
        <w:t>to</w:t>
      </w:r>
      <w:r>
        <w:rPr>
          <w:b/>
          <w:spacing w:val="-11"/>
          <w:sz w:val="28"/>
          <w:szCs w:val="28"/>
        </w:rPr>
        <w:t xml:space="preserve"> </w:t>
      </w:r>
      <w:r>
        <w:rPr>
          <w:b/>
          <w:spacing w:val="-1"/>
          <w:sz w:val="28"/>
          <w:szCs w:val="28"/>
        </w:rPr>
        <w:t>A</w:t>
      </w:r>
      <w:r>
        <w:rPr>
          <w:b/>
          <w:sz w:val="28"/>
          <w:szCs w:val="28"/>
        </w:rPr>
        <w:t>nna</w:t>
      </w:r>
      <w:r>
        <w:rPr>
          <w:b/>
          <w:spacing w:val="-11"/>
          <w:sz w:val="28"/>
          <w:szCs w:val="28"/>
        </w:rPr>
        <w:t xml:space="preserve"> </w:t>
      </w:r>
      <w:r>
        <w:rPr>
          <w:b/>
          <w:spacing w:val="-1"/>
          <w:sz w:val="28"/>
          <w:szCs w:val="28"/>
        </w:rPr>
        <w:t>U</w:t>
      </w:r>
      <w:r>
        <w:rPr>
          <w:b/>
          <w:sz w:val="28"/>
          <w:szCs w:val="28"/>
        </w:rPr>
        <w:t>n</w:t>
      </w:r>
      <w:r>
        <w:rPr>
          <w:b/>
          <w:spacing w:val="1"/>
          <w:sz w:val="28"/>
          <w:szCs w:val="28"/>
        </w:rPr>
        <w:t>i</w:t>
      </w:r>
      <w:r>
        <w:rPr>
          <w:b/>
          <w:spacing w:val="-1"/>
          <w:sz w:val="28"/>
          <w:szCs w:val="28"/>
        </w:rPr>
        <w:t>v</w:t>
      </w:r>
      <w:r>
        <w:rPr>
          <w:b/>
          <w:sz w:val="28"/>
          <w:szCs w:val="28"/>
        </w:rPr>
        <w:t>er</w:t>
      </w:r>
      <w:r>
        <w:rPr>
          <w:b/>
          <w:spacing w:val="-1"/>
          <w:sz w:val="28"/>
          <w:szCs w:val="28"/>
        </w:rPr>
        <w:t>s</w:t>
      </w:r>
      <w:r>
        <w:rPr>
          <w:b/>
          <w:spacing w:val="1"/>
          <w:sz w:val="28"/>
          <w:szCs w:val="28"/>
        </w:rPr>
        <w:t>i</w:t>
      </w:r>
      <w:r>
        <w:rPr>
          <w:b/>
          <w:spacing w:val="-2"/>
          <w:sz w:val="28"/>
          <w:szCs w:val="28"/>
        </w:rPr>
        <w:t>t</w:t>
      </w:r>
      <w:r>
        <w:rPr>
          <w:b/>
          <w:spacing w:val="1"/>
          <w:sz w:val="28"/>
          <w:szCs w:val="28"/>
        </w:rPr>
        <w:t>y</w:t>
      </w:r>
      <w:r>
        <w:rPr>
          <w:b/>
          <w:sz w:val="28"/>
          <w:szCs w:val="28"/>
        </w:rPr>
        <w:t>,</w:t>
      </w:r>
      <w:r>
        <w:rPr>
          <w:b/>
          <w:spacing w:val="-13"/>
          <w:sz w:val="28"/>
          <w:szCs w:val="28"/>
        </w:rPr>
        <w:t xml:space="preserve"> </w:t>
      </w:r>
      <w:r>
        <w:rPr>
          <w:b/>
          <w:spacing w:val="-1"/>
          <w:sz w:val="28"/>
          <w:szCs w:val="28"/>
        </w:rPr>
        <w:t>C</w:t>
      </w:r>
      <w:r>
        <w:rPr>
          <w:b/>
          <w:spacing w:val="-3"/>
          <w:sz w:val="28"/>
          <w:szCs w:val="28"/>
        </w:rPr>
        <w:t>h</w:t>
      </w:r>
      <w:r>
        <w:rPr>
          <w:b/>
          <w:spacing w:val="-2"/>
          <w:sz w:val="28"/>
          <w:szCs w:val="28"/>
        </w:rPr>
        <w:t>e</w:t>
      </w:r>
      <w:r>
        <w:rPr>
          <w:b/>
          <w:spacing w:val="-3"/>
          <w:sz w:val="28"/>
          <w:szCs w:val="28"/>
        </w:rPr>
        <w:t>nn</w:t>
      </w:r>
      <w:r>
        <w:rPr>
          <w:b/>
          <w:spacing w:val="-1"/>
          <w:sz w:val="28"/>
          <w:szCs w:val="28"/>
        </w:rPr>
        <w:t>ai</w:t>
      </w:r>
      <w:r>
        <w:rPr>
          <w:b/>
          <w:sz w:val="28"/>
          <w:szCs w:val="28"/>
        </w:rPr>
        <w:t>)</w:t>
      </w:r>
    </w:p>
    <w:p w14:paraId="01C6A980" w14:textId="77777777" w:rsidR="003726E6" w:rsidRDefault="003726E6">
      <w:pPr>
        <w:spacing w:line="200" w:lineRule="exact"/>
      </w:pPr>
    </w:p>
    <w:p w14:paraId="3D61524A" w14:textId="77777777" w:rsidR="003726E6" w:rsidRDefault="003726E6">
      <w:pPr>
        <w:spacing w:line="200" w:lineRule="exact"/>
      </w:pPr>
    </w:p>
    <w:p w14:paraId="599EC2F7" w14:textId="77777777" w:rsidR="003726E6" w:rsidRDefault="003726E6">
      <w:pPr>
        <w:spacing w:before="1" w:line="260" w:lineRule="exact"/>
        <w:rPr>
          <w:sz w:val="26"/>
          <w:szCs w:val="26"/>
        </w:rPr>
      </w:pPr>
    </w:p>
    <w:p w14:paraId="3AAA65A8" w14:textId="77777777" w:rsidR="003726E6" w:rsidRDefault="001744D2">
      <w:pPr>
        <w:ind w:left="2847" w:right="3005"/>
        <w:jc w:val="center"/>
        <w:rPr>
          <w:sz w:val="32"/>
          <w:szCs w:val="32"/>
        </w:rPr>
      </w:pPr>
      <w:r>
        <w:rPr>
          <w:b/>
          <w:spacing w:val="1"/>
          <w:w w:val="99"/>
          <w:sz w:val="32"/>
          <w:szCs w:val="32"/>
        </w:rPr>
        <w:t>B</w:t>
      </w:r>
      <w:r>
        <w:rPr>
          <w:b/>
          <w:spacing w:val="-3"/>
          <w:w w:val="99"/>
          <w:sz w:val="32"/>
          <w:szCs w:val="32"/>
        </w:rPr>
        <w:t>O</w:t>
      </w:r>
      <w:r>
        <w:rPr>
          <w:b/>
          <w:w w:val="99"/>
          <w:sz w:val="32"/>
          <w:szCs w:val="32"/>
        </w:rPr>
        <w:t>N</w:t>
      </w:r>
      <w:r>
        <w:rPr>
          <w:b/>
          <w:spacing w:val="-2"/>
          <w:w w:val="99"/>
          <w:sz w:val="32"/>
          <w:szCs w:val="32"/>
        </w:rPr>
        <w:t>A</w:t>
      </w:r>
      <w:r>
        <w:rPr>
          <w:b/>
          <w:w w:val="99"/>
          <w:sz w:val="32"/>
          <w:szCs w:val="32"/>
        </w:rPr>
        <w:t>F</w:t>
      </w:r>
      <w:r>
        <w:rPr>
          <w:b/>
          <w:spacing w:val="-2"/>
          <w:w w:val="99"/>
          <w:sz w:val="32"/>
          <w:szCs w:val="32"/>
        </w:rPr>
        <w:t>ID</w:t>
      </w:r>
      <w:r>
        <w:rPr>
          <w:b/>
          <w:w w:val="99"/>
          <w:sz w:val="32"/>
          <w:szCs w:val="32"/>
        </w:rPr>
        <w:t>E</w:t>
      </w:r>
      <w:r>
        <w:rPr>
          <w:b/>
          <w:spacing w:val="-15"/>
          <w:w w:val="99"/>
          <w:sz w:val="32"/>
          <w:szCs w:val="32"/>
        </w:rPr>
        <w:t xml:space="preserve"> </w:t>
      </w:r>
      <w:r>
        <w:rPr>
          <w:b/>
          <w:w w:val="99"/>
          <w:sz w:val="32"/>
          <w:szCs w:val="32"/>
        </w:rPr>
        <w:t>C</w:t>
      </w:r>
      <w:r>
        <w:rPr>
          <w:b/>
          <w:spacing w:val="-1"/>
          <w:w w:val="99"/>
          <w:sz w:val="32"/>
          <w:szCs w:val="32"/>
        </w:rPr>
        <w:t>E</w:t>
      </w:r>
      <w:r>
        <w:rPr>
          <w:b/>
          <w:w w:val="99"/>
          <w:sz w:val="32"/>
          <w:szCs w:val="32"/>
        </w:rPr>
        <w:t>R</w:t>
      </w:r>
      <w:r>
        <w:rPr>
          <w:b/>
          <w:spacing w:val="-1"/>
          <w:w w:val="99"/>
          <w:sz w:val="32"/>
          <w:szCs w:val="32"/>
        </w:rPr>
        <w:t>T</w:t>
      </w:r>
      <w:r>
        <w:rPr>
          <w:b/>
          <w:spacing w:val="-2"/>
          <w:w w:val="99"/>
          <w:sz w:val="32"/>
          <w:szCs w:val="32"/>
        </w:rPr>
        <w:t>I</w:t>
      </w:r>
      <w:r>
        <w:rPr>
          <w:b/>
          <w:spacing w:val="-3"/>
          <w:w w:val="99"/>
          <w:sz w:val="32"/>
          <w:szCs w:val="32"/>
        </w:rPr>
        <w:t>F</w:t>
      </w:r>
      <w:r>
        <w:rPr>
          <w:b/>
          <w:spacing w:val="-2"/>
          <w:w w:val="99"/>
          <w:sz w:val="32"/>
          <w:szCs w:val="32"/>
        </w:rPr>
        <w:t>I</w:t>
      </w:r>
      <w:r>
        <w:rPr>
          <w:b/>
          <w:w w:val="99"/>
          <w:sz w:val="32"/>
          <w:szCs w:val="32"/>
        </w:rPr>
        <w:t>C</w:t>
      </w:r>
      <w:r>
        <w:rPr>
          <w:b/>
          <w:spacing w:val="-2"/>
          <w:w w:val="99"/>
          <w:sz w:val="32"/>
          <w:szCs w:val="32"/>
        </w:rPr>
        <w:t>A</w:t>
      </w:r>
      <w:r>
        <w:rPr>
          <w:b/>
          <w:spacing w:val="-1"/>
          <w:w w:val="99"/>
          <w:sz w:val="32"/>
          <w:szCs w:val="32"/>
        </w:rPr>
        <w:t>T</w:t>
      </w:r>
      <w:r>
        <w:rPr>
          <w:b/>
          <w:w w:val="99"/>
          <w:sz w:val="32"/>
          <w:szCs w:val="32"/>
        </w:rPr>
        <w:t>E</w:t>
      </w:r>
    </w:p>
    <w:p w14:paraId="360AB566" w14:textId="77777777" w:rsidR="003726E6" w:rsidRDefault="003726E6">
      <w:pPr>
        <w:spacing w:before="9" w:line="140" w:lineRule="exact"/>
        <w:rPr>
          <w:sz w:val="14"/>
          <w:szCs w:val="14"/>
        </w:rPr>
      </w:pPr>
    </w:p>
    <w:p w14:paraId="53DDDBF3" w14:textId="77777777" w:rsidR="003726E6" w:rsidRDefault="003726E6">
      <w:pPr>
        <w:spacing w:line="200" w:lineRule="exact"/>
      </w:pPr>
    </w:p>
    <w:p w14:paraId="57FFB443" w14:textId="63A5A6D7" w:rsidR="003726E6" w:rsidRDefault="001744D2" w:rsidP="00DB5C38">
      <w:pPr>
        <w:spacing w:line="360" w:lineRule="auto"/>
        <w:ind w:left="112" w:right="70" w:firstLine="608"/>
        <w:jc w:val="both"/>
        <w:rPr>
          <w:sz w:val="28"/>
          <w:szCs w:val="28"/>
        </w:rPr>
      </w:pPr>
      <w:proofErr w:type="gramStart"/>
      <w:r>
        <w:rPr>
          <w:sz w:val="28"/>
          <w:szCs w:val="28"/>
        </w:rPr>
        <w:t>Cer</w:t>
      </w:r>
      <w:r>
        <w:rPr>
          <w:spacing w:val="-1"/>
          <w:sz w:val="28"/>
          <w:szCs w:val="28"/>
        </w:rPr>
        <w:t>ti</w:t>
      </w:r>
      <w:r>
        <w:rPr>
          <w:sz w:val="28"/>
          <w:szCs w:val="28"/>
        </w:rPr>
        <w:t>f</w:t>
      </w:r>
      <w:r>
        <w:rPr>
          <w:spacing w:val="1"/>
          <w:sz w:val="28"/>
          <w:szCs w:val="28"/>
        </w:rPr>
        <w:t>i</w:t>
      </w:r>
      <w:r>
        <w:rPr>
          <w:spacing w:val="-2"/>
          <w:sz w:val="28"/>
          <w:szCs w:val="28"/>
        </w:rPr>
        <w:t>e</w:t>
      </w:r>
      <w:r>
        <w:rPr>
          <w:sz w:val="28"/>
          <w:szCs w:val="28"/>
        </w:rPr>
        <w:t xml:space="preserve">d </w:t>
      </w:r>
      <w:r>
        <w:rPr>
          <w:spacing w:val="58"/>
          <w:sz w:val="28"/>
          <w:szCs w:val="28"/>
        </w:rPr>
        <w:t xml:space="preserve"> </w:t>
      </w:r>
      <w:r>
        <w:rPr>
          <w:spacing w:val="1"/>
          <w:sz w:val="28"/>
          <w:szCs w:val="28"/>
        </w:rPr>
        <w:t>t</w:t>
      </w:r>
      <w:r>
        <w:rPr>
          <w:spacing w:val="-1"/>
          <w:sz w:val="28"/>
          <w:szCs w:val="28"/>
        </w:rPr>
        <w:t>h</w:t>
      </w:r>
      <w:r>
        <w:rPr>
          <w:sz w:val="28"/>
          <w:szCs w:val="28"/>
        </w:rPr>
        <w:t>at</w:t>
      </w:r>
      <w:proofErr w:type="gramEnd"/>
      <w:r>
        <w:rPr>
          <w:sz w:val="28"/>
          <w:szCs w:val="28"/>
        </w:rPr>
        <w:t xml:space="preserve"> </w:t>
      </w:r>
      <w:r>
        <w:rPr>
          <w:spacing w:val="56"/>
          <w:sz w:val="28"/>
          <w:szCs w:val="28"/>
        </w:rPr>
        <w:t xml:space="preserve"> </w:t>
      </w:r>
      <w:proofErr w:type="gramStart"/>
      <w:r>
        <w:rPr>
          <w:spacing w:val="1"/>
          <w:sz w:val="28"/>
          <w:szCs w:val="28"/>
        </w:rPr>
        <w:t>t</w:t>
      </w:r>
      <w:r>
        <w:rPr>
          <w:spacing w:val="-1"/>
          <w:sz w:val="28"/>
          <w:szCs w:val="28"/>
        </w:rPr>
        <w:t>h</w:t>
      </w:r>
      <w:r>
        <w:rPr>
          <w:spacing w:val="1"/>
          <w:sz w:val="28"/>
          <w:szCs w:val="28"/>
        </w:rPr>
        <w:t>i</w:t>
      </w:r>
      <w:r>
        <w:rPr>
          <w:sz w:val="28"/>
          <w:szCs w:val="28"/>
        </w:rPr>
        <w:t xml:space="preserve">s </w:t>
      </w:r>
      <w:r>
        <w:rPr>
          <w:spacing w:val="56"/>
          <w:sz w:val="28"/>
          <w:szCs w:val="28"/>
        </w:rPr>
        <w:t xml:space="preserve"> </w:t>
      </w:r>
      <w:r>
        <w:rPr>
          <w:spacing w:val="1"/>
          <w:sz w:val="28"/>
          <w:szCs w:val="28"/>
        </w:rPr>
        <w:t>p</w:t>
      </w:r>
      <w:r>
        <w:rPr>
          <w:sz w:val="28"/>
          <w:szCs w:val="28"/>
        </w:rPr>
        <w:t>r</w:t>
      </w:r>
      <w:r>
        <w:rPr>
          <w:spacing w:val="-1"/>
          <w:sz w:val="28"/>
          <w:szCs w:val="28"/>
        </w:rPr>
        <w:t>oj</w:t>
      </w:r>
      <w:r>
        <w:rPr>
          <w:sz w:val="28"/>
          <w:szCs w:val="28"/>
        </w:rPr>
        <w:t>ect</w:t>
      </w:r>
      <w:proofErr w:type="gramEnd"/>
      <w:r>
        <w:rPr>
          <w:sz w:val="28"/>
          <w:szCs w:val="28"/>
        </w:rPr>
        <w:t xml:space="preserve"> </w:t>
      </w:r>
      <w:r>
        <w:rPr>
          <w:spacing w:val="58"/>
          <w:sz w:val="28"/>
          <w:szCs w:val="28"/>
        </w:rPr>
        <w:t xml:space="preserve"> </w:t>
      </w:r>
      <w:proofErr w:type="gramStart"/>
      <w:r>
        <w:rPr>
          <w:sz w:val="28"/>
          <w:szCs w:val="28"/>
        </w:rPr>
        <w:t>re</w:t>
      </w:r>
      <w:r>
        <w:rPr>
          <w:spacing w:val="-1"/>
          <w:sz w:val="28"/>
          <w:szCs w:val="28"/>
        </w:rPr>
        <w:t>p</w:t>
      </w:r>
      <w:r>
        <w:rPr>
          <w:spacing w:val="1"/>
          <w:sz w:val="28"/>
          <w:szCs w:val="28"/>
        </w:rPr>
        <w:t>o</w:t>
      </w:r>
      <w:r>
        <w:rPr>
          <w:sz w:val="28"/>
          <w:szCs w:val="28"/>
        </w:rPr>
        <w:t xml:space="preserve">rt </w:t>
      </w:r>
      <w:r>
        <w:rPr>
          <w:spacing w:val="56"/>
          <w:sz w:val="28"/>
          <w:szCs w:val="28"/>
        </w:rPr>
        <w:t xml:space="preserve"> </w:t>
      </w:r>
      <w:r>
        <w:rPr>
          <w:b/>
          <w:spacing w:val="1"/>
          <w:sz w:val="28"/>
          <w:szCs w:val="28"/>
        </w:rPr>
        <w:t>“</w:t>
      </w:r>
      <w:proofErr w:type="gramEnd"/>
      <w:r w:rsidR="00B34E8C">
        <w:rPr>
          <w:b/>
          <w:spacing w:val="-1"/>
          <w:sz w:val="28"/>
          <w:szCs w:val="28"/>
        </w:rPr>
        <w:t>LI-FI BASED SECURE TEXT DATA TRANSMISSION SYSTEM</w:t>
      </w:r>
      <w:r>
        <w:rPr>
          <w:sz w:val="28"/>
          <w:szCs w:val="28"/>
        </w:rPr>
        <w:t>”</w:t>
      </w:r>
      <w:r>
        <w:rPr>
          <w:spacing w:val="46"/>
          <w:sz w:val="28"/>
          <w:szCs w:val="28"/>
        </w:rPr>
        <w:t xml:space="preserve"> </w:t>
      </w:r>
      <w:r>
        <w:rPr>
          <w:spacing w:val="1"/>
          <w:sz w:val="28"/>
          <w:szCs w:val="28"/>
        </w:rPr>
        <w:t>i</w:t>
      </w:r>
      <w:r>
        <w:rPr>
          <w:sz w:val="28"/>
          <w:szCs w:val="28"/>
        </w:rPr>
        <w:t>s</w:t>
      </w:r>
      <w:r>
        <w:rPr>
          <w:spacing w:val="42"/>
          <w:sz w:val="28"/>
          <w:szCs w:val="28"/>
        </w:rPr>
        <w:t xml:space="preserve"> </w:t>
      </w:r>
      <w:r>
        <w:rPr>
          <w:spacing w:val="1"/>
          <w:sz w:val="28"/>
          <w:szCs w:val="28"/>
        </w:rPr>
        <w:t>t</w:t>
      </w:r>
      <w:r>
        <w:rPr>
          <w:spacing w:val="-1"/>
          <w:sz w:val="28"/>
          <w:szCs w:val="28"/>
        </w:rPr>
        <w:t>h</w:t>
      </w:r>
      <w:r>
        <w:rPr>
          <w:sz w:val="28"/>
          <w:szCs w:val="28"/>
        </w:rPr>
        <w:t>e</w:t>
      </w:r>
      <w:r>
        <w:rPr>
          <w:spacing w:val="43"/>
          <w:sz w:val="28"/>
          <w:szCs w:val="28"/>
        </w:rPr>
        <w:t xml:space="preserve"> </w:t>
      </w:r>
      <w:proofErr w:type="spellStart"/>
      <w:r>
        <w:rPr>
          <w:spacing w:val="1"/>
          <w:sz w:val="28"/>
          <w:szCs w:val="28"/>
        </w:rPr>
        <w:t>b</w:t>
      </w:r>
      <w:r>
        <w:rPr>
          <w:spacing w:val="-1"/>
          <w:sz w:val="28"/>
          <w:szCs w:val="28"/>
        </w:rPr>
        <w:t>on</w:t>
      </w:r>
      <w:r>
        <w:rPr>
          <w:sz w:val="28"/>
          <w:szCs w:val="28"/>
        </w:rPr>
        <w:t>af</w:t>
      </w:r>
      <w:r>
        <w:rPr>
          <w:spacing w:val="1"/>
          <w:sz w:val="28"/>
          <w:szCs w:val="28"/>
        </w:rPr>
        <w:t>i</w:t>
      </w:r>
      <w:r>
        <w:rPr>
          <w:spacing w:val="-1"/>
          <w:sz w:val="28"/>
          <w:szCs w:val="28"/>
        </w:rPr>
        <w:t>d</w:t>
      </w:r>
      <w:r>
        <w:rPr>
          <w:sz w:val="28"/>
          <w:szCs w:val="28"/>
        </w:rPr>
        <w:t>e</w:t>
      </w:r>
      <w:proofErr w:type="spellEnd"/>
      <w:r>
        <w:rPr>
          <w:sz w:val="28"/>
          <w:szCs w:val="28"/>
        </w:rPr>
        <w:t xml:space="preserve"> </w:t>
      </w:r>
      <w:proofErr w:type="gramStart"/>
      <w:r>
        <w:rPr>
          <w:spacing w:val="-1"/>
          <w:sz w:val="28"/>
          <w:szCs w:val="28"/>
        </w:rPr>
        <w:t>w</w:t>
      </w:r>
      <w:r>
        <w:rPr>
          <w:spacing w:val="1"/>
          <w:sz w:val="28"/>
          <w:szCs w:val="28"/>
        </w:rPr>
        <w:t>o</w:t>
      </w:r>
      <w:r>
        <w:rPr>
          <w:sz w:val="28"/>
          <w:szCs w:val="28"/>
        </w:rPr>
        <w:t xml:space="preserve">rk </w:t>
      </w:r>
      <w:r>
        <w:rPr>
          <w:spacing w:val="8"/>
          <w:sz w:val="28"/>
          <w:szCs w:val="28"/>
        </w:rPr>
        <w:t xml:space="preserve"> </w:t>
      </w:r>
      <w:r>
        <w:rPr>
          <w:spacing w:val="1"/>
          <w:sz w:val="28"/>
          <w:szCs w:val="28"/>
        </w:rPr>
        <w:t>o</w:t>
      </w:r>
      <w:r>
        <w:rPr>
          <w:sz w:val="28"/>
          <w:szCs w:val="28"/>
        </w:rPr>
        <w:t>f</w:t>
      </w:r>
      <w:proofErr w:type="gramEnd"/>
      <w:r>
        <w:rPr>
          <w:sz w:val="28"/>
          <w:szCs w:val="28"/>
        </w:rPr>
        <w:t xml:space="preserve"> </w:t>
      </w:r>
      <w:r>
        <w:rPr>
          <w:spacing w:val="9"/>
          <w:sz w:val="28"/>
          <w:szCs w:val="28"/>
        </w:rPr>
        <w:t xml:space="preserve"> </w:t>
      </w:r>
      <w:r>
        <w:rPr>
          <w:b/>
          <w:spacing w:val="-1"/>
          <w:sz w:val="28"/>
          <w:szCs w:val="28"/>
        </w:rPr>
        <w:t>“</w:t>
      </w:r>
      <w:r w:rsidR="00B34E8C">
        <w:rPr>
          <w:b/>
          <w:spacing w:val="-1"/>
          <w:sz w:val="28"/>
          <w:szCs w:val="28"/>
        </w:rPr>
        <w:t xml:space="preserve">HARIESH </w:t>
      </w:r>
      <w:proofErr w:type="gramStart"/>
      <w:r w:rsidR="00B34E8C">
        <w:rPr>
          <w:b/>
          <w:spacing w:val="-1"/>
          <w:sz w:val="28"/>
          <w:szCs w:val="28"/>
        </w:rPr>
        <w:t>A</w:t>
      </w:r>
      <w:r>
        <w:rPr>
          <w:b/>
          <w:sz w:val="28"/>
          <w:szCs w:val="28"/>
        </w:rPr>
        <w:t xml:space="preserve"> </w:t>
      </w:r>
      <w:r>
        <w:rPr>
          <w:b/>
          <w:spacing w:val="10"/>
          <w:sz w:val="28"/>
          <w:szCs w:val="28"/>
        </w:rPr>
        <w:t xml:space="preserve"> </w:t>
      </w:r>
      <w:r>
        <w:rPr>
          <w:b/>
          <w:sz w:val="28"/>
          <w:szCs w:val="28"/>
        </w:rPr>
        <w:t>(</w:t>
      </w:r>
      <w:proofErr w:type="gramEnd"/>
      <w:r>
        <w:rPr>
          <w:b/>
          <w:spacing w:val="1"/>
          <w:sz w:val="28"/>
          <w:szCs w:val="28"/>
        </w:rPr>
        <w:t>2</w:t>
      </w:r>
      <w:r w:rsidR="00B34E8C">
        <w:rPr>
          <w:b/>
          <w:spacing w:val="-1"/>
          <w:sz w:val="28"/>
          <w:szCs w:val="28"/>
        </w:rPr>
        <w:t>2</w:t>
      </w:r>
      <w:r>
        <w:rPr>
          <w:b/>
          <w:sz w:val="28"/>
          <w:szCs w:val="28"/>
        </w:rPr>
        <w:t>E</w:t>
      </w:r>
      <w:r>
        <w:rPr>
          <w:b/>
          <w:spacing w:val="-1"/>
          <w:sz w:val="28"/>
          <w:szCs w:val="28"/>
        </w:rPr>
        <w:t>C0</w:t>
      </w:r>
      <w:r w:rsidR="00B34E8C">
        <w:rPr>
          <w:b/>
          <w:spacing w:val="1"/>
          <w:sz w:val="28"/>
          <w:szCs w:val="28"/>
        </w:rPr>
        <w:t>23</w:t>
      </w:r>
      <w:proofErr w:type="gramStart"/>
      <w:r>
        <w:rPr>
          <w:b/>
          <w:sz w:val="28"/>
          <w:szCs w:val="28"/>
        </w:rPr>
        <w:t xml:space="preserve">), </w:t>
      </w:r>
      <w:r>
        <w:rPr>
          <w:b/>
          <w:spacing w:val="8"/>
          <w:sz w:val="28"/>
          <w:szCs w:val="28"/>
        </w:rPr>
        <w:t xml:space="preserve"> </w:t>
      </w:r>
      <w:r w:rsidR="00B34E8C">
        <w:rPr>
          <w:b/>
          <w:sz w:val="28"/>
          <w:szCs w:val="28"/>
        </w:rPr>
        <w:t>HARIHARAN</w:t>
      </w:r>
      <w:proofErr w:type="gramEnd"/>
      <w:r w:rsidR="00B34E8C">
        <w:rPr>
          <w:b/>
          <w:sz w:val="28"/>
          <w:szCs w:val="28"/>
        </w:rPr>
        <w:t xml:space="preserve"> </w:t>
      </w:r>
      <w:proofErr w:type="gramStart"/>
      <w:r w:rsidR="00B34E8C">
        <w:rPr>
          <w:b/>
          <w:sz w:val="28"/>
          <w:szCs w:val="28"/>
        </w:rPr>
        <w:t>T</w:t>
      </w:r>
      <w:r>
        <w:rPr>
          <w:b/>
          <w:sz w:val="28"/>
          <w:szCs w:val="28"/>
        </w:rPr>
        <w:t xml:space="preserve"> </w:t>
      </w:r>
      <w:r>
        <w:rPr>
          <w:b/>
          <w:spacing w:val="11"/>
          <w:sz w:val="28"/>
          <w:szCs w:val="28"/>
        </w:rPr>
        <w:t xml:space="preserve"> </w:t>
      </w:r>
      <w:r>
        <w:rPr>
          <w:b/>
          <w:sz w:val="28"/>
          <w:szCs w:val="28"/>
        </w:rPr>
        <w:t>(</w:t>
      </w:r>
      <w:proofErr w:type="gramEnd"/>
      <w:r>
        <w:rPr>
          <w:b/>
          <w:spacing w:val="1"/>
          <w:sz w:val="28"/>
          <w:szCs w:val="28"/>
        </w:rPr>
        <w:t>2</w:t>
      </w:r>
      <w:r w:rsidR="00B34E8C">
        <w:rPr>
          <w:b/>
          <w:spacing w:val="-1"/>
          <w:sz w:val="28"/>
          <w:szCs w:val="28"/>
        </w:rPr>
        <w:t>2</w:t>
      </w:r>
      <w:r>
        <w:rPr>
          <w:b/>
          <w:sz w:val="28"/>
          <w:szCs w:val="28"/>
        </w:rPr>
        <w:t>E</w:t>
      </w:r>
      <w:r>
        <w:rPr>
          <w:b/>
          <w:spacing w:val="-1"/>
          <w:sz w:val="28"/>
          <w:szCs w:val="28"/>
        </w:rPr>
        <w:t>C</w:t>
      </w:r>
      <w:r w:rsidR="00B34E8C">
        <w:rPr>
          <w:b/>
          <w:spacing w:val="-1"/>
          <w:sz w:val="28"/>
          <w:szCs w:val="28"/>
        </w:rPr>
        <w:t>025</w:t>
      </w:r>
      <w:r>
        <w:rPr>
          <w:b/>
          <w:sz w:val="28"/>
          <w:szCs w:val="28"/>
        </w:rPr>
        <w:t xml:space="preserve">), </w:t>
      </w:r>
      <w:r w:rsidR="00B34E8C">
        <w:rPr>
          <w:b/>
          <w:spacing w:val="-1"/>
          <w:sz w:val="28"/>
          <w:szCs w:val="28"/>
        </w:rPr>
        <w:t xml:space="preserve">KUMAR </w:t>
      </w:r>
      <w:proofErr w:type="gramStart"/>
      <w:r w:rsidR="00B34E8C">
        <w:rPr>
          <w:b/>
          <w:spacing w:val="-1"/>
          <w:sz w:val="28"/>
          <w:szCs w:val="28"/>
        </w:rPr>
        <w:t>T</w:t>
      </w:r>
      <w:r>
        <w:rPr>
          <w:b/>
          <w:sz w:val="28"/>
          <w:szCs w:val="28"/>
        </w:rPr>
        <w:t xml:space="preserve"> </w:t>
      </w:r>
      <w:r>
        <w:rPr>
          <w:b/>
          <w:spacing w:val="8"/>
          <w:sz w:val="28"/>
          <w:szCs w:val="28"/>
        </w:rPr>
        <w:t xml:space="preserve"> </w:t>
      </w:r>
      <w:r>
        <w:rPr>
          <w:b/>
          <w:sz w:val="28"/>
          <w:szCs w:val="28"/>
        </w:rPr>
        <w:t>(</w:t>
      </w:r>
      <w:proofErr w:type="gramEnd"/>
      <w:r>
        <w:rPr>
          <w:b/>
          <w:spacing w:val="-1"/>
          <w:sz w:val="28"/>
          <w:szCs w:val="28"/>
        </w:rPr>
        <w:t>2</w:t>
      </w:r>
      <w:r w:rsidR="00B34E8C">
        <w:rPr>
          <w:b/>
          <w:spacing w:val="1"/>
          <w:sz w:val="28"/>
          <w:szCs w:val="28"/>
        </w:rPr>
        <w:t>2</w:t>
      </w:r>
      <w:r>
        <w:rPr>
          <w:b/>
          <w:sz w:val="28"/>
          <w:szCs w:val="28"/>
        </w:rPr>
        <w:t>E</w:t>
      </w:r>
      <w:r>
        <w:rPr>
          <w:b/>
          <w:spacing w:val="-1"/>
          <w:sz w:val="28"/>
          <w:szCs w:val="28"/>
        </w:rPr>
        <w:t>C</w:t>
      </w:r>
      <w:r w:rsidR="00B34E8C">
        <w:rPr>
          <w:b/>
          <w:spacing w:val="-1"/>
          <w:sz w:val="28"/>
          <w:szCs w:val="28"/>
        </w:rPr>
        <w:t>046</w:t>
      </w:r>
      <w:proofErr w:type="gramStart"/>
      <w:r>
        <w:rPr>
          <w:b/>
          <w:spacing w:val="-2"/>
          <w:sz w:val="28"/>
          <w:szCs w:val="28"/>
        </w:rPr>
        <w:t>)</w:t>
      </w:r>
      <w:r>
        <w:rPr>
          <w:b/>
          <w:sz w:val="28"/>
          <w:szCs w:val="28"/>
        </w:rPr>
        <w:t xml:space="preserve">” </w:t>
      </w:r>
      <w:r>
        <w:rPr>
          <w:b/>
          <w:spacing w:val="7"/>
          <w:sz w:val="28"/>
          <w:szCs w:val="28"/>
        </w:rPr>
        <w:t xml:space="preserve"> </w:t>
      </w:r>
      <w:r>
        <w:rPr>
          <w:spacing w:val="-1"/>
          <w:sz w:val="28"/>
          <w:szCs w:val="28"/>
        </w:rPr>
        <w:t>W</w:t>
      </w:r>
      <w:r>
        <w:rPr>
          <w:spacing w:val="1"/>
          <w:sz w:val="28"/>
          <w:szCs w:val="28"/>
        </w:rPr>
        <w:t>h</w:t>
      </w:r>
      <w:r>
        <w:rPr>
          <w:sz w:val="28"/>
          <w:szCs w:val="28"/>
        </w:rPr>
        <w:t>o</w:t>
      </w:r>
      <w:proofErr w:type="gramEnd"/>
      <w:r>
        <w:rPr>
          <w:sz w:val="28"/>
          <w:szCs w:val="28"/>
        </w:rPr>
        <w:t xml:space="preserve"> </w:t>
      </w:r>
      <w:r>
        <w:rPr>
          <w:spacing w:val="5"/>
          <w:sz w:val="28"/>
          <w:szCs w:val="28"/>
        </w:rPr>
        <w:t xml:space="preserve"> </w:t>
      </w:r>
      <w:proofErr w:type="gramStart"/>
      <w:r>
        <w:rPr>
          <w:sz w:val="28"/>
          <w:szCs w:val="28"/>
        </w:rPr>
        <w:t>carr</w:t>
      </w:r>
      <w:r>
        <w:rPr>
          <w:spacing w:val="-1"/>
          <w:sz w:val="28"/>
          <w:szCs w:val="28"/>
        </w:rPr>
        <w:t>i</w:t>
      </w:r>
      <w:r>
        <w:rPr>
          <w:sz w:val="28"/>
          <w:szCs w:val="28"/>
        </w:rPr>
        <w:t xml:space="preserve">ed </w:t>
      </w:r>
      <w:r>
        <w:rPr>
          <w:spacing w:val="5"/>
          <w:sz w:val="28"/>
          <w:szCs w:val="28"/>
        </w:rPr>
        <w:t xml:space="preserve"> </w:t>
      </w:r>
      <w:r>
        <w:rPr>
          <w:spacing w:val="1"/>
          <w:sz w:val="28"/>
          <w:szCs w:val="28"/>
        </w:rPr>
        <w:t>o</w:t>
      </w:r>
      <w:r>
        <w:rPr>
          <w:spacing w:val="-1"/>
          <w:sz w:val="28"/>
          <w:szCs w:val="28"/>
        </w:rPr>
        <w:t>u</w:t>
      </w:r>
      <w:r>
        <w:rPr>
          <w:sz w:val="28"/>
          <w:szCs w:val="28"/>
        </w:rPr>
        <w:t>t</w:t>
      </w:r>
      <w:proofErr w:type="gramEnd"/>
      <w:r>
        <w:rPr>
          <w:sz w:val="28"/>
          <w:szCs w:val="28"/>
        </w:rPr>
        <w:t xml:space="preserve"> </w:t>
      </w:r>
      <w:r>
        <w:rPr>
          <w:spacing w:val="5"/>
          <w:sz w:val="28"/>
          <w:szCs w:val="28"/>
        </w:rPr>
        <w:t xml:space="preserve"> </w:t>
      </w:r>
      <w:proofErr w:type="gramStart"/>
      <w:r>
        <w:rPr>
          <w:spacing w:val="1"/>
          <w:sz w:val="28"/>
          <w:szCs w:val="28"/>
        </w:rPr>
        <w:t>t</w:t>
      </w:r>
      <w:r>
        <w:rPr>
          <w:spacing w:val="-1"/>
          <w:sz w:val="28"/>
          <w:szCs w:val="28"/>
        </w:rPr>
        <w:t>h</w:t>
      </w:r>
      <w:r>
        <w:rPr>
          <w:sz w:val="28"/>
          <w:szCs w:val="28"/>
        </w:rPr>
        <w:t xml:space="preserve">e </w:t>
      </w:r>
      <w:r>
        <w:rPr>
          <w:spacing w:val="4"/>
          <w:sz w:val="28"/>
          <w:szCs w:val="28"/>
        </w:rPr>
        <w:t xml:space="preserve"> </w:t>
      </w:r>
      <w:r>
        <w:rPr>
          <w:spacing w:val="1"/>
          <w:sz w:val="28"/>
          <w:szCs w:val="28"/>
        </w:rPr>
        <w:t>p</w:t>
      </w:r>
      <w:r>
        <w:rPr>
          <w:sz w:val="28"/>
          <w:szCs w:val="28"/>
        </w:rPr>
        <w:t>r</w:t>
      </w:r>
      <w:r>
        <w:rPr>
          <w:spacing w:val="-1"/>
          <w:sz w:val="28"/>
          <w:szCs w:val="28"/>
        </w:rPr>
        <w:t>oj</w:t>
      </w:r>
      <w:r>
        <w:rPr>
          <w:sz w:val="28"/>
          <w:szCs w:val="28"/>
        </w:rPr>
        <w:t>ect</w:t>
      </w:r>
      <w:proofErr w:type="gramEnd"/>
      <w:r>
        <w:rPr>
          <w:sz w:val="28"/>
          <w:szCs w:val="28"/>
        </w:rPr>
        <w:t xml:space="preserve"> </w:t>
      </w:r>
      <w:r>
        <w:rPr>
          <w:spacing w:val="8"/>
          <w:sz w:val="28"/>
          <w:szCs w:val="28"/>
        </w:rPr>
        <w:t xml:space="preserve"> </w:t>
      </w:r>
      <w:proofErr w:type="gramStart"/>
      <w:r>
        <w:rPr>
          <w:spacing w:val="-1"/>
          <w:sz w:val="28"/>
          <w:szCs w:val="28"/>
        </w:rPr>
        <w:t>w</w:t>
      </w:r>
      <w:r>
        <w:rPr>
          <w:spacing w:val="1"/>
          <w:sz w:val="28"/>
          <w:szCs w:val="28"/>
        </w:rPr>
        <w:t>o</w:t>
      </w:r>
      <w:r>
        <w:rPr>
          <w:sz w:val="28"/>
          <w:szCs w:val="28"/>
        </w:rPr>
        <w:t xml:space="preserve">rk </w:t>
      </w:r>
      <w:r>
        <w:rPr>
          <w:spacing w:val="3"/>
          <w:sz w:val="28"/>
          <w:szCs w:val="28"/>
        </w:rPr>
        <w:t xml:space="preserve"> </w:t>
      </w:r>
      <w:r>
        <w:rPr>
          <w:spacing w:val="1"/>
          <w:sz w:val="28"/>
          <w:szCs w:val="28"/>
        </w:rPr>
        <w:t>u</w:t>
      </w:r>
      <w:r>
        <w:rPr>
          <w:spacing w:val="-1"/>
          <w:sz w:val="28"/>
          <w:szCs w:val="28"/>
        </w:rPr>
        <w:t>nd</w:t>
      </w:r>
      <w:r>
        <w:rPr>
          <w:sz w:val="28"/>
          <w:szCs w:val="28"/>
        </w:rPr>
        <w:t>er</w:t>
      </w:r>
      <w:proofErr w:type="gramEnd"/>
      <w:r>
        <w:rPr>
          <w:sz w:val="28"/>
          <w:szCs w:val="28"/>
        </w:rPr>
        <w:t xml:space="preserve"> </w:t>
      </w:r>
      <w:r>
        <w:rPr>
          <w:spacing w:val="9"/>
          <w:sz w:val="28"/>
          <w:szCs w:val="28"/>
        </w:rPr>
        <w:t xml:space="preserve"> </w:t>
      </w:r>
      <w:r>
        <w:rPr>
          <w:spacing w:val="-2"/>
          <w:sz w:val="28"/>
          <w:szCs w:val="28"/>
        </w:rPr>
        <w:t>m</w:t>
      </w:r>
      <w:r>
        <w:rPr>
          <w:sz w:val="28"/>
          <w:szCs w:val="28"/>
        </w:rPr>
        <w:t>y</w:t>
      </w:r>
      <w:r w:rsidR="00B34E8C">
        <w:rPr>
          <w:sz w:val="28"/>
          <w:szCs w:val="28"/>
        </w:rPr>
        <w:t xml:space="preserve"> </w:t>
      </w:r>
      <w:r>
        <w:rPr>
          <w:spacing w:val="-1"/>
          <w:position w:val="-1"/>
          <w:sz w:val="28"/>
          <w:szCs w:val="28"/>
        </w:rPr>
        <w:t>sup</w:t>
      </w:r>
      <w:r>
        <w:rPr>
          <w:spacing w:val="-2"/>
          <w:position w:val="-1"/>
          <w:sz w:val="28"/>
          <w:szCs w:val="28"/>
        </w:rPr>
        <w:t>er</w:t>
      </w:r>
      <w:r>
        <w:rPr>
          <w:spacing w:val="-1"/>
          <w:position w:val="-1"/>
          <w:sz w:val="28"/>
          <w:szCs w:val="28"/>
        </w:rPr>
        <w:t>v</w:t>
      </w:r>
      <w:r>
        <w:rPr>
          <w:spacing w:val="-3"/>
          <w:position w:val="-1"/>
          <w:sz w:val="28"/>
          <w:szCs w:val="28"/>
        </w:rPr>
        <w:t>i</w:t>
      </w:r>
      <w:r>
        <w:rPr>
          <w:spacing w:val="-1"/>
          <w:position w:val="-1"/>
          <w:sz w:val="28"/>
          <w:szCs w:val="28"/>
        </w:rPr>
        <w:t>s</w:t>
      </w:r>
      <w:r>
        <w:rPr>
          <w:spacing w:val="-3"/>
          <w:position w:val="-1"/>
          <w:sz w:val="28"/>
          <w:szCs w:val="28"/>
        </w:rPr>
        <w:t>i</w:t>
      </w:r>
      <w:r>
        <w:rPr>
          <w:spacing w:val="-1"/>
          <w:position w:val="-1"/>
          <w:sz w:val="28"/>
          <w:szCs w:val="28"/>
        </w:rPr>
        <w:t>o</w:t>
      </w:r>
      <w:r>
        <w:rPr>
          <w:spacing w:val="-4"/>
          <w:position w:val="-1"/>
          <w:sz w:val="28"/>
          <w:szCs w:val="28"/>
        </w:rPr>
        <w:t>n</w:t>
      </w:r>
      <w:r>
        <w:rPr>
          <w:position w:val="-1"/>
          <w:sz w:val="28"/>
          <w:szCs w:val="28"/>
        </w:rPr>
        <w:t>.</w:t>
      </w:r>
    </w:p>
    <w:p w14:paraId="07B36196" w14:textId="77777777" w:rsidR="003726E6" w:rsidRDefault="003726E6" w:rsidP="00444D9E">
      <w:pPr>
        <w:spacing w:line="200" w:lineRule="exact"/>
        <w:jc w:val="both"/>
      </w:pPr>
    </w:p>
    <w:p w14:paraId="07B35E02" w14:textId="77777777" w:rsidR="003726E6" w:rsidRDefault="003726E6">
      <w:pPr>
        <w:spacing w:line="200" w:lineRule="exact"/>
      </w:pPr>
    </w:p>
    <w:p w14:paraId="072A3425" w14:textId="77777777" w:rsidR="003726E6" w:rsidRDefault="003726E6">
      <w:pPr>
        <w:spacing w:line="200" w:lineRule="exact"/>
      </w:pPr>
    </w:p>
    <w:p w14:paraId="791F1281" w14:textId="77777777" w:rsidR="003726E6" w:rsidRDefault="003726E6">
      <w:pPr>
        <w:spacing w:line="200" w:lineRule="exact"/>
      </w:pPr>
    </w:p>
    <w:p w14:paraId="3815DF5E" w14:textId="77777777" w:rsidR="003726E6" w:rsidRDefault="003726E6">
      <w:pPr>
        <w:spacing w:line="200" w:lineRule="exact"/>
      </w:pPr>
    </w:p>
    <w:p w14:paraId="3A26E068" w14:textId="77777777" w:rsidR="003726E6" w:rsidRDefault="003726E6">
      <w:pPr>
        <w:spacing w:line="200" w:lineRule="exact"/>
      </w:pPr>
    </w:p>
    <w:p w14:paraId="007BC5A9" w14:textId="77777777" w:rsidR="003726E6" w:rsidRDefault="003726E6">
      <w:pPr>
        <w:spacing w:line="200" w:lineRule="exact"/>
      </w:pPr>
    </w:p>
    <w:p w14:paraId="630C2411" w14:textId="77777777" w:rsidR="00342A05" w:rsidRDefault="00342A05">
      <w:pPr>
        <w:spacing w:line="200" w:lineRule="exact"/>
      </w:pPr>
    </w:p>
    <w:p w14:paraId="524441D6" w14:textId="77777777" w:rsidR="00342A05" w:rsidRDefault="00342A05">
      <w:pPr>
        <w:spacing w:line="200" w:lineRule="exact"/>
      </w:pPr>
    </w:p>
    <w:p w14:paraId="275A89A3" w14:textId="77777777" w:rsidR="003726E6" w:rsidRDefault="003726E6">
      <w:pPr>
        <w:spacing w:line="200" w:lineRule="exact"/>
      </w:pPr>
    </w:p>
    <w:p w14:paraId="575EF041" w14:textId="77777777" w:rsidR="003726E6" w:rsidRDefault="003726E6">
      <w:pPr>
        <w:spacing w:line="200" w:lineRule="exact"/>
      </w:pPr>
    </w:p>
    <w:p w14:paraId="7033E23D" w14:textId="77777777" w:rsidR="003726E6" w:rsidRDefault="003726E6">
      <w:pPr>
        <w:spacing w:before="6" w:line="200" w:lineRule="exact"/>
        <w:sectPr w:rsidR="003726E6">
          <w:footerReference w:type="default" r:id="rId10"/>
          <w:pgSz w:w="11920" w:h="16860"/>
          <w:pgMar w:top="1580" w:right="940" w:bottom="280" w:left="1100" w:header="0" w:footer="720" w:gutter="0"/>
          <w:cols w:space="720"/>
        </w:sectPr>
      </w:pPr>
    </w:p>
    <w:p w14:paraId="0CDC460A" w14:textId="09F52021" w:rsidR="00563516" w:rsidRDefault="001744D2">
      <w:pPr>
        <w:spacing w:before="24" w:line="359" w:lineRule="auto"/>
        <w:ind w:left="534" w:right="-48"/>
        <w:rPr>
          <w:bCs/>
          <w:sz w:val="28"/>
          <w:szCs w:val="28"/>
        </w:rPr>
      </w:pPr>
      <w:r>
        <w:rPr>
          <w:b/>
          <w:spacing w:val="-3"/>
          <w:sz w:val="28"/>
          <w:szCs w:val="28"/>
        </w:rPr>
        <w:t>S</w:t>
      </w:r>
      <w:r>
        <w:rPr>
          <w:b/>
          <w:spacing w:val="-1"/>
          <w:sz w:val="28"/>
          <w:szCs w:val="28"/>
        </w:rPr>
        <w:t>I</w:t>
      </w:r>
      <w:r>
        <w:rPr>
          <w:b/>
          <w:spacing w:val="-2"/>
          <w:sz w:val="28"/>
          <w:szCs w:val="28"/>
        </w:rPr>
        <w:t>G</w:t>
      </w:r>
      <w:r>
        <w:rPr>
          <w:b/>
          <w:spacing w:val="-4"/>
          <w:sz w:val="28"/>
          <w:szCs w:val="28"/>
        </w:rPr>
        <w:t>N</w:t>
      </w:r>
      <w:r>
        <w:rPr>
          <w:b/>
          <w:spacing w:val="-1"/>
          <w:sz w:val="28"/>
          <w:szCs w:val="28"/>
        </w:rPr>
        <w:t>A</w:t>
      </w:r>
      <w:r>
        <w:rPr>
          <w:b/>
          <w:spacing w:val="-2"/>
          <w:sz w:val="28"/>
          <w:szCs w:val="28"/>
        </w:rPr>
        <w:t>T</w:t>
      </w:r>
      <w:r>
        <w:rPr>
          <w:b/>
          <w:spacing w:val="-4"/>
          <w:sz w:val="28"/>
          <w:szCs w:val="28"/>
        </w:rPr>
        <w:t>U</w:t>
      </w:r>
      <w:r>
        <w:rPr>
          <w:b/>
          <w:spacing w:val="-1"/>
          <w:sz w:val="28"/>
          <w:szCs w:val="28"/>
        </w:rPr>
        <w:t>R</w:t>
      </w:r>
      <w:r>
        <w:rPr>
          <w:b/>
          <w:sz w:val="28"/>
          <w:szCs w:val="28"/>
        </w:rPr>
        <w:t xml:space="preserve">E </w:t>
      </w:r>
      <w:r>
        <w:rPr>
          <w:spacing w:val="-1"/>
          <w:sz w:val="28"/>
          <w:szCs w:val="28"/>
        </w:rPr>
        <w:t>D</w:t>
      </w:r>
      <w:r>
        <w:rPr>
          <w:spacing w:val="-2"/>
          <w:sz w:val="28"/>
          <w:szCs w:val="28"/>
        </w:rPr>
        <w:t>r</w:t>
      </w:r>
      <w:r>
        <w:rPr>
          <w:spacing w:val="-3"/>
          <w:sz w:val="28"/>
          <w:szCs w:val="28"/>
        </w:rPr>
        <w:t>.</w:t>
      </w:r>
      <w:proofErr w:type="gramStart"/>
      <w:r>
        <w:rPr>
          <w:spacing w:val="-2"/>
          <w:sz w:val="28"/>
          <w:szCs w:val="28"/>
        </w:rPr>
        <w:t>R</w:t>
      </w:r>
      <w:r>
        <w:rPr>
          <w:spacing w:val="-3"/>
          <w:sz w:val="28"/>
          <w:szCs w:val="28"/>
        </w:rPr>
        <w:t>.M</w:t>
      </w:r>
      <w:r>
        <w:rPr>
          <w:spacing w:val="-1"/>
          <w:sz w:val="28"/>
          <w:szCs w:val="28"/>
        </w:rPr>
        <w:t>u</w:t>
      </w:r>
      <w:r>
        <w:rPr>
          <w:spacing w:val="-2"/>
          <w:sz w:val="28"/>
          <w:szCs w:val="28"/>
        </w:rPr>
        <w:t>r</w:t>
      </w:r>
      <w:r>
        <w:rPr>
          <w:spacing w:val="-1"/>
          <w:sz w:val="28"/>
          <w:szCs w:val="28"/>
        </w:rPr>
        <w:t>ug</w:t>
      </w:r>
      <w:r>
        <w:rPr>
          <w:spacing w:val="-2"/>
          <w:sz w:val="28"/>
          <w:szCs w:val="28"/>
        </w:rPr>
        <w:t>a</w:t>
      </w:r>
      <w:r>
        <w:rPr>
          <w:spacing w:val="-4"/>
          <w:sz w:val="28"/>
          <w:szCs w:val="28"/>
        </w:rPr>
        <w:t>s</w:t>
      </w:r>
      <w:r>
        <w:rPr>
          <w:spacing w:val="-2"/>
          <w:sz w:val="28"/>
          <w:szCs w:val="28"/>
        </w:rPr>
        <w:t>a</w:t>
      </w:r>
      <w:r>
        <w:rPr>
          <w:spacing w:val="-5"/>
          <w:sz w:val="28"/>
          <w:szCs w:val="28"/>
        </w:rPr>
        <w:t>m</w:t>
      </w:r>
      <w:r>
        <w:rPr>
          <w:spacing w:val="-1"/>
          <w:sz w:val="28"/>
          <w:szCs w:val="28"/>
        </w:rPr>
        <w:t>i</w:t>
      </w:r>
      <w:proofErr w:type="gramEnd"/>
      <w:r>
        <w:rPr>
          <w:spacing w:val="-3"/>
          <w:sz w:val="28"/>
          <w:szCs w:val="28"/>
        </w:rPr>
        <w:t>,</w:t>
      </w:r>
      <w:proofErr w:type="gramStart"/>
      <w:r>
        <w:rPr>
          <w:spacing w:val="-3"/>
          <w:sz w:val="28"/>
          <w:szCs w:val="28"/>
        </w:rPr>
        <w:t>M.</w:t>
      </w:r>
      <w:r>
        <w:rPr>
          <w:spacing w:val="-1"/>
          <w:sz w:val="28"/>
          <w:szCs w:val="28"/>
        </w:rPr>
        <w:t>E</w:t>
      </w:r>
      <w:r>
        <w:rPr>
          <w:spacing w:val="-3"/>
          <w:sz w:val="28"/>
          <w:szCs w:val="28"/>
        </w:rPr>
        <w:t>.,</w:t>
      </w:r>
      <w:proofErr w:type="spellStart"/>
      <w:r>
        <w:rPr>
          <w:sz w:val="28"/>
          <w:szCs w:val="28"/>
        </w:rPr>
        <w:t>P</w:t>
      </w:r>
      <w:r>
        <w:rPr>
          <w:spacing w:val="-1"/>
          <w:sz w:val="28"/>
          <w:szCs w:val="28"/>
        </w:rPr>
        <w:t>h</w:t>
      </w:r>
      <w:r>
        <w:rPr>
          <w:spacing w:val="-3"/>
          <w:sz w:val="28"/>
          <w:szCs w:val="28"/>
        </w:rPr>
        <w:t>.</w:t>
      </w:r>
      <w:r>
        <w:rPr>
          <w:spacing w:val="-4"/>
          <w:sz w:val="28"/>
          <w:szCs w:val="28"/>
        </w:rPr>
        <w:t>D</w:t>
      </w:r>
      <w:proofErr w:type="spellEnd"/>
      <w:r>
        <w:rPr>
          <w:spacing w:val="-3"/>
          <w:sz w:val="28"/>
          <w:szCs w:val="28"/>
        </w:rPr>
        <w:t>.</w:t>
      </w:r>
      <w:proofErr w:type="gramEnd"/>
      <w:r>
        <w:rPr>
          <w:sz w:val="28"/>
          <w:szCs w:val="28"/>
        </w:rPr>
        <w:t xml:space="preserve">, </w:t>
      </w:r>
      <w:r w:rsidR="00410763" w:rsidRPr="00410763">
        <w:rPr>
          <w:b/>
          <w:spacing w:val="-1"/>
          <w:sz w:val="28"/>
          <w:szCs w:val="28"/>
        </w:rPr>
        <w:t>PR</w:t>
      </w:r>
      <w:r w:rsidR="00410763" w:rsidRPr="00410763">
        <w:rPr>
          <w:b/>
          <w:sz w:val="28"/>
          <w:szCs w:val="28"/>
        </w:rPr>
        <w:t>O</w:t>
      </w:r>
      <w:r w:rsidR="00410763" w:rsidRPr="00410763">
        <w:rPr>
          <w:b/>
          <w:spacing w:val="1"/>
          <w:sz w:val="28"/>
          <w:szCs w:val="28"/>
        </w:rPr>
        <w:t>J</w:t>
      </w:r>
      <w:r w:rsidR="00410763" w:rsidRPr="00410763">
        <w:rPr>
          <w:b/>
          <w:sz w:val="28"/>
          <w:szCs w:val="28"/>
        </w:rPr>
        <w:t>E</w:t>
      </w:r>
      <w:r w:rsidR="00410763" w:rsidRPr="00410763">
        <w:rPr>
          <w:b/>
          <w:spacing w:val="-1"/>
          <w:sz w:val="28"/>
          <w:szCs w:val="28"/>
        </w:rPr>
        <w:t>C</w:t>
      </w:r>
      <w:r w:rsidR="00410763" w:rsidRPr="00410763">
        <w:rPr>
          <w:b/>
          <w:sz w:val="28"/>
          <w:szCs w:val="28"/>
        </w:rPr>
        <w:t>T</w:t>
      </w:r>
      <w:r w:rsidR="00410763" w:rsidRPr="00410763">
        <w:rPr>
          <w:b/>
          <w:spacing w:val="-17"/>
          <w:sz w:val="28"/>
          <w:szCs w:val="28"/>
        </w:rPr>
        <w:t xml:space="preserve"> </w:t>
      </w:r>
      <w:r w:rsidR="00410763" w:rsidRPr="00410763">
        <w:rPr>
          <w:b/>
          <w:sz w:val="28"/>
          <w:szCs w:val="28"/>
        </w:rPr>
        <w:t>S</w:t>
      </w:r>
      <w:r w:rsidR="00410763" w:rsidRPr="00410763">
        <w:rPr>
          <w:b/>
          <w:spacing w:val="-4"/>
          <w:sz w:val="28"/>
          <w:szCs w:val="28"/>
        </w:rPr>
        <w:t>U</w:t>
      </w:r>
      <w:r w:rsidR="00410763" w:rsidRPr="00410763">
        <w:rPr>
          <w:b/>
          <w:spacing w:val="-3"/>
          <w:sz w:val="28"/>
          <w:szCs w:val="28"/>
        </w:rPr>
        <w:t>P</w:t>
      </w:r>
      <w:r w:rsidR="00410763" w:rsidRPr="00410763">
        <w:rPr>
          <w:b/>
          <w:spacing w:val="-2"/>
          <w:sz w:val="28"/>
          <w:szCs w:val="28"/>
        </w:rPr>
        <w:t>E</w:t>
      </w:r>
      <w:r w:rsidR="00410763" w:rsidRPr="00410763">
        <w:rPr>
          <w:b/>
          <w:spacing w:val="-1"/>
          <w:sz w:val="28"/>
          <w:szCs w:val="28"/>
        </w:rPr>
        <w:t>R</w:t>
      </w:r>
      <w:r w:rsidR="00410763" w:rsidRPr="00410763">
        <w:rPr>
          <w:b/>
          <w:spacing w:val="-4"/>
          <w:sz w:val="28"/>
          <w:szCs w:val="28"/>
        </w:rPr>
        <w:t>V</w:t>
      </w:r>
      <w:r w:rsidR="00410763" w:rsidRPr="00410763">
        <w:rPr>
          <w:b/>
          <w:spacing w:val="-1"/>
          <w:sz w:val="28"/>
          <w:szCs w:val="28"/>
        </w:rPr>
        <w:t>I</w:t>
      </w:r>
      <w:r w:rsidR="00410763" w:rsidRPr="00410763">
        <w:rPr>
          <w:b/>
          <w:spacing w:val="-3"/>
          <w:sz w:val="28"/>
          <w:szCs w:val="28"/>
        </w:rPr>
        <w:t>S</w:t>
      </w:r>
      <w:r w:rsidR="00410763" w:rsidRPr="00410763">
        <w:rPr>
          <w:b/>
          <w:spacing w:val="-2"/>
          <w:sz w:val="28"/>
          <w:szCs w:val="28"/>
        </w:rPr>
        <w:t>O</w:t>
      </w:r>
      <w:r w:rsidR="00410763" w:rsidRPr="00410763">
        <w:rPr>
          <w:b/>
          <w:sz w:val="28"/>
          <w:szCs w:val="28"/>
        </w:rPr>
        <w:t>R</w:t>
      </w:r>
    </w:p>
    <w:p w14:paraId="117B209E" w14:textId="00977D5D" w:rsidR="003726E6" w:rsidRDefault="00563516" w:rsidP="00563516">
      <w:pPr>
        <w:spacing w:before="24" w:line="359" w:lineRule="auto"/>
        <w:ind w:right="-48"/>
        <w:rPr>
          <w:sz w:val="28"/>
          <w:szCs w:val="28"/>
        </w:rPr>
      </w:pPr>
      <w:r>
        <w:rPr>
          <w:b/>
          <w:spacing w:val="-3"/>
          <w:sz w:val="28"/>
          <w:szCs w:val="28"/>
        </w:rPr>
        <w:t xml:space="preserve">       </w:t>
      </w:r>
      <w:r w:rsidR="00342A05">
        <w:rPr>
          <w:b/>
          <w:sz w:val="28"/>
          <w:szCs w:val="28"/>
        </w:rPr>
        <w:t xml:space="preserve"> </w:t>
      </w:r>
      <w:r w:rsidR="001744D2">
        <w:rPr>
          <w:spacing w:val="-1"/>
          <w:sz w:val="28"/>
          <w:szCs w:val="28"/>
        </w:rPr>
        <w:t>D</w:t>
      </w:r>
      <w:r w:rsidR="001744D2">
        <w:rPr>
          <w:sz w:val="28"/>
          <w:szCs w:val="28"/>
        </w:rPr>
        <w:t>e</w:t>
      </w:r>
      <w:r w:rsidR="001744D2">
        <w:rPr>
          <w:spacing w:val="1"/>
          <w:sz w:val="28"/>
          <w:szCs w:val="28"/>
        </w:rPr>
        <w:t>p</w:t>
      </w:r>
      <w:r w:rsidR="001744D2">
        <w:rPr>
          <w:spacing w:val="-2"/>
          <w:sz w:val="28"/>
          <w:szCs w:val="28"/>
        </w:rPr>
        <w:t>a</w:t>
      </w:r>
      <w:r w:rsidR="001744D2">
        <w:rPr>
          <w:sz w:val="28"/>
          <w:szCs w:val="28"/>
        </w:rPr>
        <w:t>r</w:t>
      </w:r>
      <w:r w:rsidR="001744D2">
        <w:rPr>
          <w:spacing w:val="1"/>
          <w:sz w:val="28"/>
          <w:szCs w:val="28"/>
        </w:rPr>
        <w:t>t</w:t>
      </w:r>
      <w:r w:rsidR="001744D2">
        <w:rPr>
          <w:spacing w:val="-5"/>
          <w:sz w:val="28"/>
          <w:szCs w:val="28"/>
        </w:rPr>
        <w:t>m</w:t>
      </w:r>
      <w:r w:rsidR="001744D2">
        <w:rPr>
          <w:sz w:val="28"/>
          <w:szCs w:val="28"/>
        </w:rPr>
        <w:t>e</w:t>
      </w:r>
      <w:r w:rsidR="001744D2">
        <w:rPr>
          <w:spacing w:val="1"/>
          <w:sz w:val="28"/>
          <w:szCs w:val="28"/>
        </w:rPr>
        <w:t>n</w:t>
      </w:r>
      <w:r w:rsidR="001744D2">
        <w:rPr>
          <w:sz w:val="28"/>
          <w:szCs w:val="28"/>
        </w:rPr>
        <w:t>t</w:t>
      </w:r>
      <w:r w:rsidR="001744D2">
        <w:rPr>
          <w:spacing w:val="-9"/>
          <w:sz w:val="28"/>
          <w:szCs w:val="28"/>
        </w:rPr>
        <w:t xml:space="preserve"> </w:t>
      </w:r>
      <w:r w:rsidR="001744D2">
        <w:rPr>
          <w:spacing w:val="1"/>
          <w:sz w:val="28"/>
          <w:szCs w:val="28"/>
        </w:rPr>
        <w:t>o</w:t>
      </w:r>
      <w:r w:rsidR="001744D2">
        <w:rPr>
          <w:sz w:val="28"/>
          <w:szCs w:val="28"/>
        </w:rPr>
        <w:t>f</w:t>
      </w:r>
      <w:r w:rsidR="001744D2">
        <w:rPr>
          <w:spacing w:val="-10"/>
          <w:sz w:val="28"/>
          <w:szCs w:val="28"/>
        </w:rPr>
        <w:t xml:space="preserve"> </w:t>
      </w:r>
      <w:r w:rsidR="001744D2">
        <w:rPr>
          <w:spacing w:val="-3"/>
          <w:sz w:val="28"/>
          <w:szCs w:val="28"/>
        </w:rPr>
        <w:t>E</w:t>
      </w:r>
      <w:r w:rsidR="001744D2">
        <w:rPr>
          <w:spacing w:val="-5"/>
          <w:sz w:val="28"/>
          <w:szCs w:val="28"/>
        </w:rPr>
        <w:t>C</w:t>
      </w:r>
      <w:r w:rsidR="001744D2">
        <w:rPr>
          <w:sz w:val="28"/>
          <w:szCs w:val="28"/>
        </w:rPr>
        <w:t>E</w:t>
      </w:r>
    </w:p>
    <w:p w14:paraId="3B9F1AF3" w14:textId="77777777" w:rsidR="003726E6" w:rsidRDefault="001744D2">
      <w:pPr>
        <w:spacing w:before="6"/>
        <w:ind w:left="534"/>
        <w:rPr>
          <w:sz w:val="28"/>
          <w:szCs w:val="28"/>
        </w:rPr>
      </w:pPr>
      <w:r>
        <w:rPr>
          <w:spacing w:val="-1"/>
          <w:sz w:val="28"/>
          <w:szCs w:val="28"/>
        </w:rPr>
        <w:t>N</w:t>
      </w:r>
      <w:r>
        <w:rPr>
          <w:spacing w:val="-2"/>
          <w:sz w:val="28"/>
          <w:szCs w:val="28"/>
        </w:rPr>
        <w:t>a</w:t>
      </w:r>
      <w:r>
        <w:rPr>
          <w:spacing w:val="-1"/>
          <w:sz w:val="28"/>
          <w:szCs w:val="28"/>
        </w:rPr>
        <w:t>nd</w:t>
      </w:r>
      <w:r>
        <w:rPr>
          <w:spacing w:val="-4"/>
          <w:sz w:val="28"/>
          <w:szCs w:val="28"/>
        </w:rPr>
        <w:t>h</w:t>
      </w:r>
      <w:r>
        <w:rPr>
          <w:sz w:val="28"/>
          <w:szCs w:val="28"/>
        </w:rPr>
        <w:t>a</w:t>
      </w:r>
      <w:r>
        <w:rPr>
          <w:spacing w:val="-19"/>
          <w:sz w:val="28"/>
          <w:szCs w:val="28"/>
        </w:rPr>
        <w:t xml:space="preserve"> </w:t>
      </w:r>
      <w:r>
        <w:rPr>
          <w:spacing w:val="-1"/>
          <w:sz w:val="28"/>
          <w:szCs w:val="28"/>
        </w:rPr>
        <w:t>Engi</w:t>
      </w:r>
      <w:r>
        <w:rPr>
          <w:spacing w:val="-4"/>
          <w:sz w:val="28"/>
          <w:szCs w:val="28"/>
        </w:rPr>
        <w:t>n</w:t>
      </w:r>
      <w:r>
        <w:rPr>
          <w:spacing w:val="-2"/>
          <w:sz w:val="28"/>
          <w:szCs w:val="28"/>
        </w:rPr>
        <w:t>eer</w:t>
      </w:r>
      <w:r>
        <w:rPr>
          <w:spacing w:val="-1"/>
          <w:sz w:val="28"/>
          <w:szCs w:val="28"/>
        </w:rPr>
        <w:t>i</w:t>
      </w:r>
      <w:r>
        <w:rPr>
          <w:spacing w:val="-4"/>
          <w:sz w:val="28"/>
          <w:szCs w:val="28"/>
        </w:rPr>
        <w:t>n</w:t>
      </w:r>
      <w:r>
        <w:rPr>
          <w:sz w:val="28"/>
          <w:szCs w:val="28"/>
        </w:rPr>
        <w:t>g</w:t>
      </w:r>
      <w:r>
        <w:rPr>
          <w:spacing w:val="-14"/>
          <w:sz w:val="28"/>
          <w:szCs w:val="28"/>
        </w:rPr>
        <w:t xml:space="preserve"> </w:t>
      </w:r>
      <w:r>
        <w:rPr>
          <w:spacing w:val="-2"/>
          <w:sz w:val="28"/>
          <w:szCs w:val="28"/>
        </w:rPr>
        <w:t>C</w:t>
      </w:r>
      <w:r>
        <w:rPr>
          <w:spacing w:val="-1"/>
          <w:sz w:val="28"/>
          <w:szCs w:val="28"/>
        </w:rPr>
        <w:t>oll</w:t>
      </w:r>
      <w:r>
        <w:rPr>
          <w:spacing w:val="-2"/>
          <w:sz w:val="28"/>
          <w:szCs w:val="28"/>
        </w:rPr>
        <w:t>e</w:t>
      </w:r>
      <w:r>
        <w:rPr>
          <w:spacing w:val="-1"/>
          <w:sz w:val="28"/>
          <w:szCs w:val="28"/>
        </w:rPr>
        <w:t>g</w:t>
      </w:r>
      <w:r>
        <w:rPr>
          <w:sz w:val="28"/>
          <w:szCs w:val="28"/>
        </w:rPr>
        <w:t>e</w:t>
      </w:r>
    </w:p>
    <w:p w14:paraId="61D9B60A" w14:textId="77777777" w:rsidR="003726E6" w:rsidRDefault="003726E6">
      <w:pPr>
        <w:spacing w:line="160" w:lineRule="exact"/>
        <w:rPr>
          <w:sz w:val="16"/>
          <w:szCs w:val="16"/>
        </w:rPr>
      </w:pPr>
    </w:p>
    <w:p w14:paraId="78298EB2" w14:textId="77777777" w:rsidR="003726E6" w:rsidRDefault="001744D2">
      <w:pPr>
        <w:spacing w:line="300" w:lineRule="exact"/>
        <w:ind w:left="606"/>
        <w:rPr>
          <w:sz w:val="28"/>
          <w:szCs w:val="28"/>
        </w:rPr>
      </w:pPr>
      <w:r>
        <w:rPr>
          <w:spacing w:val="-1"/>
          <w:position w:val="-1"/>
          <w:sz w:val="28"/>
          <w:szCs w:val="28"/>
        </w:rPr>
        <w:t>E</w:t>
      </w:r>
      <w:r>
        <w:rPr>
          <w:spacing w:val="-2"/>
          <w:position w:val="-1"/>
          <w:sz w:val="28"/>
          <w:szCs w:val="28"/>
        </w:rPr>
        <w:t>r</w:t>
      </w:r>
      <w:r>
        <w:rPr>
          <w:spacing w:val="-1"/>
          <w:position w:val="-1"/>
          <w:sz w:val="28"/>
          <w:szCs w:val="28"/>
        </w:rPr>
        <w:t>od</w:t>
      </w:r>
      <w:r>
        <w:rPr>
          <w:spacing w:val="-2"/>
          <w:position w:val="-1"/>
          <w:sz w:val="28"/>
          <w:szCs w:val="28"/>
        </w:rPr>
        <w:t>e-</w:t>
      </w:r>
      <w:r>
        <w:rPr>
          <w:spacing w:val="-4"/>
          <w:position w:val="-1"/>
          <w:sz w:val="28"/>
          <w:szCs w:val="28"/>
        </w:rPr>
        <w:t>5</w:t>
      </w:r>
      <w:r>
        <w:rPr>
          <w:position w:val="-1"/>
          <w:sz w:val="28"/>
          <w:szCs w:val="28"/>
        </w:rPr>
        <w:t>2</w:t>
      </w:r>
    </w:p>
    <w:p w14:paraId="6D544689" w14:textId="41B6C985" w:rsidR="003726E6" w:rsidRDefault="001744D2">
      <w:pPr>
        <w:spacing w:before="24" w:line="359" w:lineRule="auto"/>
        <w:ind w:right="1398"/>
        <w:rPr>
          <w:sz w:val="28"/>
          <w:szCs w:val="28"/>
        </w:rPr>
      </w:pPr>
      <w:r>
        <w:br w:type="column"/>
      </w:r>
      <w:r>
        <w:rPr>
          <w:b/>
          <w:sz w:val="28"/>
          <w:szCs w:val="28"/>
        </w:rPr>
        <w:t>S</w:t>
      </w:r>
      <w:r>
        <w:rPr>
          <w:b/>
          <w:spacing w:val="-1"/>
          <w:sz w:val="28"/>
          <w:szCs w:val="28"/>
        </w:rPr>
        <w:t>I</w:t>
      </w:r>
      <w:r>
        <w:rPr>
          <w:b/>
          <w:spacing w:val="-2"/>
          <w:sz w:val="28"/>
          <w:szCs w:val="28"/>
        </w:rPr>
        <w:t>G</w:t>
      </w:r>
      <w:r>
        <w:rPr>
          <w:b/>
          <w:spacing w:val="-4"/>
          <w:sz w:val="28"/>
          <w:szCs w:val="28"/>
        </w:rPr>
        <w:t>NA</w:t>
      </w:r>
      <w:r>
        <w:rPr>
          <w:b/>
          <w:spacing w:val="-2"/>
          <w:sz w:val="28"/>
          <w:szCs w:val="28"/>
        </w:rPr>
        <w:t>T</w:t>
      </w:r>
      <w:r>
        <w:rPr>
          <w:b/>
          <w:spacing w:val="-4"/>
          <w:sz w:val="28"/>
          <w:szCs w:val="28"/>
        </w:rPr>
        <w:t>U</w:t>
      </w:r>
      <w:r>
        <w:rPr>
          <w:b/>
          <w:spacing w:val="-1"/>
          <w:sz w:val="28"/>
          <w:szCs w:val="28"/>
        </w:rPr>
        <w:t>R</w:t>
      </w:r>
      <w:r>
        <w:rPr>
          <w:b/>
          <w:sz w:val="28"/>
          <w:szCs w:val="28"/>
        </w:rPr>
        <w:t xml:space="preserve">E </w:t>
      </w:r>
      <w:r>
        <w:rPr>
          <w:spacing w:val="-1"/>
          <w:sz w:val="28"/>
          <w:szCs w:val="28"/>
        </w:rPr>
        <w:t>D</w:t>
      </w:r>
      <w:r>
        <w:rPr>
          <w:spacing w:val="-2"/>
          <w:sz w:val="28"/>
          <w:szCs w:val="28"/>
        </w:rPr>
        <w:t>r</w:t>
      </w:r>
      <w:r>
        <w:rPr>
          <w:spacing w:val="-3"/>
          <w:sz w:val="28"/>
          <w:szCs w:val="28"/>
        </w:rPr>
        <w:t>.</w:t>
      </w:r>
      <w:proofErr w:type="gramStart"/>
      <w:r>
        <w:rPr>
          <w:spacing w:val="-3"/>
          <w:sz w:val="28"/>
          <w:szCs w:val="28"/>
        </w:rPr>
        <w:t>S</w:t>
      </w:r>
      <w:r>
        <w:rPr>
          <w:spacing w:val="-1"/>
          <w:sz w:val="28"/>
          <w:szCs w:val="28"/>
        </w:rPr>
        <w:t>.</w:t>
      </w:r>
      <w:r>
        <w:rPr>
          <w:spacing w:val="-4"/>
          <w:sz w:val="28"/>
          <w:szCs w:val="28"/>
        </w:rPr>
        <w:t>K</w:t>
      </w:r>
      <w:r>
        <w:rPr>
          <w:spacing w:val="-2"/>
          <w:sz w:val="28"/>
          <w:szCs w:val="28"/>
        </w:rPr>
        <w:t>a</w:t>
      </w:r>
      <w:r>
        <w:rPr>
          <w:spacing w:val="-1"/>
          <w:sz w:val="28"/>
          <w:szCs w:val="28"/>
        </w:rPr>
        <w:t>vit</w:t>
      </w:r>
      <w:r>
        <w:rPr>
          <w:spacing w:val="-4"/>
          <w:sz w:val="28"/>
          <w:szCs w:val="28"/>
        </w:rPr>
        <w:t>h</w:t>
      </w:r>
      <w:r>
        <w:rPr>
          <w:spacing w:val="-2"/>
          <w:sz w:val="28"/>
          <w:szCs w:val="28"/>
        </w:rPr>
        <w:t>a</w:t>
      </w:r>
      <w:proofErr w:type="gramEnd"/>
      <w:r>
        <w:rPr>
          <w:spacing w:val="-3"/>
          <w:sz w:val="28"/>
          <w:szCs w:val="28"/>
        </w:rPr>
        <w:t>,</w:t>
      </w:r>
      <w:proofErr w:type="gramStart"/>
      <w:r>
        <w:rPr>
          <w:spacing w:val="-3"/>
          <w:sz w:val="28"/>
          <w:szCs w:val="28"/>
        </w:rPr>
        <w:t>M.E.</w:t>
      </w:r>
      <w:r>
        <w:rPr>
          <w:spacing w:val="-1"/>
          <w:sz w:val="28"/>
          <w:szCs w:val="28"/>
        </w:rPr>
        <w:t>,</w:t>
      </w:r>
      <w:proofErr w:type="spellStart"/>
      <w:r>
        <w:rPr>
          <w:spacing w:val="-3"/>
          <w:sz w:val="28"/>
          <w:szCs w:val="28"/>
        </w:rPr>
        <w:t>P</w:t>
      </w:r>
      <w:r>
        <w:rPr>
          <w:spacing w:val="-1"/>
          <w:sz w:val="28"/>
          <w:szCs w:val="28"/>
        </w:rPr>
        <w:t>h</w:t>
      </w:r>
      <w:r>
        <w:rPr>
          <w:spacing w:val="-3"/>
          <w:sz w:val="28"/>
          <w:szCs w:val="28"/>
        </w:rPr>
        <w:t>.</w:t>
      </w:r>
      <w:r>
        <w:rPr>
          <w:spacing w:val="-4"/>
          <w:sz w:val="28"/>
          <w:szCs w:val="28"/>
        </w:rPr>
        <w:t>D</w:t>
      </w:r>
      <w:proofErr w:type="spellEnd"/>
      <w:r>
        <w:rPr>
          <w:spacing w:val="-3"/>
          <w:sz w:val="28"/>
          <w:szCs w:val="28"/>
        </w:rPr>
        <w:t>.</w:t>
      </w:r>
      <w:proofErr w:type="gramEnd"/>
      <w:r>
        <w:rPr>
          <w:sz w:val="28"/>
          <w:szCs w:val="28"/>
        </w:rPr>
        <w:t xml:space="preserve">, </w:t>
      </w:r>
      <w:r w:rsidR="00410763" w:rsidRPr="00410763">
        <w:rPr>
          <w:b/>
          <w:spacing w:val="-1"/>
          <w:sz w:val="28"/>
          <w:szCs w:val="28"/>
        </w:rPr>
        <w:t>PR</w:t>
      </w:r>
      <w:r w:rsidR="00410763" w:rsidRPr="00410763">
        <w:rPr>
          <w:b/>
          <w:sz w:val="28"/>
          <w:szCs w:val="28"/>
        </w:rPr>
        <w:t>O</w:t>
      </w:r>
      <w:r w:rsidR="00410763" w:rsidRPr="00410763">
        <w:rPr>
          <w:b/>
          <w:spacing w:val="-1"/>
          <w:sz w:val="28"/>
          <w:szCs w:val="28"/>
        </w:rPr>
        <w:t>F</w:t>
      </w:r>
      <w:r w:rsidR="00410763" w:rsidRPr="00410763">
        <w:rPr>
          <w:b/>
          <w:sz w:val="28"/>
          <w:szCs w:val="28"/>
        </w:rPr>
        <w:t>ESSOR</w:t>
      </w:r>
      <w:r w:rsidR="00410763" w:rsidRPr="00410763">
        <w:rPr>
          <w:b/>
          <w:spacing w:val="-14"/>
          <w:sz w:val="28"/>
          <w:szCs w:val="28"/>
        </w:rPr>
        <w:t xml:space="preserve"> </w:t>
      </w:r>
      <w:r w:rsidR="00410763" w:rsidRPr="00410763">
        <w:rPr>
          <w:b/>
          <w:sz w:val="28"/>
          <w:szCs w:val="28"/>
        </w:rPr>
        <w:t>&amp;</w:t>
      </w:r>
      <w:r w:rsidR="00410763" w:rsidRPr="00410763">
        <w:rPr>
          <w:b/>
          <w:spacing w:val="-11"/>
          <w:sz w:val="28"/>
          <w:szCs w:val="28"/>
        </w:rPr>
        <w:t xml:space="preserve"> </w:t>
      </w:r>
      <w:r w:rsidR="00410763" w:rsidRPr="00410763">
        <w:rPr>
          <w:b/>
          <w:spacing w:val="-4"/>
          <w:sz w:val="28"/>
          <w:szCs w:val="28"/>
        </w:rPr>
        <w:t>D</w:t>
      </w:r>
      <w:r w:rsidR="00410763" w:rsidRPr="00410763">
        <w:rPr>
          <w:b/>
          <w:spacing w:val="-2"/>
          <w:sz w:val="28"/>
          <w:szCs w:val="28"/>
        </w:rPr>
        <w:t>E</w:t>
      </w:r>
      <w:r w:rsidR="00410763" w:rsidRPr="00410763">
        <w:rPr>
          <w:b/>
          <w:spacing w:val="-6"/>
          <w:sz w:val="28"/>
          <w:szCs w:val="28"/>
        </w:rPr>
        <w:t>A</w:t>
      </w:r>
      <w:r w:rsidR="00410763" w:rsidRPr="00410763">
        <w:rPr>
          <w:b/>
          <w:sz w:val="28"/>
          <w:szCs w:val="28"/>
        </w:rPr>
        <w:t xml:space="preserve">N </w:t>
      </w:r>
      <w:r>
        <w:rPr>
          <w:spacing w:val="-1"/>
          <w:sz w:val="28"/>
          <w:szCs w:val="28"/>
        </w:rPr>
        <w:t>D</w:t>
      </w:r>
      <w:r>
        <w:rPr>
          <w:sz w:val="28"/>
          <w:szCs w:val="28"/>
        </w:rPr>
        <w:t>e</w:t>
      </w:r>
      <w:r>
        <w:rPr>
          <w:spacing w:val="1"/>
          <w:sz w:val="28"/>
          <w:szCs w:val="28"/>
        </w:rPr>
        <w:t>p</w:t>
      </w:r>
      <w:r>
        <w:rPr>
          <w:sz w:val="28"/>
          <w:szCs w:val="28"/>
        </w:rPr>
        <w:t>ar</w:t>
      </w:r>
      <w:r>
        <w:rPr>
          <w:spacing w:val="-1"/>
          <w:sz w:val="28"/>
          <w:szCs w:val="28"/>
        </w:rPr>
        <w:t>t</w:t>
      </w:r>
      <w:r>
        <w:rPr>
          <w:spacing w:val="-2"/>
          <w:sz w:val="28"/>
          <w:szCs w:val="28"/>
        </w:rPr>
        <w:t>m</w:t>
      </w:r>
      <w:r>
        <w:rPr>
          <w:sz w:val="28"/>
          <w:szCs w:val="28"/>
        </w:rPr>
        <w:t>e</w:t>
      </w:r>
      <w:r>
        <w:rPr>
          <w:spacing w:val="1"/>
          <w:sz w:val="28"/>
          <w:szCs w:val="28"/>
        </w:rPr>
        <w:t>n</w:t>
      </w:r>
      <w:r>
        <w:rPr>
          <w:sz w:val="28"/>
          <w:szCs w:val="28"/>
        </w:rPr>
        <w:t>t</w:t>
      </w:r>
      <w:r>
        <w:rPr>
          <w:spacing w:val="-11"/>
          <w:sz w:val="28"/>
          <w:szCs w:val="28"/>
        </w:rPr>
        <w:t xml:space="preserve"> </w:t>
      </w:r>
      <w:r>
        <w:rPr>
          <w:spacing w:val="1"/>
          <w:sz w:val="28"/>
          <w:szCs w:val="28"/>
        </w:rPr>
        <w:t>o</w:t>
      </w:r>
      <w:r>
        <w:rPr>
          <w:sz w:val="28"/>
          <w:szCs w:val="28"/>
        </w:rPr>
        <w:t>f</w:t>
      </w:r>
      <w:r>
        <w:rPr>
          <w:spacing w:val="-12"/>
          <w:sz w:val="28"/>
          <w:szCs w:val="28"/>
        </w:rPr>
        <w:t xml:space="preserve"> </w:t>
      </w:r>
      <w:r>
        <w:rPr>
          <w:spacing w:val="-3"/>
          <w:sz w:val="28"/>
          <w:szCs w:val="28"/>
        </w:rPr>
        <w:t>E</w:t>
      </w:r>
      <w:r>
        <w:rPr>
          <w:spacing w:val="-5"/>
          <w:sz w:val="28"/>
          <w:szCs w:val="28"/>
        </w:rPr>
        <w:t>C</w:t>
      </w:r>
      <w:r>
        <w:rPr>
          <w:sz w:val="28"/>
          <w:szCs w:val="28"/>
        </w:rPr>
        <w:t>E</w:t>
      </w:r>
    </w:p>
    <w:p w14:paraId="5522E9FB" w14:textId="77777777" w:rsidR="003726E6" w:rsidRDefault="001744D2">
      <w:pPr>
        <w:spacing w:before="6"/>
        <w:rPr>
          <w:sz w:val="28"/>
          <w:szCs w:val="28"/>
        </w:rPr>
      </w:pPr>
      <w:r>
        <w:rPr>
          <w:spacing w:val="-1"/>
          <w:sz w:val="28"/>
          <w:szCs w:val="28"/>
        </w:rPr>
        <w:t>N</w:t>
      </w:r>
      <w:r>
        <w:rPr>
          <w:sz w:val="28"/>
          <w:szCs w:val="28"/>
        </w:rPr>
        <w:t>a</w:t>
      </w:r>
      <w:r>
        <w:rPr>
          <w:spacing w:val="1"/>
          <w:sz w:val="28"/>
          <w:szCs w:val="28"/>
        </w:rPr>
        <w:t>n</w:t>
      </w:r>
      <w:r>
        <w:rPr>
          <w:spacing w:val="-1"/>
          <w:sz w:val="28"/>
          <w:szCs w:val="28"/>
        </w:rPr>
        <w:t>d</w:t>
      </w:r>
      <w:r>
        <w:rPr>
          <w:spacing w:val="1"/>
          <w:sz w:val="28"/>
          <w:szCs w:val="28"/>
        </w:rPr>
        <w:t>h</w:t>
      </w:r>
      <w:r>
        <w:rPr>
          <w:sz w:val="28"/>
          <w:szCs w:val="28"/>
        </w:rPr>
        <w:t>a</w:t>
      </w:r>
      <w:r>
        <w:rPr>
          <w:spacing w:val="-22"/>
          <w:sz w:val="28"/>
          <w:szCs w:val="28"/>
        </w:rPr>
        <w:t xml:space="preserve"> </w:t>
      </w:r>
      <w:r>
        <w:rPr>
          <w:spacing w:val="-1"/>
          <w:sz w:val="28"/>
          <w:szCs w:val="28"/>
        </w:rPr>
        <w:t>E</w:t>
      </w:r>
      <w:r>
        <w:rPr>
          <w:spacing w:val="1"/>
          <w:sz w:val="28"/>
          <w:szCs w:val="28"/>
        </w:rPr>
        <w:t>n</w:t>
      </w:r>
      <w:r>
        <w:rPr>
          <w:spacing w:val="-1"/>
          <w:sz w:val="28"/>
          <w:szCs w:val="28"/>
        </w:rPr>
        <w:t>g</w:t>
      </w:r>
      <w:r>
        <w:rPr>
          <w:spacing w:val="1"/>
          <w:sz w:val="28"/>
          <w:szCs w:val="28"/>
        </w:rPr>
        <w:t>i</w:t>
      </w:r>
      <w:r>
        <w:rPr>
          <w:spacing w:val="-1"/>
          <w:sz w:val="28"/>
          <w:szCs w:val="28"/>
        </w:rPr>
        <w:t>n</w:t>
      </w:r>
      <w:r>
        <w:rPr>
          <w:sz w:val="28"/>
          <w:szCs w:val="28"/>
        </w:rPr>
        <w:t>eer</w:t>
      </w:r>
      <w:r>
        <w:rPr>
          <w:spacing w:val="-1"/>
          <w:sz w:val="28"/>
          <w:szCs w:val="28"/>
        </w:rPr>
        <w:t>in</w:t>
      </w:r>
      <w:r>
        <w:rPr>
          <w:sz w:val="28"/>
          <w:szCs w:val="28"/>
        </w:rPr>
        <w:t>g</w:t>
      </w:r>
      <w:r>
        <w:rPr>
          <w:spacing w:val="-16"/>
          <w:sz w:val="28"/>
          <w:szCs w:val="28"/>
        </w:rPr>
        <w:t xml:space="preserve"> </w:t>
      </w:r>
      <w:r>
        <w:rPr>
          <w:sz w:val="28"/>
          <w:szCs w:val="28"/>
        </w:rPr>
        <w:t>C</w:t>
      </w:r>
      <w:r>
        <w:rPr>
          <w:spacing w:val="-1"/>
          <w:sz w:val="28"/>
          <w:szCs w:val="28"/>
        </w:rPr>
        <w:t>o</w:t>
      </w:r>
      <w:r>
        <w:rPr>
          <w:spacing w:val="1"/>
          <w:sz w:val="28"/>
          <w:szCs w:val="28"/>
        </w:rPr>
        <w:t>l</w:t>
      </w:r>
      <w:r>
        <w:rPr>
          <w:spacing w:val="-1"/>
          <w:sz w:val="28"/>
          <w:szCs w:val="28"/>
        </w:rPr>
        <w:t>l</w:t>
      </w:r>
      <w:r>
        <w:rPr>
          <w:sz w:val="28"/>
          <w:szCs w:val="28"/>
        </w:rPr>
        <w:t>e</w:t>
      </w:r>
      <w:r>
        <w:rPr>
          <w:spacing w:val="-1"/>
          <w:sz w:val="28"/>
          <w:szCs w:val="28"/>
        </w:rPr>
        <w:t>g</w:t>
      </w:r>
      <w:r>
        <w:rPr>
          <w:sz w:val="28"/>
          <w:szCs w:val="28"/>
        </w:rPr>
        <w:t>e</w:t>
      </w:r>
    </w:p>
    <w:p w14:paraId="377737E6" w14:textId="77777777" w:rsidR="003726E6" w:rsidRDefault="003726E6">
      <w:pPr>
        <w:spacing w:line="160" w:lineRule="exact"/>
        <w:rPr>
          <w:sz w:val="16"/>
          <w:szCs w:val="16"/>
        </w:rPr>
      </w:pPr>
    </w:p>
    <w:p w14:paraId="73A833BD" w14:textId="77777777" w:rsidR="003726E6" w:rsidRDefault="001744D2">
      <w:pPr>
        <w:spacing w:line="300" w:lineRule="exact"/>
        <w:rPr>
          <w:sz w:val="28"/>
          <w:szCs w:val="28"/>
        </w:rPr>
        <w:sectPr w:rsidR="003726E6">
          <w:type w:val="continuous"/>
          <w:pgSz w:w="11920" w:h="16860"/>
          <w:pgMar w:top="1240" w:right="940" w:bottom="280" w:left="1100" w:header="720" w:footer="720" w:gutter="0"/>
          <w:cols w:num="2" w:space="720" w:equalWidth="0">
            <w:col w:w="3929" w:space="1665"/>
            <w:col w:w="4286"/>
          </w:cols>
        </w:sectPr>
      </w:pPr>
      <w:r>
        <w:rPr>
          <w:spacing w:val="-1"/>
          <w:position w:val="-1"/>
          <w:sz w:val="28"/>
          <w:szCs w:val="28"/>
        </w:rPr>
        <w:t>E</w:t>
      </w:r>
      <w:r>
        <w:rPr>
          <w:spacing w:val="-2"/>
          <w:position w:val="-1"/>
          <w:sz w:val="28"/>
          <w:szCs w:val="28"/>
        </w:rPr>
        <w:t>r</w:t>
      </w:r>
      <w:r>
        <w:rPr>
          <w:spacing w:val="-1"/>
          <w:position w:val="-1"/>
          <w:sz w:val="28"/>
          <w:szCs w:val="28"/>
        </w:rPr>
        <w:t>od</w:t>
      </w:r>
      <w:r>
        <w:rPr>
          <w:spacing w:val="-2"/>
          <w:position w:val="-1"/>
          <w:sz w:val="28"/>
          <w:szCs w:val="28"/>
        </w:rPr>
        <w:t>e-</w:t>
      </w:r>
      <w:r>
        <w:rPr>
          <w:spacing w:val="-4"/>
          <w:position w:val="-1"/>
          <w:sz w:val="28"/>
          <w:szCs w:val="28"/>
        </w:rPr>
        <w:t>5</w:t>
      </w:r>
      <w:r>
        <w:rPr>
          <w:position w:val="-1"/>
          <w:sz w:val="28"/>
          <w:szCs w:val="28"/>
        </w:rPr>
        <w:t>2</w:t>
      </w:r>
    </w:p>
    <w:p w14:paraId="0A546EBD" w14:textId="77777777" w:rsidR="003726E6" w:rsidRDefault="003726E6">
      <w:pPr>
        <w:spacing w:line="200" w:lineRule="exact"/>
      </w:pPr>
    </w:p>
    <w:p w14:paraId="6428F1A5" w14:textId="77777777" w:rsidR="003726E6" w:rsidRDefault="003726E6">
      <w:pPr>
        <w:spacing w:line="200" w:lineRule="exact"/>
      </w:pPr>
    </w:p>
    <w:p w14:paraId="11CB2E7F" w14:textId="77777777" w:rsidR="003726E6" w:rsidRDefault="003726E6">
      <w:pPr>
        <w:spacing w:line="200" w:lineRule="exact"/>
      </w:pPr>
    </w:p>
    <w:p w14:paraId="3AC372A9" w14:textId="77777777" w:rsidR="003726E6" w:rsidRDefault="003726E6">
      <w:pPr>
        <w:spacing w:line="200" w:lineRule="exact"/>
      </w:pPr>
    </w:p>
    <w:p w14:paraId="5B547E94" w14:textId="77777777" w:rsidR="003726E6" w:rsidRDefault="003726E6">
      <w:pPr>
        <w:spacing w:line="200" w:lineRule="exact"/>
      </w:pPr>
    </w:p>
    <w:p w14:paraId="5388E1E9" w14:textId="77777777" w:rsidR="003726E6" w:rsidRDefault="003726E6">
      <w:pPr>
        <w:spacing w:before="9" w:line="200" w:lineRule="exact"/>
      </w:pPr>
    </w:p>
    <w:p w14:paraId="454F81EF" w14:textId="77777777" w:rsidR="003726E6" w:rsidRDefault="001744D2">
      <w:pPr>
        <w:spacing w:before="24"/>
        <w:ind w:left="371"/>
        <w:rPr>
          <w:sz w:val="28"/>
          <w:szCs w:val="28"/>
        </w:rPr>
      </w:pPr>
      <w:r>
        <w:rPr>
          <w:sz w:val="28"/>
          <w:szCs w:val="28"/>
        </w:rPr>
        <w:t>S</w:t>
      </w:r>
      <w:r>
        <w:rPr>
          <w:spacing w:val="1"/>
          <w:sz w:val="28"/>
          <w:szCs w:val="28"/>
        </w:rPr>
        <w:t>u</w:t>
      </w:r>
      <w:r>
        <w:rPr>
          <w:spacing w:val="-1"/>
          <w:sz w:val="28"/>
          <w:szCs w:val="28"/>
        </w:rPr>
        <w:t>b</w:t>
      </w:r>
      <w:r>
        <w:rPr>
          <w:spacing w:val="-2"/>
          <w:sz w:val="28"/>
          <w:szCs w:val="28"/>
        </w:rPr>
        <w:t>m</w:t>
      </w:r>
      <w:r>
        <w:rPr>
          <w:spacing w:val="1"/>
          <w:sz w:val="28"/>
          <w:szCs w:val="28"/>
        </w:rPr>
        <w:t>it</w:t>
      </w:r>
      <w:r>
        <w:rPr>
          <w:spacing w:val="-1"/>
          <w:sz w:val="28"/>
          <w:szCs w:val="28"/>
        </w:rPr>
        <w:t>t</w:t>
      </w:r>
      <w:r>
        <w:rPr>
          <w:sz w:val="28"/>
          <w:szCs w:val="28"/>
        </w:rPr>
        <w:t>ed</w:t>
      </w:r>
      <w:r>
        <w:rPr>
          <w:spacing w:val="-14"/>
          <w:sz w:val="28"/>
          <w:szCs w:val="28"/>
        </w:rPr>
        <w:t xml:space="preserve"> </w:t>
      </w:r>
      <w:r>
        <w:rPr>
          <w:sz w:val="28"/>
          <w:szCs w:val="28"/>
        </w:rPr>
        <w:t>f</w:t>
      </w:r>
      <w:r>
        <w:rPr>
          <w:spacing w:val="-1"/>
          <w:sz w:val="28"/>
          <w:szCs w:val="28"/>
        </w:rPr>
        <w:t>o</w:t>
      </w:r>
      <w:r>
        <w:rPr>
          <w:sz w:val="28"/>
          <w:szCs w:val="28"/>
        </w:rPr>
        <w:t>r</w:t>
      </w:r>
      <w:r>
        <w:rPr>
          <w:spacing w:val="-12"/>
          <w:sz w:val="28"/>
          <w:szCs w:val="28"/>
        </w:rPr>
        <w:t xml:space="preserve"> </w:t>
      </w:r>
      <w:r>
        <w:rPr>
          <w:spacing w:val="1"/>
          <w:sz w:val="28"/>
          <w:szCs w:val="28"/>
        </w:rPr>
        <w:t>t</w:t>
      </w:r>
      <w:r>
        <w:rPr>
          <w:spacing w:val="-1"/>
          <w:sz w:val="28"/>
          <w:szCs w:val="28"/>
        </w:rPr>
        <w:t>h</w:t>
      </w:r>
      <w:r>
        <w:rPr>
          <w:sz w:val="28"/>
          <w:szCs w:val="28"/>
        </w:rPr>
        <w:t>e</w:t>
      </w:r>
      <w:r>
        <w:rPr>
          <w:spacing w:val="-12"/>
          <w:sz w:val="28"/>
          <w:szCs w:val="28"/>
        </w:rPr>
        <w:t xml:space="preserve"> </w:t>
      </w:r>
      <w:r>
        <w:rPr>
          <w:spacing w:val="-1"/>
          <w:sz w:val="28"/>
          <w:szCs w:val="28"/>
        </w:rPr>
        <w:t>E</w:t>
      </w:r>
      <w:r>
        <w:rPr>
          <w:spacing w:val="1"/>
          <w:sz w:val="28"/>
          <w:szCs w:val="28"/>
        </w:rPr>
        <w:t>n</w:t>
      </w:r>
      <w:r>
        <w:rPr>
          <w:sz w:val="28"/>
          <w:szCs w:val="28"/>
        </w:rPr>
        <w:t>d</w:t>
      </w:r>
      <w:r>
        <w:rPr>
          <w:spacing w:val="-11"/>
          <w:sz w:val="28"/>
          <w:szCs w:val="28"/>
        </w:rPr>
        <w:t xml:space="preserve"> </w:t>
      </w:r>
      <w:r>
        <w:rPr>
          <w:spacing w:val="1"/>
          <w:sz w:val="28"/>
          <w:szCs w:val="28"/>
        </w:rPr>
        <w:t>s</w:t>
      </w:r>
      <w:r>
        <w:rPr>
          <w:sz w:val="28"/>
          <w:szCs w:val="28"/>
        </w:rPr>
        <w:t>e</w:t>
      </w:r>
      <w:r>
        <w:rPr>
          <w:spacing w:val="-5"/>
          <w:sz w:val="28"/>
          <w:szCs w:val="28"/>
        </w:rPr>
        <w:t>m</w:t>
      </w:r>
      <w:r>
        <w:rPr>
          <w:sz w:val="28"/>
          <w:szCs w:val="28"/>
        </w:rPr>
        <w:t>e</w:t>
      </w:r>
      <w:r>
        <w:rPr>
          <w:spacing w:val="1"/>
          <w:sz w:val="28"/>
          <w:szCs w:val="28"/>
        </w:rPr>
        <w:t>st</w:t>
      </w:r>
      <w:r>
        <w:rPr>
          <w:sz w:val="28"/>
          <w:szCs w:val="28"/>
        </w:rPr>
        <w:t>er</w:t>
      </w:r>
      <w:r>
        <w:rPr>
          <w:spacing w:val="-12"/>
          <w:sz w:val="28"/>
          <w:szCs w:val="28"/>
        </w:rPr>
        <w:t xml:space="preserve"> </w:t>
      </w:r>
      <w:r>
        <w:rPr>
          <w:sz w:val="28"/>
          <w:szCs w:val="28"/>
        </w:rPr>
        <w:t>Pr</w:t>
      </w:r>
      <w:r>
        <w:rPr>
          <w:spacing w:val="1"/>
          <w:sz w:val="28"/>
          <w:szCs w:val="28"/>
        </w:rPr>
        <w:t>o</w:t>
      </w:r>
      <w:r>
        <w:rPr>
          <w:spacing w:val="-1"/>
          <w:sz w:val="28"/>
          <w:szCs w:val="28"/>
        </w:rPr>
        <w:t>j</w:t>
      </w:r>
      <w:r>
        <w:rPr>
          <w:sz w:val="28"/>
          <w:szCs w:val="28"/>
        </w:rPr>
        <w:t>ect</w:t>
      </w:r>
      <w:r>
        <w:rPr>
          <w:spacing w:val="-13"/>
          <w:sz w:val="28"/>
          <w:szCs w:val="28"/>
        </w:rPr>
        <w:t xml:space="preserve"> </w:t>
      </w:r>
      <w:r>
        <w:rPr>
          <w:spacing w:val="-1"/>
          <w:sz w:val="28"/>
          <w:szCs w:val="28"/>
        </w:rPr>
        <w:t>V</w:t>
      </w:r>
      <w:r>
        <w:rPr>
          <w:spacing w:val="1"/>
          <w:sz w:val="28"/>
          <w:szCs w:val="28"/>
        </w:rPr>
        <w:t>i</w:t>
      </w:r>
      <w:r>
        <w:rPr>
          <w:spacing w:val="-1"/>
          <w:sz w:val="28"/>
          <w:szCs w:val="28"/>
        </w:rPr>
        <w:t>v</w:t>
      </w:r>
      <w:r>
        <w:rPr>
          <w:sz w:val="28"/>
          <w:szCs w:val="28"/>
        </w:rPr>
        <w:t>a</w:t>
      </w:r>
      <w:r>
        <w:rPr>
          <w:spacing w:val="-1"/>
          <w:sz w:val="28"/>
          <w:szCs w:val="28"/>
        </w:rPr>
        <w:t>–V</w:t>
      </w:r>
      <w:r>
        <w:rPr>
          <w:spacing w:val="1"/>
          <w:sz w:val="28"/>
          <w:szCs w:val="28"/>
        </w:rPr>
        <w:t>o</w:t>
      </w:r>
      <w:r>
        <w:rPr>
          <w:sz w:val="28"/>
          <w:szCs w:val="28"/>
        </w:rPr>
        <w:t>ce</w:t>
      </w:r>
      <w:r>
        <w:rPr>
          <w:spacing w:val="-12"/>
          <w:sz w:val="28"/>
          <w:szCs w:val="28"/>
        </w:rPr>
        <w:t xml:space="preserve"> </w:t>
      </w:r>
      <w:r>
        <w:rPr>
          <w:spacing w:val="-1"/>
          <w:sz w:val="28"/>
          <w:szCs w:val="28"/>
        </w:rPr>
        <w:t>E</w:t>
      </w:r>
      <w:r>
        <w:rPr>
          <w:spacing w:val="1"/>
          <w:sz w:val="28"/>
          <w:szCs w:val="28"/>
        </w:rPr>
        <w:t>x</w:t>
      </w:r>
      <w:r>
        <w:rPr>
          <w:sz w:val="28"/>
          <w:szCs w:val="28"/>
        </w:rPr>
        <w:t>a</w:t>
      </w:r>
      <w:r>
        <w:rPr>
          <w:spacing w:val="-5"/>
          <w:sz w:val="28"/>
          <w:szCs w:val="28"/>
        </w:rPr>
        <w:t>m</w:t>
      </w:r>
      <w:r>
        <w:rPr>
          <w:spacing w:val="1"/>
          <w:sz w:val="28"/>
          <w:szCs w:val="28"/>
        </w:rPr>
        <w:t>in</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9"/>
          <w:sz w:val="28"/>
          <w:szCs w:val="28"/>
        </w:rPr>
        <w:t xml:space="preserve"> </w:t>
      </w:r>
      <w:r>
        <w:rPr>
          <w:spacing w:val="1"/>
          <w:sz w:val="28"/>
          <w:szCs w:val="28"/>
        </w:rPr>
        <w:t>h</w:t>
      </w:r>
      <w:r>
        <w:rPr>
          <w:sz w:val="28"/>
          <w:szCs w:val="28"/>
        </w:rPr>
        <w:t>e</w:t>
      </w:r>
      <w:r>
        <w:rPr>
          <w:spacing w:val="-1"/>
          <w:sz w:val="28"/>
          <w:szCs w:val="28"/>
        </w:rPr>
        <w:t>l</w:t>
      </w:r>
      <w:r>
        <w:rPr>
          <w:sz w:val="28"/>
          <w:szCs w:val="28"/>
        </w:rPr>
        <w:t>d</w:t>
      </w:r>
      <w:r>
        <w:rPr>
          <w:spacing w:val="-14"/>
          <w:sz w:val="28"/>
          <w:szCs w:val="28"/>
        </w:rPr>
        <w:t xml:space="preserve"> </w:t>
      </w:r>
      <w:r>
        <w:rPr>
          <w:spacing w:val="1"/>
          <w:sz w:val="28"/>
          <w:szCs w:val="28"/>
        </w:rPr>
        <w:t>o</w:t>
      </w:r>
      <w:r>
        <w:rPr>
          <w:sz w:val="28"/>
          <w:szCs w:val="28"/>
        </w:rPr>
        <w:t>n</w:t>
      </w:r>
      <w:r>
        <w:rPr>
          <w:spacing w:val="-11"/>
          <w:sz w:val="28"/>
          <w:szCs w:val="28"/>
        </w:rPr>
        <w:t xml:space="preserve"> </w:t>
      </w:r>
      <w:r>
        <w:rPr>
          <w:sz w:val="28"/>
          <w:szCs w:val="28"/>
        </w:rPr>
        <w:t>------</w:t>
      </w:r>
      <w:r>
        <w:rPr>
          <w:spacing w:val="-2"/>
          <w:sz w:val="28"/>
          <w:szCs w:val="28"/>
        </w:rPr>
        <w:t>-</w:t>
      </w:r>
      <w:r>
        <w:rPr>
          <w:sz w:val="28"/>
          <w:szCs w:val="28"/>
        </w:rPr>
        <w:t>-</w:t>
      </w:r>
    </w:p>
    <w:p w14:paraId="163882F2" w14:textId="77777777" w:rsidR="003726E6" w:rsidRDefault="003726E6">
      <w:pPr>
        <w:spacing w:line="200" w:lineRule="exact"/>
      </w:pPr>
    </w:p>
    <w:p w14:paraId="11043E95" w14:textId="77777777" w:rsidR="003726E6" w:rsidRDefault="003726E6">
      <w:pPr>
        <w:spacing w:line="200" w:lineRule="exact"/>
      </w:pPr>
    </w:p>
    <w:p w14:paraId="6AE1843C" w14:textId="77777777" w:rsidR="003726E6" w:rsidRDefault="003726E6">
      <w:pPr>
        <w:spacing w:line="200" w:lineRule="exact"/>
      </w:pPr>
    </w:p>
    <w:p w14:paraId="25A86213" w14:textId="77777777" w:rsidR="00DB5C38" w:rsidRDefault="00DB5C38">
      <w:pPr>
        <w:spacing w:line="200" w:lineRule="exact"/>
      </w:pPr>
    </w:p>
    <w:p w14:paraId="689AF525" w14:textId="77777777" w:rsidR="003726E6" w:rsidRDefault="003726E6">
      <w:pPr>
        <w:spacing w:line="200" w:lineRule="exact"/>
      </w:pPr>
    </w:p>
    <w:p w14:paraId="1BBB7651" w14:textId="77777777" w:rsidR="003726E6" w:rsidRDefault="003726E6">
      <w:pPr>
        <w:spacing w:line="200" w:lineRule="exact"/>
      </w:pPr>
    </w:p>
    <w:p w14:paraId="01B6CE28" w14:textId="77777777" w:rsidR="003726E6" w:rsidRDefault="003726E6">
      <w:pPr>
        <w:spacing w:line="200" w:lineRule="exact"/>
      </w:pPr>
    </w:p>
    <w:p w14:paraId="5D0F8801" w14:textId="77777777" w:rsidR="003726E6" w:rsidRDefault="003726E6">
      <w:pPr>
        <w:spacing w:line="200" w:lineRule="exact"/>
      </w:pPr>
    </w:p>
    <w:p w14:paraId="37E18667" w14:textId="77777777" w:rsidR="003726E6" w:rsidRDefault="003726E6">
      <w:pPr>
        <w:spacing w:before="16" w:line="280" w:lineRule="exact"/>
        <w:rPr>
          <w:sz w:val="28"/>
          <w:szCs w:val="28"/>
        </w:rPr>
      </w:pPr>
    </w:p>
    <w:p w14:paraId="61EDE772" w14:textId="77777777" w:rsidR="003726E6" w:rsidRDefault="001744D2">
      <w:pPr>
        <w:ind w:left="462"/>
        <w:rPr>
          <w:sz w:val="28"/>
          <w:szCs w:val="28"/>
        </w:rPr>
        <w:sectPr w:rsidR="003726E6">
          <w:type w:val="continuous"/>
          <w:pgSz w:w="11920" w:h="16860"/>
          <w:pgMar w:top="1240" w:right="940" w:bottom="280" w:left="1100" w:header="720" w:footer="720" w:gutter="0"/>
          <w:cols w:space="720"/>
        </w:sectPr>
      </w:pPr>
      <w:r>
        <w:rPr>
          <w:b/>
          <w:spacing w:val="1"/>
          <w:sz w:val="28"/>
          <w:szCs w:val="28"/>
        </w:rPr>
        <w:t>I</w:t>
      </w:r>
      <w:r>
        <w:rPr>
          <w:b/>
          <w:sz w:val="28"/>
          <w:szCs w:val="28"/>
        </w:rPr>
        <w:t>n</w:t>
      </w:r>
      <w:r>
        <w:rPr>
          <w:b/>
          <w:spacing w:val="-2"/>
          <w:sz w:val="28"/>
          <w:szCs w:val="28"/>
        </w:rPr>
        <w:t>t</w:t>
      </w:r>
      <w:r>
        <w:rPr>
          <w:b/>
          <w:sz w:val="28"/>
          <w:szCs w:val="28"/>
        </w:rPr>
        <w:t>ern</w:t>
      </w:r>
      <w:r>
        <w:rPr>
          <w:b/>
          <w:spacing w:val="-1"/>
          <w:sz w:val="28"/>
          <w:szCs w:val="28"/>
        </w:rPr>
        <w:t>a</w:t>
      </w:r>
      <w:r>
        <w:rPr>
          <w:b/>
          <w:sz w:val="28"/>
          <w:szCs w:val="28"/>
        </w:rPr>
        <w:t>l</w:t>
      </w:r>
      <w:r>
        <w:rPr>
          <w:b/>
          <w:spacing w:val="-13"/>
          <w:sz w:val="28"/>
          <w:szCs w:val="28"/>
        </w:rPr>
        <w:t xml:space="preserve"> </w:t>
      </w:r>
      <w:r>
        <w:rPr>
          <w:b/>
          <w:spacing w:val="-2"/>
          <w:sz w:val="28"/>
          <w:szCs w:val="28"/>
        </w:rPr>
        <w:t>E</w:t>
      </w:r>
      <w:r>
        <w:rPr>
          <w:b/>
          <w:spacing w:val="-1"/>
          <w:sz w:val="28"/>
          <w:szCs w:val="28"/>
        </w:rPr>
        <w:t>xa</w:t>
      </w:r>
      <w:r>
        <w:rPr>
          <w:b/>
          <w:spacing w:val="-4"/>
          <w:sz w:val="28"/>
          <w:szCs w:val="28"/>
        </w:rPr>
        <w:t>m</w:t>
      </w:r>
      <w:r>
        <w:rPr>
          <w:b/>
          <w:spacing w:val="-1"/>
          <w:sz w:val="28"/>
          <w:szCs w:val="28"/>
        </w:rPr>
        <w:t>i</w:t>
      </w:r>
      <w:r>
        <w:rPr>
          <w:b/>
          <w:spacing w:val="-3"/>
          <w:sz w:val="28"/>
          <w:szCs w:val="28"/>
        </w:rPr>
        <w:t>n</w:t>
      </w:r>
      <w:r>
        <w:rPr>
          <w:b/>
          <w:spacing w:val="-2"/>
          <w:sz w:val="28"/>
          <w:szCs w:val="28"/>
        </w:rPr>
        <w:t>e</w:t>
      </w:r>
      <w:r>
        <w:rPr>
          <w:b/>
          <w:sz w:val="28"/>
          <w:szCs w:val="28"/>
        </w:rPr>
        <w:t xml:space="preserve">r                                                            </w:t>
      </w:r>
      <w:r>
        <w:rPr>
          <w:b/>
          <w:spacing w:val="5"/>
          <w:sz w:val="28"/>
          <w:szCs w:val="28"/>
        </w:rPr>
        <w:t xml:space="preserve"> </w:t>
      </w:r>
      <w:r>
        <w:rPr>
          <w:b/>
          <w:sz w:val="28"/>
          <w:szCs w:val="28"/>
        </w:rPr>
        <w:t>E</w:t>
      </w:r>
      <w:r>
        <w:rPr>
          <w:b/>
          <w:spacing w:val="-1"/>
          <w:sz w:val="28"/>
          <w:szCs w:val="28"/>
        </w:rPr>
        <w:t>x</w:t>
      </w:r>
      <w:r>
        <w:rPr>
          <w:b/>
          <w:sz w:val="28"/>
          <w:szCs w:val="28"/>
        </w:rPr>
        <w:t>tern</w:t>
      </w:r>
      <w:r>
        <w:rPr>
          <w:b/>
          <w:spacing w:val="-1"/>
          <w:sz w:val="28"/>
          <w:szCs w:val="28"/>
        </w:rPr>
        <w:t>a</w:t>
      </w:r>
      <w:r>
        <w:rPr>
          <w:b/>
          <w:sz w:val="28"/>
          <w:szCs w:val="28"/>
        </w:rPr>
        <w:t>l</w:t>
      </w:r>
      <w:r>
        <w:rPr>
          <w:b/>
          <w:spacing w:val="-13"/>
          <w:sz w:val="28"/>
          <w:szCs w:val="28"/>
        </w:rPr>
        <w:t xml:space="preserve"> </w:t>
      </w:r>
      <w:r>
        <w:rPr>
          <w:b/>
          <w:spacing w:val="-2"/>
          <w:sz w:val="28"/>
          <w:szCs w:val="28"/>
        </w:rPr>
        <w:t>E</w:t>
      </w:r>
      <w:r>
        <w:rPr>
          <w:b/>
          <w:spacing w:val="-1"/>
          <w:sz w:val="28"/>
          <w:szCs w:val="28"/>
        </w:rPr>
        <w:t>xa</w:t>
      </w:r>
      <w:r>
        <w:rPr>
          <w:b/>
          <w:spacing w:val="-6"/>
          <w:sz w:val="28"/>
          <w:szCs w:val="28"/>
        </w:rPr>
        <w:t>m</w:t>
      </w:r>
      <w:r>
        <w:rPr>
          <w:b/>
          <w:spacing w:val="-1"/>
          <w:sz w:val="28"/>
          <w:szCs w:val="28"/>
        </w:rPr>
        <w:t>i</w:t>
      </w:r>
      <w:r>
        <w:rPr>
          <w:b/>
          <w:spacing w:val="-3"/>
          <w:sz w:val="28"/>
          <w:szCs w:val="28"/>
        </w:rPr>
        <w:t>n</w:t>
      </w:r>
      <w:r>
        <w:rPr>
          <w:b/>
          <w:spacing w:val="-2"/>
          <w:sz w:val="28"/>
          <w:szCs w:val="28"/>
        </w:rPr>
        <w:t>e</w:t>
      </w:r>
      <w:r>
        <w:rPr>
          <w:b/>
          <w:sz w:val="28"/>
          <w:szCs w:val="28"/>
        </w:rPr>
        <w:t>r</w:t>
      </w:r>
    </w:p>
    <w:p w14:paraId="7ED4EBEF" w14:textId="77777777" w:rsidR="003726E6" w:rsidRDefault="001744D2">
      <w:pPr>
        <w:spacing w:before="69"/>
        <w:ind w:left="3581"/>
        <w:rPr>
          <w:sz w:val="28"/>
          <w:szCs w:val="28"/>
        </w:rPr>
      </w:pPr>
      <w:r>
        <w:rPr>
          <w:b/>
          <w:color w:val="111111"/>
          <w:spacing w:val="-1"/>
          <w:sz w:val="28"/>
          <w:szCs w:val="28"/>
        </w:rPr>
        <w:lastRenderedPageBreak/>
        <w:t>A</w:t>
      </w:r>
      <w:r>
        <w:rPr>
          <w:b/>
          <w:color w:val="111111"/>
          <w:spacing w:val="-4"/>
          <w:sz w:val="28"/>
          <w:szCs w:val="28"/>
        </w:rPr>
        <w:t>C</w:t>
      </w:r>
      <w:r>
        <w:rPr>
          <w:b/>
          <w:color w:val="111111"/>
          <w:spacing w:val="-2"/>
          <w:sz w:val="28"/>
          <w:szCs w:val="28"/>
        </w:rPr>
        <w:t>K</w:t>
      </w:r>
      <w:r>
        <w:rPr>
          <w:b/>
          <w:color w:val="111111"/>
          <w:spacing w:val="-1"/>
          <w:sz w:val="28"/>
          <w:szCs w:val="28"/>
        </w:rPr>
        <w:t>N</w:t>
      </w:r>
      <w:r>
        <w:rPr>
          <w:b/>
          <w:color w:val="111111"/>
          <w:spacing w:val="-2"/>
          <w:sz w:val="28"/>
          <w:szCs w:val="28"/>
        </w:rPr>
        <w:t>O</w:t>
      </w:r>
      <w:r>
        <w:rPr>
          <w:b/>
          <w:color w:val="111111"/>
          <w:spacing w:val="-3"/>
          <w:sz w:val="28"/>
          <w:szCs w:val="28"/>
        </w:rPr>
        <w:t>W</w:t>
      </w:r>
      <w:r>
        <w:rPr>
          <w:b/>
          <w:color w:val="111111"/>
          <w:spacing w:val="-2"/>
          <w:sz w:val="28"/>
          <w:szCs w:val="28"/>
        </w:rPr>
        <w:t>LE</w:t>
      </w:r>
      <w:r>
        <w:rPr>
          <w:b/>
          <w:color w:val="111111"/>
          <w:spacing w:val="-4"/>
          <w:sz w:val="28"/>
          <w:szCs w:val="28"/>
        </w:rPr>
        <w:t>D</w:t>
      </w:r>
      <w:r>
        <w:rPr>
          <w:b/>
          <w:color w:val="111111"/>
          <w:spacing w:val="-2"/>
          <w:sz w:val="28"/>
          <w:szCs w:val="28"/>
        </w:rPr>
        <w:t>GE</w:t>
      </w:r>
      <w:r>
        <w:rPr>
          <w:b/>
          <w:color w:val="111111"/>
          <w:spacing w:val="-3"/>
          <w:sz w:val="28"/>
          <w:szCs w:val="28"/>
        </w:rPr>
        <w:t>M</w:t>
      </w:r>
      <w:r>
        <w:rPr>
          <w:b/>
          <w:color w:val="111111"/>
          <w:spacing w:val="-2"/>
          <w:sz w:val="28"/>
          <w:szCs w:val="28"/>
        </w:rPr>
        <w:t>E</w:t>
      </w:r>
      <w:r>
        <w:rPr>
          <w:b/>
          <w:color w:val="111111"/>
          <w:spacing w:val="-4"/>
          <w:sz w:val="28"/>
          <w:szCs w:val="28"/>
        </w:rPr>
        <w:t>N</w:t>
      </w:r>
      <w:r>
        <w:rPr>
          <w:b/>
          <w:color w:val="111111"/>
          <w:sz w:val="28"/>
          <w:szCs w:val="28"/>
        </w:rPr>
        <w:t>T</w:t>
      </w:r>
    </w:p>
    <w:p w14:paraId="496C22C4" w14:textId="77777777" w:rsidR="003726E6" w:rsidRDefault="003726E6">
      <w:pPr>
        <w:spacing w:before="1" w:line="120" w:lineRule="exact"/>
        <w:rPr>
          <w:sz w:val="13"/>
          <w:szCs w:val="13"/>
        </w:rPr>
      </w:pPr>
    </w:p>
    <w:p w14:paraId="547E8541" w14:textId="77777777" w:rsidR="003726E6" w:rsidRDefault="003726E6">
      <w:pPr>
        <w:spacing w:line="200" w:lineRule="exact"/>
      </w:pPr>
    </w:p>
    <w:p w14:paraId="14CAF678" w14:textId="77777777" w:rsidR="003726E6" w:rsidRDefault="003726E6">
      <w:pPr>
        <w:spacing w:line="200" w:lineRule="exact"/>
      </w:pPr>
    </w:p>
    <w:p w14:paraId="495E03A1" w14:textId="77777777" w:rsidR="003726E6" w:rsidRDefault="003726E6">
      <w:pPr>
        <w:spacing w:line="200" w:lineRule="exact"/>
      </w:pPr>
    </w:p>
    <w:p w14:paraId="36BE0D82" w14:textId="77777777" w:rsidR="003726E6" w:rsidRDefault="003726E6">
      <w:pPr>
        <w:spacing w:line="200" w:lineRule="exact"/>
      </w:pPr>
    </w:p>
    <w:p w14:paraId="3418FBC9" w14:textId="77777777" w:rsidR="003726E6" w:rsidRDefault="001744D2">
      <w:pPr>
        <w:spacing w:line="361" w:lineRule="auto"/>
        <w:ind w:left="118" w:right="66" w:firstLine="614"/>
        <w:jc w:val="both"/>
        <w:rPr>
          <w:sz w:val="28"/>
          <w:szCs w:val="28"/>
        </w:rPr>
      </w:pP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pacing w:val="-1"/>
          <w:sz w:val="28"/>
          <w:szCs w:val="28"/>
        </w:rPr>
        <w:t>u</w:t>
      </w:r>
      <w:r>
        <w:rPr>
          <w:sz w:val="28"/>
          <w:szCs w:val="28"/>
        </w:rPr>
        <w:t>cce</w:t>
      </w:r>
      <w:r>
        <w:rPr>
          <w:spacing w:val="-1"/>
          <w:sz w:val="28"/>
          <w:szCs w:val="28"/>
        </w:rPr>
        <w:t>s</w:t>
      </w:r>
      <w:r>
        <w:rPr>
          <w:sz w:val="28"/>
          <w:szCs w:val="28"/>
        </w:rPr>
        <w:t>s</w:t>
      </w:r>
      <w:r>
        <w:rPr>
          <w:spacing w:val="3"/>
          <w:sz w:val="28"/>
          <w:szCs w:val="28"/>
        </w:rPr>
        <w:t xml:space="preserve"> </w:t>
      </w:r>
      <w:r>
        <w:rPr>
          <w:spacing w:val="1"/>
          <w:sz w:val="28"/>
          <w:szCs w:val="28"/>
        </w:rPr>
        <w:t>o</w:t>
      </w:r>
      <w:r>
        <w:rPr>
          <w:sz w:val="28"/>
          <w:szCs w:val="28"/>
        </w:rPr>
        <w:t>f a</w:t>
      </w:r>
      <w:r>
        <w:rPr>
          <w:spacing w:val="5"/>
          <w:sz w:val="28"/>
          <w:szCs w:val="28"/>
        </w:rPr>
        <w:t xml:space="preserve"> </w:t>
      </w:r>
      <w:r>
        <w:rPr>
          <w:spacing w:val="-1"/>
          <w:sz w:val="28"/>
          <w:szCs w:val="28"/>
        </w:rPr>
        <w:t>w</w:t>
      </w:r>
      <w:r>
        <w:rPr>
          <w:spacing w:val="1"/>
          <w:sz w:val="28"/>
          <w:szCs w:val="28"/>
        </w:rPr>
        <w:t>o</w:t>
      </w:r>
      <w:r>
        <w:rPr>
          <w:sz w:val="28"/>
          <w:szCs w:val="28"/>
        </w:rPr>
        <w:t>rk</w:t>
      </w:r>
      <w:r>
        <w:rPr>
          <w:spacing w:val="3"/>
          <w:sz w:val="28"/>
          <w:szCs w:val="28"/>
        </w:rPr>
        <w:t xml:space="preserve"> </w:t>
      </w:r>
      <w:r>
        <w:rPr>
          <w:spacing w:val="1"/>
          <w:sz w:val="28"/>
          <w:szCs w:val="28"/>
        </w:rPr>
        <w:t>d</w:t>
      </w:r>
      <w:r>
        <w:rPr>
          <w:spacing w:val="-2"/>
          <w:sz w:val="28"/>
          <w:szCs w:val="28"/>
        </w:rPr>
        <w:t>e</w:t>
      </w:r>
      <w:r>
        <w:rPr>
          <w:spacing w:val="1"/>
          <w:sz w:val="28"/>
          <w:szCs w:val="28"/>
        </w:rPr>
        <w:t>p</w:t>
      </w:r>
      <w:r>
        <w:rPr>
          <w:spacing w:val="-2"/>
          <w:sz w:val="28"/>
          <w:szCs w:val="28"/>
        </w:rPr>
        <w:t>e</w:t>
      </w:r>
      <w:r>
        <w:rPr>
          <w:spacing w:val="1"/>
          <w:sz w:val="28"/>
          <w:szCs w:val="28"/>
        </w:rPr>
        <w:t>n</w:t>
      </w:r>
      <w:r>
        <w:rPr>
          <w:spacing w:val="-1"/>
          <w:sz w:val="28"/>
          <w:szCs w:val="28"/>
        </w:rPr>
        <w:t>d</w:t>
      </w:r>
      <w:r>
        <w:rPr>
          <w:sz w:val="28"/>
          <w:szCs w:val="28"/>
        </w:rPr>
        <w:t>s</w:t>
      </w:r>
      <w:r>
        <w:rPr>
          <w:spacing w:val="3"/>
          <w:sz w:val="28"/>
          <w:szCs w:val="28"/>
        </w:rPr>
        <w:t xml:space="preserve"> </w:t>
      </w:r>
      <w:r>
        <w:rPr>
          <w:spacing w:val="1"/>
          <w:sz w:val="28"/>
          <w:szCs w:val="28"/>
        </w:rPr>
        <w:t>o</w:t>
      </w:r>
      <w:r>
        <w:rPr>
          <w:sz w:val="28"/>
          <w:szCs w:val="28"/>
        </w:rPr>
        <w:t>n</w:t>
      </w:r>
      <w:r>
        <w:rPr>
          <w:spacing w:val="3"/>
          <w:sz w:val="28"/>
          <w:szCs w:val="28"/>
        </w:rPr>
        <w:t xml:space="preserve"> </w:t>
      </w:r>
      <w:r>
        <w:rPr>
          <w:spacing w:val="1"/>
          <w:sz w:val="28"/>
          <w:szCs w:val="28"/>
        </w:rPr>
        <w:t>t</w:t>
      </w:r>
      <w:r>
        <w:rPr>
          <w:sz w:val="28"/>
          <w:szCs w:val="28"/>
        </w:rPr>
        <w:t>e</w:t>
      </w:r>
      <w:r>
        <w:rPr>
          <w:spacing w:val="-2"/>
          <w:sz w:val="28"/>
          <w:szCs w:val="28"/>
        </w:rPr>
        <w:t>a</w:t>
      </w:r>
      <w:r>
        <w:rPr>
          <w:sz w:val="28"/>
          <w:szCs w:val="28"/>
        </w:rPr>
        <w:t>m eff</w:t>
      </w:r>
      <w:r>
        <w:rPr>
          <w:spacing w:val="-1"/>
          <w:sz w:val="28"/>
          <w:szCs w:val="28"/>
        </w:rPr>
        <w:t>o</w:t>
      </w:r>
      <w:r>
        <w:rPr>
          <w:sz w:val="28"/>
          <w:szCs w:val="28"/>
        </w:rPr>
        <w:t>rt</w:t>
      </w:r>
      <w:r>
        <w:rPr>
          <w:spacing w:val="3"/>
          <w:sz w:val="28"/>
          <w:szCs w:val="28"/>
        </w:rPr>
        <w:t xml:space="preserve"> </w:t>
      </w:r>
      <w:r>
        <w:rPr>
          <w:sz w:val="28"/>
          <w:szCs w:val="28"/>
        </w:rPr>
        <w:t>a</w:t>
      </w:r>
      <w:r>
        <w:rPr>
          <w:spacing w:val="1"/>
          <w:sz w:val="28"/>
          <w:szCs w:val="28"/>
        </w:rPr>
        <w:t>n</w:t>
      </w:r>
      <w:r>
        <w:rPr>
          <w:sz w:val="28"/>
          <w:szCs w:val="28"/>
        </w:rPr>
        <w:t>d</w:t>
      </w:r>
      <w:r>
        <w:rPr>
          <w:spacing w:val="3"/>
          <w:sz w:val="28"/>
          <w:szCs w:val="28"/>
        </w:rPr>
        <w:t xml:space="preserve"> </w:t>
      </w:r>
      <w:r>
        <w:rPr>
          <w:sz w:val="28"/>
          <w:szCs w:val="28"/>
        </w:rPr>
        <w:t>c</w:t>
      </w:r>
      <w:r>
        <w:rPr>
          <w:spacing w:val="-1"/>
          <w:sz w:val="28"/>
          <w:szCs w:val="28"/>
        </w:rPr>
        <w:t>o</w:t>
      </w:r>
      <w:r>
        <w:rPr>
          <w:sz w:val="28"/>
          <w:szCs w:val="28"/>
        </w:rPr>
        <w:t>-</w:t>
      </w:r>
      <w:r>
        <w:rPr>
          <w:spacing w:val="1"/>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o</w:t>
      </w:r>
      <w:r>
        <w:rPr>
          <w:sz w:val="28"/>
          <w:szCs w:val="28"/>
        </w:rPr>
        <w:t xml:space="preserve">f </w:t>
      </w:r>
      <w:r>
        <w:rPr>
          <w:spacing w:val="1"/>
          <w:sz w:val="28"/>
          <w:szCs w:val="28"/>
        </w:rPr>
        <w:t>v</w:t>
      </w:r>
      <w:r>
        <w:rPr>
          <w:sz w:val="28"/>
          <w:szCs w:val="28"/>
        </w:rPr>
        <w:t>a</w:t>
      </w:r>
      <w:r>
        <w:rPr>
          <w:spacing w:val="-2"/>
          <w:sz w:val="28"/>
          <w:szCs w:val="28"/>
        </w:rPr>
        <w:t>r</w:t>
      </w:r>
      <w:r>
        <w:rPr>
          <w:spacing w:val="1"/>
          <w:sz w:val="28"/>
          <w:szCs w:val="28"/>
        </w:rPr>
        <w:t>i</w:t>
      </w:r>
      <w:r>
        <w:rPr>
          <w:spacing w:val="-1"/>
          <w:sz w:val="28"/>
          <w:szCs w:val="28"/>
        </w:rPr>
        <w:t>ou</w:t>
      </w:r>
      <w:r>
        <w:rPr>
          <w:sz w:val="28"/>
          <w:szCs w:val="28"/>
        </w:rPr>
        <w:t>s</w:t>
      </w:r>
      <w:r>
        <w:rPr>
          <w:spacing w:val="3"/>
          <w:sz w:val="28"/>
          <w:szCs w:val="28"/>
        </w:rPr>
        <w:t xml:space="preserve"> </w:t>
      </w:r>
      <w:r>
        <w:rPr>
          <w:spacing w:val="1"/>
          <w:sz w:val="28"/>
          <w:szCs w:val="28"/>
        </w:rPr>
        <w:t>p</w:t>
      </w:r>
      <w:r>
        <w:rPr>
          <w:sz w:val="28"/>
          <w:szCs w:val="28"/>
        </w:rPr>
        <w:t>e</w:t>
      </w:r>
      <w:r>
        <w:rPr>
          <w:spacing w:val="-1"/>
          <w:sz w:val="28"/>
          <w:szCs w:val="28"/>
        </w:rPr>
        <w:t>op</w:t>
      </w:r>
      <w:r>
        <w:rPr>
          <w:spacing w:val="1"/>
          <w:sz w:val="28"/>
          <w:szCs w:val="28"/>
        </w:rPr>
        <w:t>l</w:t>
      </w:r>
      <w:r>
        <w:rPr>
          <w:sz w:val="28"/>
          <w:szCs w:val="28"/>
        </w:rPr>
        <w:t xml:space="preserve">e </w:t>
      </w:r>
      <w:r>
        <w:rPr>
          <w:spacing w:val="1"/>
          <w:sz w:val="28"/>
          <w:szCs w:val="28"/>
        </w:rPr>
        <w:t>i</w:t>
      </w:r>
      <w:r>
        <w:rPr>
          <w:spacing w:val="-1"/>
          <w:sz w:val="28"/>
          <w:szCs w:val="28"/>
        </w:rPr>
        <w:t>n</w:t>
      </w:r>
      <w:r>
        <w:rPr>
          <w:spacing w:val="1"/>
          <w:sz w:val="28"/>
          <w:szCs w:val="28"/>
        </w:rPr>
        <w:t>v</w:t>
      </w:r>
      <w:r>
        <w:rPr>
          <w:spacing w:val="-1"/>
          <w:sz w:val="28"/>
          <w:szCs w:val="28"/>
        </w:rPr>
        <w:t>ol</w:t>
      </w:r>
      <w:r>
        <w:rPr>
          <w:spacing w:val="1"/>
          <w:sz w:val="28"/>
          <w:szCs w:val="28"/>
        </w:rPr>
        <w:t>v</w:t>
      </w:r>
      <w:r>
        <w:rPr>
          <w:spacing w:val="-2"/>
          <w:sz w:val="28"/>
          <w:szCs w:val="28"/>
        </w:rPr>
        <w:t>e</w:t>
      </w:r>
      <w:r>
        <w:rPr>
          <w:sz w:val="28"/>
          <w:szCs w:val="28"/>
        </w:rPr>
        <w:t>d</w:t>
      </w:r>
      <w:r>
        <w:rPr>
          <w:spacing w:val="-2"/>
          <w:sz w:val="28"/>
          <w:szCs w:val="28"/>
        </w:rPr>
        <w:t xml:space="preserve"> </w:t>
      </w:r>
      <w:r>
        <w:rPr>
          <w:sz w:val="28"/>
          <w:szCs w:val="28"/>
        </w:rPr>
        <w:t>e</w:t>
      </w:r>
      <w:r>
        <w:rPr>
          <w:spacing w:val="1"/>
          <w:sz w:val="28"/>
          <w:szCs w:val="28"/>
        </w:rPr>
        <w:t>i</w:t>
      </w:r>
      <w:r>
        <w:rPr>
          <w:spacing w:val="-1"/>
          <w:sz w:val="28"/>
          <w:szCs w:val="28"/>
        </w:rPr>
        <w:t>th</w:t>
      </w:r>
      <w:r>
        <w:rPr>
          <w:sz w:val="28"/>
          <w:szCs w:val="28"/>
        </w:rPr>
        <w:t xml:space="preserve">er </w:t>
      </w:r>
      <w:r>
        <w:rPr>
          <w:spacing w:val="1"/>
          <w:sz w:val="28"/>
          <w:szCs w:val="28"/>
        </w:rPr>
        <w:t>d</w:t>
      </w:r>
      <w:r>
        <w:rPr>
          <w:spacing w:val="-1"/>
          <w:sz w:val="28"/>
          <w:szCs w:val="28"/>
        </w:rPr>
        <w:t>i</w:t>
      </w:r>
      <w:r>
        <w:rPr>
          <w:sz w:val="28"/>
          <w:szCs w:val="28"/>
        </w:rPr>
        <w:t>rec</w:t>
      </w:r>
      <w:r>
        <w:rPr>
          <w:spacing w:val="-1"/>
          <w:sz w:val="28"/>
          <w:szCs w:val="28"/>
        </w:rPr>
        <w:t>tl</w:t>
      </w:r>
      <w:r>
        <w:rPr>
          <w:sz w:val="28"/>
          <w:szCs w:val="28"/>
        </w:rPr>
        <w:t>y</w:t>
      </w:r>
      <w:r>
        <w:rPr>
          <w:spacing w:val="1"/>
          <w:sz w:val="28"/>
          <w:szCs w:val="28"/>
        </w:rPr>
        <w:t xml:space="preserve"> </w:t>
      </w:r>
      <w:r>
        <w:rPr>
          <w:spacing w:val="-1"/>
          <w:sz w:val="28"/>
          <w:szCs w:val="28"/>
        </w:rPr>
        <w:t>o</w:t>
      </w:r>
      <w:r>
        <w:rPr>
          <w:sz w:val="28"/>
          <w:szCs w:val="28"/>
        </w:rPr>
        <w:t xml:space="preserve">r </w:t>
      </w:r>
      <w:r>
        <w:rPr>
          <w:spacing w:val="1"/>
          <w:sz w:val="28"/>
          <w:szCs w:val="28"/>
        </w:rPr>
        <w:t>i</w:t>
      </w:r>
      <w:r>
        <w:rPr>
          <w:spacing w:val="-1"/>
          <w:sz w:val="28"/>
          <w:szCs w:val="28"/>
        </w:rPr>
        <w:t>nd</w:t>
      </w:r>
      <w:r>
        <w:rPr>
          <w:spacing w:val="1"/>
          <w:sz w:val="28"/>
          <w:szCs w:val="28"/>
        </w:rPr>
        <w:t>i</w:t>
      </w:r>
      <w:r>
        <w:rPr>
          <w:sz w:val="28"/>
          <w:szCs w:val="28"/>
        </w:rPr>
        <w:t>re</w:t>
      </w:r>
      <w:r>
        <w:rPr>
          <w:spacing w:val="-2"/>
          <w:sz w:val="28"/>
          <w:szCs w:val="28"/>
        </w:rPr>
        <w:t>c</w:t>
      </w:r>
      <w:r>
        <w:rPr>
          <w:spacing w:val="1"/>
          <w:sz w:val="28"/>
          <w:szCs w:val="28"/>
        </w:rPr>
        <w:t>t</w:t>
      </w:r>
      <w:r>
        <w:rPr>
          <w:spacing w:val="-1"/>
          <w:sz w:val="28"/>
          <w:szCs w:val="28"/>
        </w:rPr>
        <w:t>ly</w:t>
      </w:r>
      <w:r>
        <w:rPr>
          <w:color w:val="111111"/>
          <w:sz w:val="28"/>
          <w:szCs w:val="28"/>
        </w:rPr>
        <w:t>.</w:t>
      </w:r>
    </w:p>
    <w:p w14:paraId="3D801367" w14:textId="77777777" w:rsidR="003726E6" w:rsidRDefault="001744D2">
      <w:pPr>
        <w:spacing w:before="8" w:line="359" w:lineRule="auto"/>
        <w:ind w:left="118" w:right="64" w:firstLine="614"/>
        <w:jc w:val="both"/>
        <w:rPr>
          <w:sz w:val="28"/>
          <w:szCs w:val="28"/>
        </w:rPr>
      </w:pPr>
      <w:r>
        <w:rPr>
          <w:spacing w:val="-1"/>
          <w:sz w:val="28"/>
          <w:szCs w:val="28"/>
        </w:rPr>
        <w:t>W</w:t>
      </w:r>
      <w:r>
        <w:rPr>
          <w:sz w:val="28"/>
          <w:szCs w:val="28"/>
        </w:rPr>
        <w:t>e</w:t>
      </w:r>
      <w:r>
        <w:rPr>
          <w:spacing w:val="-14"/>
          <w:sz w:val="28"/>
          <w:szCs w:val="28"/>
        </w:rPr>
        <w:t xml:space="preserve"> </w:t>
      </w:r>
      <w:r>
        <w:rPr>
          <w:sz w:val="28"/>
          <w:szCs w:val="28"/>
        </w:rPr>
        <w:t>e</w:t>
      </w:r>
      <w:r>
        <w:rPr>
          <w:spacing w:val="1"/>
          <w:sz w:val="28"/>
          <w:szCs w:val="28"/>
        </w:rPr>
        <w:t>x</w:t>
      </w:r>
      <w:r>
        <w:rPr>
          <w:spacing w:val="-1"/>
          <w:sz w:val="28"/>
          <w:szCs w:val="28"/>
        </w:rPr>
        <w:t>p</w:t>
      </w:r>
      <w:r>
        <w:rPr>
          <w:sz w:val="28"/>
          <w:szCs w:val="28"/>
        </w:rPr>
        <w:t>re</w:t>
      </w:r>
      <w:r>
        <w:rPr>
          <w:spacing w:val="-1"/>
          <w:sz w:val="28"/>
          <w:szCs w:val="28"/>
        </w:rPr>
        <w:t>s</w:t>
      </w:r>
      <w:r>
        <w:rPr>
          <w:sz w:val="28"/>
          <w:szCs w:val="28"/>
        </w:rPr>
        <w:t>s</w:t>
      </w:r>
      <w:r>
        <w:rPr>
          <w:spacing w:val="-16"/>
          <w:sz w:val="28"/>
          <w:szCs w:val="28"/>
        </w:rPr>
        <w:t xml:space="preserve"> </w:t>
      </w:r>
      <w:r>
        <w:rPr>
          <w:spacing w:val="1"/>
          <w:sz w:val="28"/>
          <w:szCs w:val="28"/>
        </w:rPr>
        <w:t>o</w:t>
      </w:r>
      <w:r>
        <w:rPr>
          <w:spacing w:val="-1"/>
          <w:sz w:val="28"/>
          <w:szCs w:val="28"/>
        </w:rPr>
        <w:t>u</w:t>
      </w:r>
      <w:r>
        <w:rPr>
          <w:sz w:val="28"/>
          <w:szCs w:val="28"/>
        </w:rPr>
        <w:t>r</w:t>
      </w:r>
      <w:r>
        <w:rPr>
          <w:spacing w:val="-15"/>
          <w:sz w:val="28"/>
          <w:szCs w:val="28"/>
        </w:rPr>
        <w:t xml:space="preserve"> </w:t>
      </w:r>
      <w:r>
        <w:rPr>
          <w:spacing w:val="1"/>
          <w:sz w:val="28"/>
          <w:szCs w:val="28"/>
        </w:rPr>
        <w:t>s</w:t>
      </w:r>
      <w:r>
        <w:rPr>
          <w:spacing w:val="-1"/>
          <w:sz w:val="28"/>
          <w:szCs w:val="28"/>
        </w:rPr>
        <w:t>i</w:t>
      </w:r>
      <w:r>
        <w:rPr>
          <w:spacing w:val="1"/>
          <w:sz w:val="28"/>
          <w:szCs w:val="28"/>
        </w:rPr>
        <w:t>n</w:t>
      </w:r>
      <w:r>
        <w:rPr>
          <w:spacing w:val="-2"/>
          <w:sz w:val="28"/>
          <w:szCs w:val="28"/>
        </w:rPr>
        <w:t>c</w:t>
      </w:r>
      <w:r>
        <w:rPr>
          <w:sz w:val="28"/>
          <w:szCs w:val="28"/>
        </w:rPr>
        <w:t>ere</w:t>
      </w:r>
      <w:r>
        <w:rPr>
          <w:spacing w:val="-14"/>
          <w:sz w:val="28"/>
          <w:szCs w:val="28"/>
        </w:rPr>
        <w:t xml:space="preserve"> </w:t>
      </w:r>
      <w:r>
        <w:rPr>
          <w:spacing w:val="1"/>
          <w:sz w:val="28"/>
          <w:szCs w:val="28"/>
        </w:rPr>
        <w:t>t</w:t>
      </w:r>
      <w:r>
        <w:rPr>
          <w:spacing w:val="-1"/>
          <w:sz w:val="28"/>
          <w:szCs w:val="28"/>
        </w:rPr>
        <w:t>h</w:t>
      </w:r>
      <w:r>
        <w:rPr>
          <w:sz w:val="28"/>
          <w:szCs w:val="28"/>
        </w:rPr>
        <w:t>a</w:t>
      </w:r>
      <w:r>
        <w:rPr>
          <w:spacing w:val="-1"/>
          <w:sz w:val="28"/>
          <w:szCs w:val="28"/>
        </w:rPr>
        <w:t>n</w:t>
      </w:r>
      <w:r>
        <w:rPr>
          <w:spacing w:val="1"/>
          <w:sz w:val="28"/>
          <w:szCs w:val="28"/>
        </w:rPr>
        <w:t>k</w:t>
      </w:r>
      <w:r>
        <w:rPr>
          <w:sz w:val="28"/>
          <w:szCs w:val="28"/>
        </w:rPr>
        <w:t>s</w:t>
      </w:r>
      <w:r>
        <w:rPr>
          <w:spacing w:val="-16"/>
          <w:sz w:val="28"/>
          <w:szCs w:val="28"/>
        </w:rPr>
        <w:t xml:space="preserve"> </w:t>
      </w:r>
      <w:r>
        <w:rPr>
          <w:spacing w:val="1"/>
          <w:sz w:val="28"/>
          <w:szCs w:val="28"/>
        </w:rPr>
        <w:t>t</w:t>
      </w:r>
      <w:r>
        <w:rPr>
          <w:sz w:val="28"/>
          <w:szCs w:val="28"/>
        </w:rPr>
        <w:t>o</w:t>
      </w:r>
      <w:r>
        <w:rPr>
          <w:spacing w:val="-16"/>
          <w:sz w:val="28"/>
          <w:szCs w:val="28"/>
        </w:rPr>
        <w:t xml:space="preserve"> </w:t>
      </w:r>
      <w:r>
        <w:rPr>
          <w:spacing w:val="1"/>
          <w:sz w:val="28"/>
          <w:szCs w:val="28"/>
        </w:rPr>
        <w:t>o</w:t>
      </w:r>
      <w:r>
        <w:rPr>
          <w:spacing w:val="-1"/>
          <w:sz w:val="28"/>
          <w:szCs w:val="28"/>
        </w:rPr>
        <w:t>u</w:t>
      </w:r>
      <w:r>
        <w:rPr>
          <w:sz w:val="28"/>
          <w:szCs w:val="28"/>
        </w:rPr>
        <w:t>r</w:t>
      </w:r>
      <w:r>
        <w:rPr>
          <w:spacing w:val="-15"/>
          <w:sz w:val="28"/>
          <w:szCs w:val="28"/>
        </w:rPr>
        <w:t xml:space="preserve"> </w:t>
      </w:r>
      <w:r>
        <w:rPr>
          <w:spacing w:val="1"/>
          <w:sz w:val="28"/>
          <w:szCs w:val="28"/>
        </w:rPr>
        <w:t>b</w:t>
      </w:r>
      <w:r>
        <w:rPr>
          <w:sz w:val="28"/>
          <w:szCs w:val="28"/>
        </w:rPr>
        <w:t>e</w:t>
      </w:r>
      <w:r>
        <w:rPr>
          <w:spacing w:val="-1"/>
          <w:sz w:val="28"/>
          <w:szCs w:val="28"/>
        </w:rPr>
        <w:t>lo</w:t>
      </w:r>
      <w:r>
        <w:rPr>
          <w:spacing w:val="1"/>
          <w:sz w:val="28"/>
          <w:szCs w:val="28"/>
        </w:rPr>
        <w:t>v</w:t>
      </w:r>
      <w:r>
        <w:rPr>
          <w:spacing w:val="-2"/>
          <w:sz w:val="28"/>
          <w:szCs w:val="28"/>
        </w:rPr>
        <w:t>e</w:t>
      </w:r>
      <w:r>
        <w:rPr>
          <w:sz w:val="28"/>
          <w:szCs w:val="28"/>
        </w:rPr>
        <w:t>d</w:t>
      </w:r>
      <w:r>
        <w:rPr>
          <w:spacing w:val="-11"/>
          <w:sz w:val="28"/>
          <w:szCs w:val="28"/>
        </w:rPr>
        <w:t xml:space="preserve"> </w:t>
      </w:r>
      <w:r>
        <w:rPr>
          <w:sz w:val="28"/>
          <w:szCs w:val="28"/>
        </w:rPr>
        <w:t>C</w:t>
      </w:r>
      <w:r>
        <w:rPr>
          <w:spacing w:val="-1"/>
          <w:sz w:val="28"/>
          <w:szCs w:val="28"/>
        </w:rPr>
        <w:t>h</w:t>
      </w:r>
      <w:r>
        <w:rPr>
          <w:sz w:val="28"/>
          <w:szCs w:val="28"/>
        </w:rPr>
        <w:t>a</w:t>
      </w:r>
      <w:r>
        <w:rPr>
          <w:spacing w:val="1"/>
          <w:sz w:val="28"/>
          <w:szCs w:val="28"/>
        </w:rPr>
        <w:t>i</w:t>
      </w:r>
      <w:r>
        <w:rPr>
          <w:sz w:val="28"/>
          <w:szCs w:val="28"/>
        </w:rPr>
        <w:t>r</w:t>
      </w:r>
      <w:r>
        <w:rPr>
          <w:spacing w:val="-5"/>
          <w:sz w:val="28"/>
          <w:szCs w:val="28"/>
        </w:rPr>
        <w:t>m</w:t>
      </w:r>
      <w:r>
        <w:rPr>
          <w:sz w:val="28"/>
          <w:szCs w:val="28"/>
        </w:rPr>
        <w:t>an</w:t>
      </w:r>
      <w:r>
        <w:rPr>
          <w:spacing w:val="-11"/>
          <w:sz w:val="28"/>
          <w:szCs w:val="28"/>
        </w:rPr>
        <w:t xml:space="preserve"> </w:t>
      </w:r>
      <w:r>
        <w:rPr>
          <w:spacing w:val="-1"/>
          <w:sz w:val="28"/>
          <w:szCs w:val="28"/>
        </w:rPr>
        <w:t>o</w:t>
      </w:r>
      <w:r>
        <w:rPr>
          <w:sz w:val="28"/>
          <w:szCs w:val="28"/>
        </w:rPr>
        <w:t>f</w:t>
      </w:r>
      <w:r>
        <w:rPr>
          <w:spacing w:val="-15"/>
          <w:sz w:val="28"/>
          <w:szCs w:val="28"/>
        </w:rPr>
        <w:t xml:space="preserve"> </w:t>
      </w:r>
      <w:r>
        <w:rPr>
          <w:sz w:val="28"/>
          <w:szCs w:val="28"/>
        </w:rPr>
        <w:t>Sri</w:t>
      </w:r>
      <w:r>
        <w:rPr>
          <w:spacing w:val="-11"/>
          <w:sz w:val="28"/>
          <w:szCs w:val="28"/>
        </w:rPr>
        <w:t xml:space="preserve"> </w:t>
      </w:r>
      <w:r>
        <w:rPr>
          <w:spacing w:val="-1"/>
          <w:sz w:val="28"/>
          <w:szCs w:val="28"/>
        </w:rPr>
        <w:t>N</w:t>
      </w:r>
      <w:r>
        <w:rPr>
          <w:sz w:val="28"/>
          <w:szCs w:val="28"/>
        </w:rPr>
        <w:t>a</w:t>
      </w:r>
      <w:r>
        <w:rPr>
          <w:spacing w:val="1"/>
          <w:sz w:val="28"/>
          <w:szCs w:val="28"/>
        </w:rPr>
        <w:t>n</w:t>
      </w:r>
      <w:r>
        <w:rPr>
          <w:spacing w:val="-1"/>
          <w:sz w:val="28"/>
          <w:szCs w:val="28"/>
        </w:rPr>
        <w:t>dh</w:t>
      </w:r>
      <w:r>
        <w:rPr>
          <w:sz w:val="28"/>
          <w:szCs w:val="28"/>
        </w:rPr>
        <w:t>a</w:t>
      </w:r>
      <w:r>
        <w:rPr>
          <w:spacing w:val="-14"/>
          <w:sz w:val="28"/>
          <w:szCs w:val="28"/>
        </w:rPr>
        <w:t xml:space="preserve"> </w:t>
      </w:r>
      <w:r>
        <w:rPr>
          <w:spacing w:val="-1"/>
          <w:sz w:val="28"/>
          <w:szCs w:val="28"/>
        </w:rPr>
        <w:t>E</w:t>
      </w:r>
      <w:r>
        <w:rPr>
          <w:spacing w:val="1"/>
          <w:sz w:val="28"/>
          <w:szCs w:val="28"/>
        </w:rPr>
        <w:t>d</w:t>
      </w:r>
      <w:r>
        <w:rPr>
          <w:spacing w:val="-1"/>
          <w:sz w:val="28"/>
          <w:szCs w:val="28"/>
        </w:rPr>
        <w:t>u</w:t>
      </w:r>
      <w:r>
        <w:rPr>
          <w:sz w:val="28"/>
          <w:szCs w:val="28"/>
        </w:rPr>
        <w:t>ca</w:t>
      </w:r>
      <w:r>
        <w:rPr>
          <w:spacing w:val="-1"/>
          <w:sz w:val="28"/>
          <w:szCs w:val="28"/>
        </w:rPr>
        <w:t>t</w:t>
      </w:r>
      <w:r>
        <w:rPr>
          <w:spacing w:val="1"/>
          <w:sz w:val="28"/>
          <w:szCs w:val="28"/>
        </w:rPr>
        <w:t>i</w:t>
      </w:r>
      <w:r>
        <w:rPr>
          <w:spacing w:val="-1"/>
          <w:sz w:val="28"/>
          <w:szCs w:val="28"/>
        </w:rPr>
        <w:t>on</w:t>
      </w:r>
      <w:r>
        <w:rPr>
          <w:sz w:val="28"/>
          <w:szCs w:val="28"/>
        </w:rPr>
        <w:t xml:space="preserve">al </w:t>
      </w:r>
      <w:r>
        <w:rPr>
          <w:spacing w:val="-1"/>
          <w:sz w:val="28"/>
          <w:szCs w:val="28"/>
        </w:rPr>
        <w:t>T</w:t>
      </w:r>
      <w:r>
        <w:rPr>
          <w:sz w:val="28"/>
          <w:szCs w:val="28"/>
        </w:rPr>
        <w:t>r</w:t>
      </w:r>
      <w:r>
        <w:rPr>
          <w:spacing w:val="1"/>
          <w:sz w:val="28"/>
          <w:szCs w:val="28"/>
        </w:rPr>
        <w:t>u</w:t>
      </w:r>
      <w:r>
        <w:rPr>
          <w:spacing w:val="-1"/>
          <w:sz w:val="28"/>
          <w:szCs w:val="28"/>
        </w:rPr>
        <w:t>s</w:t>
      </w:r>
      <w:r>
        <w:rPr>
          <w:sz w:val="28"/>
          <w:szCs w:val="28"/>
        </w:rPr>
        <w:t xml:space="preserve">t </w:t>
      </w:r>
      <w:proofErr w:type="spellStart"/>
      <w:proofErr w:type="gramStart"/>
      <w:r>
        <w:rPr>
          <w:b/>
          <w:sz w:val="28"/>
          <w:szCs w:val="28"/>
        </w:rPr>
        <w:t>Th</w:t>
      </w:r>
      <w:r>
        <w:rPr>
          <w:b/>
          <w:spacing w:val="1"/>
          <w:sz w:val="28"/>
          <w:szCs w:val="28"/>
        </w:rPr>
        <w:t>i</w:t>
      </w:r>
      <w:r>
        <w:rPr>
          <w:b/>
          <w:spacing w:val="-2"/>
          <w:sz w:val="28"/>
          <w:szCs w:val="28"/>
        </w:rPr>
        <w:t>r</w:t>
      </w:r>
      <w:r>
        <w:rPr>
          <w:b/>
          <w:sz w:val="28"/>
          <w:szCs w:val="28"/>
        </w:rPr>
        <w:t>u</w:t>
      </w:r>
      <w:r>
        <w:rPr>
          <w:b/>
          <w:spacing w:val="-1"/>
          <w:sz w:val="28"/>
          <w:szCs w:val="28"/>
        </w:rPr>
        <w:t>.V.</w:t>
      </w:r>
      <w:r>
        <w:rPr>
          <w:b/>
          <w:sz w:val="28"/>
          <w:szCs w:val="28"/>
        </w:rPr>
        <w:t>Sh</w:t>
      </w:r>
      <w:r>
        <w:rPr>
          <w:b/>
          <w:spacing w:val="1"/>
          <w:sz w:val="28"/>
          <w:szCs w:val="28"/>
        </w:rPr>
        <w:t>a</w:t>
      </w:r>
      <w:r>
        <w:rPr>
          <w:b/>
          <w:sz w:val="28"/>
          <w:szCs w:val="28"/>
        </w:rPr>
        <w:t>n</w:t>
      </w:r>
      <w:r>
        <w:rPr>
          <w:b/>
          <w:spacing w:val="-4"/>
          <w:sz w:val="28"/>
          <w:szCs w:val="28"/>
        </w:rPr>
        <w:t>m</w:t>
      </w:r>
      <w:r>
        <w:rPr>
          <w:b/>
          <w:sz w:val="28"/>
          <w:szCs w:val="28"/>
        </w:rPr>
        <w:t>u</w:t>
      </w:r>
      <w:r>
        <w:rPr>
          <w:b/>
          <w:spacing w:val="1"/>
          <w:sz w:val="28"/>
          <w:szCs w:val="28"/>
        </w:rPr>
        <w:t>ga</w:t>
      </w:r>
      <w:r>
        <w:rPr>
          <w:b/>
          <w:spacing w:val="-3"/>
          <w:sz w:val="28"/>
          <w:szCs w:val="28"/>
        </w:rPr>
        <w:t>n</w:t>
      </w:r>
      <w:proofErr w:type="spellEnd"/>
      <w:proofErr w:type="gramEnd"/>
      <w:r>
        <w:rPr>
          <w:sz w:val="28"/>
          <w:szCs w:val="28"/>
        </w:rPr>
        <w:t>,</w:t>
      </w:r>
      <w:r>
        <w:rPr>
          <w:spacing w:val="3"/>
          <w:sz w:val="28"/>
          <w:szCs w:val="28"/>
        </w:rPr>
        <w:t xml:space="preserve"> </w:t>
      </w:r>
      <w:r>
        <w:rPr>
          <w:sz w:val="28"/>
          <w:szCs w:val="28"/>
        </w:rPr>
        <w:t>a</w:t>
      </w:r>
      <w:r>
        <w:rPr>
          <w:spacing w:val="1"/>
          <w:sz w:val="28"/>
          <w:szCs w:val="28"/>
        </w:rPr>
        <w:t>n</w:t>
      </w:r>
      <w:r>
        <w:rPr>
          <w:sz w:val="28"/>
          <w:szCs w:val="28"/>
        </w:rPr>
        <w:t xml:space="preserve">d </w:t>
      </w:r>
      <w:r>
        <w:rPr>
          <w:spacing w:val="1"/>
          <w:sz w:val="28"/>
          <w:szCs w:val="28"/>
        </w:rPr>
        <w:t>o</w:t>
      </w:r>
      <w:r>
        <w:rPr>
          <w:spacing w:val="-1"/>
          <w:sz w:val="28"/>
          <w:szCs w:val="28"/>
        </w:rPr>
        <w:t>u</w:t>
      </w:r>
      <w:r>
        <w:rPr>
          <w:sz w:val="28"/>
          <w:szCs w:val="28"/>
        </w:rPr>
        <w:t>r</w:t>
      </w:r>
      <w:r>
        <w:rPr>
          <w:spacing w:val="1"/>
          <w:sz w:val="28"/>
          <w:szCs w:val="28"/>
        </w:rPr>
        <w:t xml:space="preserve"> b</w:t>
      </w:r>
      <w:r>
        <w:rPr>
          <w:spacing w:val="-2"/>
          <w:sz w:val="28"/>
          <w:szCs w:val="28"/>
        </w:rPr>
        <w:t>e</w:t>
      </w:r>
      <w:r>
        <w:rPr>
          <w:spacing w:val="1"/>
          <w:sz w:val="28"/>
          <w:szCs w:val="28"/>
        </w:rPr>
        <w:t>l</w:t>
      </w:r>
      <w:r>
        <w:rPr>
          <w:spacing w:val="-1"/>
          <w:sz w:val="28"/>
          <w:szCs w:val="28"/>
        </w:rPr>
        <w:t>ov</w:t>
      </w:r>
      <w:r>
        <w:rPr>
          <w:sz w:val="28"/>
          <w:szCs w:val="28"/>
        </w:rPr>
        <w:t>ed Secre</w:t>
      </w:r>
      <w:r>
        <w:rPr>
          <w:spacing w:val="-1"/>
          <w:sz w:val="28"/>
          <w:szCs w:val="28"/>
        </w:rPr>
        <w:t>t</w:t>
      </w:r>
      <w:r>
        <w:rPr>
          <w:sz w:val="28"/>
          <w:szCs w:val="28"/>
        </w:rPr>
        <w:t>ar</w:t>
      </w:r>
      <w:r>
        <w:rPr>
          <w:spacing w:val="-4"/>
          <w:sz w:val="28"/>
          <w:szCs w:val="28"/>
        </w:rPr>
        <w:t>y</w:t>
      </w:r>
      <w:r>
        <w:rPr>
          <w:sz w:val="28"/>
          <w:szCs w:val="28"/>
        </w:rPr>
        <w:t>,</w:t>
      </w:r>
      <w:r>
        <w:rPr>
          <w:spacing w:val="3"/>
          <w:sz w:val="28"/>
          <w:szCs w:val="28"/>
        </w:rPr>
        <w:t xml:space="preserve"> </w:t>
      </w:r>
      <w:proofErr w:type="spellStart"/>
      <w:proofErr w:type="gramStart"/>
      <w:r>
        <w:rPr>
          <w:b/>
          <w:sz w:val="28"/>
          <w:szCs w:val="28"/>
        </w:rPr>
        <w:t>Th</w:t>
      </w:r>
      <w:r>
        <w:rPr>
          <w:b/>
          <w:spacing w:val="1"/>
          <w:sz w:val="28"/>
          <w:szCs w:val="28"/>
        </w:rPr>
        <w:t>i</w:t>
      </w:r>
      <w:r>
        <w:rPr>
          <w:b/>
          <w:spacing w:val="-2"/>
          <w:sz w:val="28"/>
          <w:szCs w:val="28"/>
        </w:rPr>
        <w:t>r</w:t>
      </w:r>
      <w:r>
        <w:rPr>
          <w:b/>
          <w:sz w:val="28"/>
          <w:szCs w:val="28"/>
        </w:rPr>
        <w:t>u</w:t>
      </w:r>
      <w:r>
        <w:rPr>
          <w:b/>
          <w:spacing w:val="-1"/>
          <w:sz w:val="28"/>
          <w:szCs w:val="28"/>
        </w:rPr>
        <w:t>.</w:t>
      </w:r>
      <w:r>
        <w:rPr>
          <w:b/>
          <w:sz w:val="28"/>
          <w:szCs w:val="28"/>
        </w:rPr>
        <w:t>S</w:t>
      </w:r>
      <w:r>
        <w:rPr>
          <w:b/>
          <w:spacing w:val="-1"/>
          <w:sz w:val="28"/>
          <w:szCs w:val="28"/>
        </w:rPr>
        <w:t>.</w:t>
      </w:r>
      <w:r>
        <w:rPr>
          <w:b/>
          <w:sz w:val="28"/>
          <w:szCs w:val="28"/>
        </w:rPr>
        <w:t>Th</w:t>
      </w:r>
      <w:r>
        <w:rPr>
          <w:b/>
          <w:spacing w:val="1"/>
          <w:sz w:val="28"/>
          <w:szCs w:val="28"/>
        </w:rPr>
        <w:t>i</w:t>
      </w:r>
      <w:r>
        <w:rPr>
          <w:b/>
          <w:spacing w:val="-2"/>
          <w:sz w:val="28"/>
          <w:szCs w:val="28"/>
        </w:rPr>
        <w:t>r</w:t>
      </w:r>
      <w:r>
        <w:rPr>
          <w:b/>
          <w:sz w:val="28"/>
          <w:szCs w:val="28"/>
        </w:rPr>
        <w:t>u</w:t>
      </w:r>
      <w:r>
        <w:rPr>
          <w:b/>
          <w:spacing w:val="-4"/>
          <w:sz w:val="28"/>
          <w:szCs w:val="28"/>
        </w:rPr>
        <w:t>m</w:t>
      </w:r>
      <w:r>
        <w:rPr>
          <w:b/>
          <w:spacing w:val="1"/>
          <w:sz w:val="28"/>
          <w:szCs w:val="28"/>
        </w:rPr>
        <w:t>oo</w:t>
      </w:r>
      <w:r>
        <w:rPr>
          <w:b/>
          <w:sz w:val="28"/>
          <w:szCs w:val="28"/>
        </w:rPr>
        <w:t>rth</w:t>
      </w:r>
      <w:r>
        <w:rPr>
          <w:b/>
          <w:spacing w:val="-1"/>
          <w:sz w:val="28"/>
          <w:szCs w:val="28"/>
        </w:rPr>
        <w:t>i</w:t>
      </w:r>
      <w:proofErr w:type="spellEnd"/>
      <w:proofErr w:type="gramEnd"/>
      <w:r>
        <w:rPr>
          <w:sz w:val="28"/>
          <w:szCs w:val="28"/>
        </w:rPr>
        <w:t xml:space="preserve">, </w:t>
      </w:r>
      <w:r>
        <w:rPr>
          <w:spacing w:val="1"/>
          <w:sz w:val="28"/>
          <w:szCs w:val="28"/>
        </w:rPr>
        <w:t>o</w:t>
      </w:r>
      <w:r>
        <w:rPr>
          <w:sz w:val="28"/>
          <w:szCs w:val="28"/>
        </w:rPr>
        <w:t xml:space="preserve">f </w:t>
      </w:r>
      <w:r>
        <w:rPr>
          <w:spacing w:val="-1"/>
          <w:sz w:val="28"/>
          <w:szCs w:val="28"/>
        </w:rPr>
        <w:t>N</w:t>
      </w:r>
      <w:r>
        <w:rPr>
          <w:sz w:val="28"/>
          <w:szCs w:val="28"/>
        </w:rPr>
        <w:t>a</w:t>
      </w:r>
      <w:r>
        <w:rPr>
          <w:spacing w:val="1"/>
          <w:sz w:val="28"/>
          <w:szCs w:val="28"/>
        </w:rPr>
        <w:t>n</w:t>
      </w:r>
      <w:r>
        <w:rPr>
          <w:spacing w:val="-1"/>
          <w:sz w:val="28"/>
          <w:szCs w:val="28"/>
        </w:rPr>
        <w:t>d</w:t>
      </w:r>
      <w:r>
        <w:rPr>
          <w:spacing w:val="1"/>
          <w:sz w:val="28"/>
          <w:szCs w:val="28"/>
        </w:rPr>
        <w:t>h</w:t>
      </w:r>
      <w:r>
        <w:rPr>
          <w:sz w:val="28"/>
          <w:szCs w:val="28"/>
        </w:rPr>
        <w:t xml:space="preserve">a </w:t>
      </w:r>
      <w:r>
        <w:rPr>
          <w:spacing w:val="-1"/>
          <w:sz w:val="28"/>
          <w:szCs w:val="28"/>
        </w:rPr>
        <w:t>E</w:t>
      </w:r>
      <w:r>
        <w:rPr>
          <w:spacing w:val="1"/>
          <w:sz w:val="28"/>
          <w:szCs w:val="28"/>
        </w:rPr>
        <w:t>n</w:t>
      </w:r>
      <w:r>
        <w:rPr>
          <w:spacing w:val="-1"/>
          <w:sz w:val="28"/>
          <w:szCs w:val="28"/>
        </w:rPr>
        <w:t>g</w:t>
      </w:r>
      <w:r>
        <w:rPr>
          <w:spacing w:val="1"/>
          <w:sz w:val="28"/>
          <w:szCs w:val="28"/>
        </w:rPr>
        <w:t>i</w:t>
      </w:r>
      <w:r>
        <w:rPr>
          <w:spacing w:val="-1"/>
          <w:sz w:val="28"/>
          <w:szCs w:val="28"/>
        </w:rPr>
        <w:t>n</w:t>
      </w:r>
      <w:r>
        <w:rPr>
          <w:sz w:val="28"/>
          <w:szCs w:val="28"/>
        </w:rPr>
        <w:t>eer</w:t>
      </w:r>
      <w:r>
        <w:rPr>
          <w:spacing w:val="-1"/>
          <w:sz w:val="28"/>
          <w:szCs w:val="28"/>
        </w:rPr>
        <w:t>in</w:t>
      </w:r>
      <w:r>
        <w:rPr>
          <w:sz w:val="28"/>
          <w:szCs w:val="28"/>
        </w:rPr>
        <w:t>g</w:t>
      </w:r>
      <w:r>
        <w:rPr>
          <w:spacing w:val="3"/>
          <w:sz w:val="28"/>
          <w:szCs w:val="28"/>
        </w:rPr>
        <w:t xml:space="preserve"> </w:t>
      </w:r>
      <w:r>
        <w:rPr>
          <w:sz w:val="28"/>
          <w:szCs w:val="28"/>
        </w:rPr>
        <w:t>C</w:t>
      </w:r>
      <w:r>
        <w:rPr>
          <w:spacing w:val="-1"/>
          <w:sz w:val="28"/>
          <w:szCs w:val="28"/>
        </w:rPr>
        <w:t>o</w:t>
      </w:r>
      <w:r>
        <w:rPr>
          <w:spacing w:val="1"/>
          <w:sz w:val="28"/>
          <w:szCs w:val="28"/>
        </w:rPr>
        <w:t>l</w:t>
      </w:r>
      <w:r>
        <w:rPr>
          <w:spacing w:val="-1"/>
          <w:sz w:val="28"/>
          <w:szCs w:val="28"/>
        </w:rPr>
        <w:t>l</w:t>
      </w:r>
      <w:r>
        <w:rPr>
          <w:sz w:val="28"/>
          <w:szCs w:val="28"/>
        </w:rPr>
        <w:t>e</w:t>
      </w:r>
      <w:r>
        <w:rPr>
          <w:spacing w:val="-1"/>
          <w:sz w:val="28"/>
          <w:szCs w:val="28"/>
        </w:rPr>
        <w:t>g</w:t>
      </w:r>
      <w:r>
        <w:rPr>
          <w:sz w:val="28"/>
          <w:szCs w:val="28"/>
        </w:rPr>
        <w:t>e</w:t>
      </w:r>
      <w:r>
        <w:rPr>
          <w:spacing w:val="2"/>
          <w:sz w:val="28"/>
          <w:szCs w:val="28"/>
        </w:rPr>
        <w:t xml:space="preserve"> </w:t>
      </w:r>
      <w:r>
        <w:rPr>
          <w:sz w:val="28"/>
          <w:szCs w:val="28"/>
        </w:rPr>
        <w:t>f</w:t>
      </w:r>
      <w:r>
        <w:rPr>
          <w:spacing w:val="1"/>
          <w:sz w:val="28"/>
          <w:szCs w:val="28"/>
        </w:rPr>
        <w:t>o</w:t>
      </w:r>
      <w:r>
        <w:rPr>
          <w:sz w:val="28"/>
          <w:szCs w:val="28"/>
        </w:rPr>
        <w:t>r</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di</w:t>
      </w:r>
      <w:r>
        <w:rPr>
          <w:spacing w:val="1"/>
          <w:sz w:val="28"/>
          <w:szCs w:val="28"/>
        </w:rPr>
        <w:t>n</w:t>
      </w:r>
      <w:r>
        <w:rPr>
          <w:sz w:val="28"/>
          <w:szCs w:val="28"/>
        </w:rPr>
        <w:t xml:space="preserve">g </w:t>
      </w:r>
      <w:r>
        <w:rPr>
          <w:spacing w:val="1"/>
          <w:sz w:val="28"/>
          <w:szCs w:val="28"/>
        </w:rPr>
        <w:t>u</w:t>
      </w:r>
      <w:r>
        <w:rPr>
          <w:sz w:val="28"/>
          <w:szCs w:val="28"/>
        </w:rPr>
        <w:t>s a</w:t>
      </w:r>
      <w:r>
        <w:rPr>
          <w:spacing w:val="1"/>
          <w:sz w:val="28"/>
          <w:szCs w:val="28"/>
        </w:rPr>
        <w:t>l</w:t>
      </w:r>
      <w:r>
        <w:rPr>
          <w:sz w:val="28"/>
          <w:szCs w:val="28"/>
        </w:rPr>
        <w:t>l</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w:t>
      </w:r>
      <w:r>
        <w:rPr>
          <w:sz w:val="28"/>
          <w:szCs w:val="28"/>
        </w:rPr>
        <w:t>a</w:t>
      </w:r>
      <w:r>
        <w:rPr>
          <w:spacing w:val="-1"/>
          <w:sz w:val="28"/>
          <w:szCs w:val="28"/>
        </w:rPr>
        <w:t>si</w:t>
      </w:r>
      <w:r>
        <w:rPr>
          <w:sz w:val="28"/>
          <w:szCs w:val="28"/>
        </w:rPr>
        <w:t>c</w:t>
      </w:r>
      <w:r>
        <w:rPr>
          <w:spacing w:val="4"/>
          <w:sz w:val="28"/>
          <w:szCs w:val="28"/>
        </w:rPr>
        <w:t xml:space="preserve"> </w:t>
      </w:r>
      <w:r>
        <w:rPr>
          <w:sz w:val="28"/>
          <w:szCs w:val="28"/>
        </w:rPr>
        <w:t>a</w:t>
      </w:r>
      <w:r>
        <w:rPr>
          <w:spacing w:val="-2"/>
          <w:sz w:val="28"/>
          <w:szCs w:val="28"/>
        </w:rPr>
        <w:t>m</w:t>
      </w:r>
      <w:r>
        <w:rPr>
          <w:sz w:val="28"/>
          <w:szCs w:val="28"/>
        </w:rPr>
        <w:t>e</w:t>
      </w:r>
      <w:r>
        <w:rPr>
          <w:spacing w:val="1"/>
          <w:sz w:val="28"/>
          <w:szCs w:val="28"/>
        </w:rPr>
        <w:t>n</w:t>
      </w:r>
      <w:r>
        <w:rPr>
          <w:spacing w:val="-1"/>
          <w:sz w:val="28"/>
          <w:szCs w:val="28"/>
        </w:rPr>
        <w:t>i</w:t>
      </w:r>
      <w:r>
        <w:rPr>
          <w:spacing w:val="1"/>
          <w:sz w:val="28"/>
          <w:szCs w:val="28"/>
        </w:rPr>
        <w:t>t</w:t>
      </w:r>
      <w:r>
        <w:rPr>
          <w:spacing w:val="-1"/>
          <w:sz w:val="28"/>
          <w:szCs w:val="28"/>
        </w:rPr>
        <w:t>i</w:t>
      </w:r>
      <w:r>
        <w:rPr>
          <w:sz w:val="28"/>
          <w:szCs w:val="28"/>
        </w:rPr>
        <w:t xml:space="preserve">es </w:t>
      </w:r>
      <w:r>
        <w:rPr>
          <w:spacing w:val="1"/>
          <w:sz w:val="28"/>
          <w:szCs w:val="28"/>
        </w:rPr>
        <w:t>t</w:t>
      </w:r>
      <w:r>
        <w:rPr>
          <w:sz w:val="28"/>
          <w:szCs w:val="28"/>
        </w:rPr>
        <w:t>o</w:t>
      </w:r>
      <w:r>
        <w:rPr>
          <w:spacing w:val="3"/>
          <w:sz w:val="28"/>
          <w:szCs w:val="28"/>
        </w:rPr>
        <w:t xml:space="preserve"> </w:t>
      </w:r>
      <w:r>
        <w:rPr>
          <w:sz w:val="28"/>
          <w:szCs w:val="28"/>
        </w:rPr>
        <w:t>c</w:t>
      </w:r>
      <w:r>
        <w:rPr>
          <w:spacing w:val="-1"/>
          <w:sz w:val="28"/>
          <w:szCs w:val="28"/>
        </w:rPr>
        <w:t>o</w:t>
      </w:r>
      <w:r>
        <w:rPr>
          <w:spacing w:val="-2"/>
          <w:sz w:val="28"/>
          <w:szCs w:val="28"/>
        </w:rPr>
        <w:t>m</w:t>
      </w:r>
      <w:r>
        <w:rPr>
          <w:spacing w:val="1"/>
          <w:sz w:val="28"/>
          <w:szCs w:val="28"/>
        </w:rPr>
        <w:t>pl</w:t>
      </w:r>
      <w:r>
        <w:rPr>
          <w:spacing w:val="-2"/>
          <w:sz w:val="28"/>
          <w:szCs w:val="28"/>
        </w:rPr>
        <w:t>e</w:t>
      </w:r>
      <w:r>
        <w:rPr>
          <w:spacing w:val="1"/>
          <w:sz w:val="28"/>
          <w:szCs w:val="28"/>
        </w:rPr>
        <w:t>t</w:t>
      </w:r>
      <w:r>
        <w:rPr>
          <w:sz w:val="28"/>
          <w:szCs w:val="28"/>
        </w:rPr>
        <w:t>e</w:t>
      </w:r>
      <w:r>
        <w:rPr>
          <w:spacing w:val="2"/>
          <w:sz w:val="28"/>
          <w:szCs w:val="28"/>
        </w:rPr>
        <w:t xml:space="preserve"> </w:t>
      </w:r>
      <w:r>
        <w:rPr>
          <w:spacing w:val="1"/>
          <w:sz w:val="28"/>
          <w:szCs w:val="28"/>
        </w:rPr>
        <w:t>t</w:t>
      </w:r>
      <w:r>
        <w:rPr>
          <w:spacing w:val="-1"/>
          <w:sz w:val="28"/>
          <w:szCs w:val="28"/>
        </w:rPr>
        <w:t>h</w:t>
      </w:r>
      <w:r>
        <w:rPr>
          <w:sz w:val="28"/>
          <w:szCs w:val="28"/>
        </w:rPr>
        <w:t>e c</w:t>
      </w:r>
      <w:r>
        <w:rPr>
          <w:spacing w:val="1"/>
          <w:sz w:val="28"/>
          <w:szCs w:val="28"/>
        </w:rPr>
        <w:t>o</w:t>
      </w:r>
      <w:r>
        <w:rPr>
          <w:spacing w:val="-1"/>
          <w:sz w:val="28"/>
          <w:szCs w:val="28"/>
        </w:rPr>
        <w:t>u</w:t>
      </w:r>
      <w:r>
        <w:rPr>
          <w:sz w:val="28"/>
          <w:szCs w:val="28"/>
        </w:rPr>
        <w:t>r</w:t>
      </w:r>
      <w:r>
        <w:rPr>
          <w:spacing w:val="-1"/>
          <w:sz w:val="28"/>
          <w:szCs w:val="28"/>
        </w:rPr>
        <w:t>s</w:t>
      </w:r>
      <w:r>
        <w:rPr>
          <w:sz w:val="28"/>
          <w:szCs w:val="28"/>
        </w:rPr>
        <w:t>e</w:t>
      </w:r>
      <w:r>
        <w:rPr>
          <w:spacing w:val="-2"/>
          <w:sz w:val="28"/>
          <w:szCs w:val="28"/>
        </w:rPr>
        <w:t xml:space="preserve"> </w:t>
      </w:r>
      <w:r>
        <w:rPr>
          <w:spacing w:val="1"/>
          <w:sz w:val="28"/>
          <w:szCs w:val="28"/>
        </w:rPr>
        <w:t>s</w:t>
      </w:r>
      <w:r>
        <w:rPr>
          <w:spacing w:val="-1"/>
          <w:sz w:val="28"/>
          <w:szCs w:val="28"/>
        </w:rPr>
        <w:t>u</w:t>
      </w:r>
      <w:r>
        <w:rPr>
          <w:sz w:val="28"/>
          <w:szCs w:val="28"/>
        </w:rPr>
        <w:t>cce</w:t>
      </w:r>
      <w:r>
        <w:rPr>
          <w:spacing w:val="-1"/>
          <w:sz w:val="28"/>
          <w:szCs w:val="28"/>
        </w:rPr>
        <w:t>ss</w:t>
      </w:r>
      <w:r>
        <w:rPr>
          <w:sz w:val="28"/>
          <w:szCs w:val="28"/>
        </w:rPr>
        <w:t>f</w:t>
      </w:r>
      <w:r>
        <w:rPr>
          <w:spacing w:val="1"/>
          <w:sz w:val="28"/>
          <w:szCs w:val="28"/>
        </w:rPr>
        <w:t>u</w:t>
      </w:r>
      <w:r>
        <w:rPr>
          <w:spacing w:val="-1"/>
          <w:sz w:val="28"/>
          <w:szCs w:val="28"/>
        </w:rPr>
        <w:t>lly</w:t>
      </w:r>
      <w:r>
        <w:rPr>
          <w:sz w:val="28"/>
          <w:szCs w:val="28"/>
        </w:rPr>
        <w:t>.</w:t>
      </w:r>
    </w:p>
    <w:p w14:paraId="757537E6" w14:textId="77777777" w:rsidR="003726E6" w:rsidRDefault="001744D2">
      <w:pPr>
        <w:spacing w:before="8" w:line="359" w:lineRule="auto"/>
        <w:ind w:left="118" w:right="70" w:firstLine="619"/>
        <w:jc w:val="both"/>
        <w:rPr>
          <w:sz w:val="28"/>
          <w:szCs w:val="28"/>
        </w:rPr>
      </w:pPr>
      <w:r>
        <w:rPr>
          <w:spacing w:val="-1"/>
          <w:sz w:val="28"/>
          <w:szCs w:val="28"/>
        </w:rPr>
        <w:t>W</w:t>
      </w:r>
      <w:r>
        <w:rPr>
          <w:sz w:val="28"/>
          <w:szCs w:val="28"/>
        </w:rPr>
        <w:t>e</w:t>
      </w:r>
      <w:r>
        <w:rPr>
          <w:spacing w:val="-12"/>
          <w:sz w:val="28"/>
          <w:szCs w:val="28"/>
        </w:rPr>
        <w:t xml:space="preserve"> </w:t>
      </w:r>
      <w:r>
        <w:rPr>
          <w:spacing w:val="-1"/>
          <w:sz w:val="28"/>
          <w:szCs w:val="28"/>
        </w:rPr>
        <w:t>w</w:t>
      </w:r>
      <w:r>
        <w:rPr>
          <w:spacing w:val="1"/>
          <w:sz w:val="28"/>
          <w:szCs w:val="28"/>
        </w:rPr>
        <w:t>is</w:t>
      </w:r>
      <w:r>
        <w:rPr>
          <w:sz w:val="28"/>
          <w:szCs w:val="28"/>
        </w:rPr>
        <w:t>h</w:t>
      </w:r>
      <w:r>
        <w:rPr>
          <w:spacing w:val="-16"/>
          <w:sz w:val="28"/>
          <w:szCs w:val="28"/>
        </w:rPr>
        <w:t xml:space="preserve"> </w:t>
      </w:r>
      <w:r>
        <w:rPr>
          <w:spacing w:val="1"/>
          <w:sz w:val="28"/>
          <w:szCs w:val="28"/>
        </w:rPr>
        <w:t>t</w:t>
      </w:r>
      <w:r>
        <w:rPr>
          <w:sz w:val="28"/>
          <w:szCs w:val="28"/>
        </w:rPr>
        <w:t>o</w:t>
      </w:r>
      <w:r>
        <w:rPr>
          <w:spacing w:val="-14"/>
          <w:sz w:val="28"/>
          <w:szCs w:val="28"/>
        </w:rPr>
        <w:t xml:space="preserve"> </w:t>
      </w:r>
      <w:r>
        <w:rPr>
          <w:sz w:val="28"/>
          <w:szCs w:val="28"/>
        </w:rPr>
        <w:t>e</w:t>
      </w:r>
      <w:r>
        <w:rPr>
          <w:spacing w:val="1"/>
          <w:sz w:val="28"/>
          <w:szCs w:val="28"/>
        </w:rPr>
        <w:t>x</w:t>
      </w:r>
      <w:r>
        <w:rPr>
          <w:spacing w:val="-1"/>
          <w:sz w:val="28"/>
          <w:szCs w:val="28"/>
        </w:rPr>
        <w:t>p</w:t>
      </w:r>
      <w:r>
        <w:rPr>
          <w:sz w:val="28"/>
          <w:szCs w:val="28"/>
        </w:rPr>
        <w:t>re</w:t>
      </w:r>
      <w:r>
        <w:rPr>
          <w:spacing w:val="-1"/>
          <w:sz w:val="28"/>
          <w:szCs w:val="28"/>
        </w:rPr>
        <w:t>s</w:t>
      </w:r>
      <w:r>
        <w:rPr>
          <w:sz w:val="28"/>
          <w:szCs w:val="28"/>
        </w:rPr>
        <w:t>s</w:t>
      </w:r>
      <w:r>
        <w:rPr>
          <w:spacing w:val="-11"/>
          <w:sz w:val="28"/>
          <w:szCs w:val="28"/>
        </w:rPr>
        <w:t xml:space="preserve"> </w:t>
      </w:r>
      <w:r>
        <w:rPr>
          <w:spacing w:val="1"/>
          <w:sz w:val="28"/>
          <w:szCs w:val="28"/>
        </w:rPr>
        <w:t>o</w:t>
      </w:r>
      <w:r>
        <w:rPr>
          <w:spacing w:val="-1"/>
          <w:sz w:val="28"/>
          <w:szCs w:val="28"/>
        </w:rPr>
        <w:t>u</w:t>
      </w:r>
      <w:r>
        <w:rPr>
          <w:sz w:val="28"/>
          <w:szCs w:val="28"/>
        </w:rPr>
        <w:t>r</w:t>
      </w:r>
      <w:r>
        <w:rPr>
          <w:spacing w:val="-15"/>
          <w:sz w:val="28"/>
          <w:szCs w:val="28"/>
        </w:rPr>
        <w:t xml:space="preserve"> </w:t>
      </w:r>
      <w:r>
        <w:rPr>
          <w:spacing w:val="1"/>
          <w:sz w:val="28"/>
          <w:szCs w:val="28"/>
        </w:rPr>
        <w:t>d</w:t>
      </w:r>
      <w:r>
        <w:rPr>
          <w:spacing w:val="-2"/>
          <w:sz w:val="28"/>
          <w:szCs w:val="28"/>
        </w:rPr>
        <w:t>e</w:t>
      </w:r>
      <w:r>
        <w:rPr>
          <w:sz w:val="28"/>
          <w:szCs w:val="28"/>
        </w:rPr>
        <w:t>ep</w:t>
      </w:r>
      <w:r>
        <w:rPr>
          <w:spacing w:val="-11"/>
          <w:sz w:val="28"/>
          <w:szCs w:val="28"/>
        </w:rPr>
        <w:t xml:space="preserve"> </w:t>
      </w:r>
      <w:r>
        <w:rPr>
          <w:spacing w:val="1"/>
          <w:sz w:val="28"/>
          <w:szCs w:val="28"/>
        </w:rPr>
        <w:t>s</w:t>
      </w:r>
      <w:r>
        <w:rPr>
          <w:sz w:val="28"/>
          <w:szCs w:val="28"/>
        </w:rPr>
        <w:t>e</w:t>
      </w:r>
      <w:r>
        <w:rPr>
          <w:spacing w:val="-1"/>
          <w:sz w:val="28"/>
          <w:szCs w:val="28"/>
        </w:rPr>
        <w:t>ns</w:t>
      </w:r>
      <w:r>
        <w:rPr>
          <w:sz w:val="28"/>
          <w:szCs w:val="28"/>
        </w:rPr>
        <w:t>e</w:t>
      </w:r>
      <w:r>
        <w:rPr>
          <w:spacing w:val="-14"/>
          <w:sz w:val="28"/>
          <w:szCs w:val="28"/>
        </w:rPr>
        <w:t xml:space="preserve"> </w:t>
      </w:r>
      <w:r>
        <w:rPr>
          <w:spacing w:val="1"/>
          <w:sz w:val="28"/>
          <w:szCs w:val="28"/>
        </w:rPr>
        <w:t>o</w:t>
      </w:r>
      <w:r>
        <w:rPr>
          <w:sz w:val="28"/>
          <w:szCs w:val="28"/>
        </w:rPr>
        <w:t>f</w:t>
      </w:r>
      <w:r>
        <w:rPr>
          <w:spacing w:val="-15"/>
          <w:sz w:val="28"/>
          <w:szCs w:val="28"/>
        </w:rPr>
        <w:t xml:space="preserve"> </w:t>
      </w:r>
      <w:r>
        <w:rPr>
          <w:spacing w:val="1"/>
          <w:sz w:val="28"/>
          <w:szCs w:val="28"/>
        </w:rPr>
        <w:t>g</w:t>
      </w:r>
      <w:r>
        <w:rPr>
          <w:sz w:val="28"/>
          <w:szCs w:val="28"/>
        </w:rPr>
        <w:t>r</w:t>
      </w:r>
      <w:r>
        <w:rPr>
          <w:spacing w:val="-2"/>
          <w:sz w:val="28"/>
          <w:szCs w:val="28"/>
        </w:rPr>
        <w:t>a</w:t>
      </w:r>
      <w:r>
        <w:rPr>
          <w:spacing w:val="1"/>
          <w:sz w:val="28"/>
          <w:szCs w:val="28"/>
        </w:rPr>
        <w:t>t</w:t>
      </w:r>
      <w:r>
        <w:rPr>
          <w:spacing w:val="-1"/>
          <w:sz w:val="28"/>
          <w:szCs w:val="28"/>
        </w:rPr>
        <w:t>i</w:t>
      </w:r>
      <w:r>
        <w:rPr>
          <w:spacing w:val="1"/>
          <w:sz w:val="28"/>
          <w:szCs w:val="28"/>
        </w:rPr>
        <w:t>t</w:t>
      </w:r>
      <w:r>
        <w:rPr>
          <w:spacing w:val="-1"/>
          <w:sz w:val="28"/>
          <w:szCs w:val="28"/>
        </w:rPr>
        <w:t>ud</w:t>
      </w:r>
      <w:r>
        <w:rPr>
          <w:sz w:val="28"/>
          <w:szCs w:val="28"/>
        </w:rPr>
        <w:t>e</w:t>
      </w:r>
      <w:r>
        <w:rPr>
          <w:spacing w:val="-12"/>
          <w:sz w:val="28"/>
          <w:szCs w:val="28"/>
        </w:rPr>
        <w:t xml:space="preserve"> </w:t>
      </w:r>
      <w:r>
        <w:rPr>
          <w:sz w:val="28"/>
          <w:szCs w:val="28"/>
        </w:rPr>
        <w:t>a</w:t>
      </w:r>
      <w:r>
        <w:rPr>
          <w:spacing w:val="1"/>
          <w:sz w:val="28"/>
          <w:szCs w:val="28"/>
        </w:rPr>
        <w:t>n</w:t>
      </w:r>
      <w:r>
        <w:rPr>
          <w:sz w:val="28"/>
          <w:szCs w:val="28"/>
        </w:rPr>
        <w:t>d</w:t>
      </w:r>
      <w:r>
        <w:rPr>
          <w:spacing w:val="-14"/>
          <w:sz w:val="28"/>
          <w:szCs w:val="28"/>
        </w:rPr>
        <w:t xml:space="preserve"> </w:t>
      </w:r>
      <w:r>
        <w:rPr>
          <w:spacing w:val="-1"/>
          <w:sz w:val="28"/>
          <w:szCs w:val="28"/>
        </w:rPr>
        <w:t>t</w:t>
      </w:r>
      <w:r>
        <w:rPr>
          <w:spacing w:val="1"/>
          <w:sz w:val="28"/>
          <w:szCs w:val="28"/>
        </w:rPr>
        <w:t>h</w:t>
      </w:r>
      <w:r>
        <w:rPr>
          <w:sz w:val="28"/>
          <w:szCs w:val="28"/>
        </w:rPr>
        <w:t>a</w:t>
      </w:r>
      <w:r>
        <w:rPr>
          <w:spacing w:val="-1"/>
          <w:sz w:val="28"/>
          <w:szCs w:val="28"/>
        </w:rPr>
        <w:t>nk</w:t>
      </w:r>
      <w:r>
        <w:rPr>
          <w:sz w:val="28"/>
          <w:szCs w:val="28"/>
        </w:rPr>
        <w:t>s</w:t>
      </w:r>
      <w:r>
        <w:rPr>
          <w:spacing w:val="-14"/>
          <w:sz w:val="28"/>
          <w:szCs w:val="28"/>
        </w:rPr>
        <w:t xml:space="preserve"> </w:t>
      </w:r>
      <w:r>
        <w:rPr>
          <w:spacing w:val="1"/>
          <w:sz w:val="28"/>
          <w:szCs w:val="28"/>
        </w:rPr>
        <w:t>t</w:t>
      </w:r>
      <w:r>
        <w:rPr>
          <w:sz w:val="28"/>
          <w:szCs w:val="28"/>
        </w:rPr>
        <w:t>o</w:t>
      </w:r>
      <w:r>
        <w:rPr>
          <w:spacing w:val="-16"/>
          <w:sz w:val="28"/>
          <w:szCs w:val="28"/>
        </w:rPr>
        <w:t xml:space="preserve"> </w:t>
      </w:r>
      <w:r>
        <w:rPr>
          <w:spacing w:val="1"/>
          <w:sz w:val="28"/>
          <w:szCs w:val="28"/>
        </w:rPr>
        <w:t>o</w:t>
      </w:r>
      <w:r>
        <w:rPr>
          <w:spacing w:val="-1"/>
          <w:sz w:val="28"/>
          <w:szCs w:val="28"/>
        </w:rPr>
        <w:t>u</w:t>
      </w:r>
      <w:r>
        <w:rPr>
          <w:sz w:val="28"/>
          <w:szCs w:val="28"/>
        </w:rPr>
        <w:t>r</w:t>
      </w:r>
      <w:r>
        <w:rPr>
          <w:spacing w:val="-12"/>
          <w:sz w:val="28"/>
          <w:szCs w:val="28"/>
        </w:rPr>
        <w:t xml:space="preserve"> </w:t>
      </w:r>
      <w:r>
        <w:rPr>
          <w:spacing w:val="-1"/>
          <w:sz w:val="28"/>
          <w:szCs w:val="28"/>
        </w:rPr>
        <w:t>b</w:t>
      </w:r>
      <w:r>
        <w:rPr>
          <w:sz w:val="28"/>
          <w:szCs w:val="28"/>
        </w:rPr>
        <w:t>e</w:t>
      </w:r>
      <w:r>
        <w:rPr>
          <w:spacing w:val="1"/>
          <w:sz w:val="28"/>
          <w:szCs w:val="28"/>
        </w:rPr>
        <w:t>l</w:t>
      </w:r>
      <w:r>
        <w:rPr>
          <w:spacing w:val="-1"/>
          <w:sz w:val="28"/>
          <w:szCs w:val="28"/>
        </w:rPr>
        <w:t>ov</w:t>
      </w:r>
      <w:r>
        <w:rPr>
          <w:sz w:val="28"/>
          <w:szCs w:val="28"/>
        </w:rPr>
        <w:t>ed</w:t>
      </w:r>
      <w:r>
        <w:rPr>
          <w:spacing w:val="-11"/>
          <w:sz w:val="28"/>
          <w:szCs w:val="28"/>
        </w:rPr>
        <w:t xml:space="preserve"> </w:t>
      </w:r>
      <w:r>
        <w:rPr>
          <w:sz w:val="28"/>
          <w:szCs w:val="28"/>
        </w:rPr>
        <w:t>Pr</w:t>
      </w:r>
      <w:r>
        <w:rPr>
          <w:spacing w:val="-1"/>
          <w:sz w:val="28"/>
          <w:szCs w:val="28"/>
        </w:rPr>
        <w:t>i</w:t>
      </w:r>
      <w:r>
        <w:rPr>
          <w:spacing w:val="1"/>
          <w:sz w:val="28"/>
          <w:szCs w:val="28"/>
        </w:rPr>
        <w:t>n</w:t>
      </w:r>
      <w:r>
        <w:rPr>
          <w:sz w:val="28"/>
          <w:szCs w:val="28"/>
        </w:rPr>
        <w:t>c</w:t>
      </w:r>
      <w:r>
        <w:rPr>
          <w:spacing w:val="-1"/>
          <w:sz w:val="28"/>
          <w:szCs w:val="28"/>
        </w:rPr>
        <w:t>ip</w:t>
      </w:r>
      <w:r>
        <w:rPr>
          <w:sz w:val="28"/>
          <w:szCs w:val="28"/>
        </w:rPr>
        <w:t xml:space="preserve">al </w:t>
      </w:r>
      <w:proofErr w:type="spellStart"/>
      <w:r>
        <w:rPr>
          <w:b/>
          <w:spacing w:val="-1"/>
          <w:sz w:val="28"/>
          <w:szCs w:val="28"/>
        </w:rPr>
        <w:t>D</w:t>
      </w:r>
      <w:r>
        <w:rPr>
          <w:b/>
          <w:sz w:val="28"/>
          <w:szCs w:val="28"/>
        </w:rPr>
        <w:t>r</w:t>
      </w:r>
      <w:r>
        <w:rPr>
          <w:b/>
          <w:spacing w:val="-1"/>
          <w:sz w:val="28"/>
          <w:szCs w:val="28"/>
        </w:rPr>
        <w:t>.U.</w:t>
      </w:r>
      <w:proofErr w:type="gramStart"/>
      <w:r>
        <w:rPr>
          <w:b/>
          <w:sz w:val="28"/>
          <w:szCs w:val="28"/>
        </w:rPr>
        <w:t>S</w:t>
      </w:r>
      <w:r>
        <w:rPr>
          <w:b/>
          <w:spacing w:val="-1"/>
          <w:sz w:val="28"/>
          <w:szCs w:val="28"/>
        </w:rPr>
        <w:t>.R</w:t>
      </w:r>
      <w:r>
        <w:rPr>
          <w:b/>
          <w:spacing w:val="1"/>
          <w:sz w:val="28"/>
          <w:szCs w:val="28"/>
        </w:rPr>
        <w:t>ag</w:t>
      </w:r>
      <w:r>
        <w:rPr>
          <w:b/>
          <w:sz w:val="28"/>
          <w:szCs w:val="28"/>
        </w:rPr>
        <w:t>up</w:t>
      </w:r>
      <w:r>
        <w:rPr>
          <w:b/>
          <w:spacing w:val="-1"/>
          <w:sz w:val="28"/>
          <w:szCs w:val="28"/>
        </w:rPr>
        <w:t>a</w:t>
      </w:r>
      <w:r>
        <w:rPr>
          <w:b/>
          <w:sz w:val="28"/>
          <w:szCs w:val="28"/>
        </w:rPr>
        <w:t>th</w:t>
      </w:r>
      <w:r>
        <w:rPr>
          <w:b/>
          <w:spacing w:val="-1"/>
          <w:sz w:val="28"/>
          <w:szCs w:val="28"/>
        </w:rPr>
        <w:t>y</w:t>
      </w:r>
      <w:proofErr w:type="spellEnd"/>
      <w:proofErr w:type="gramEnd"/>
      <w:r>
        <w:rPr>
          <w:sz w:val="28"/>
          <w:szCs w:val="28"/>
        </w:rPr>
        <w:t>,</w:t>
      </w:r>
      <w:r>
        <w:rPr>
          <w:spacing w:val="3"/>
          <w:sz w:val="28"/>
          <w:szCs w:val="28"/>
        </w:rPr>
        <w:t xml:space="preserve"> </w:t>
      </w:r>
      <w:r>
        <w:rPr>
          <w:sz w:val="28"/>
          <w:szCs w:val="28"/>
        </w:rPr>
        <w:t>f</w:t>
      </w:r>
      <w:r>
        <w:rPr>
          <w:spacing w:val="-1"/>
          <w:sz w:val="28"/>
          <w:szCs w:val="28"/>
        </w:rPr>
        <w:t>o</w:t>
      </w:r>
      <w:r>
        <w:rPr>
          <w:sz w:val="28"/>
          <w:szCs w:val="28"/>
        </w:rPr>
        <w:t>r</w:t>
      </w:r>
      <w:r>
        <w:rPr>
          <w:spacing w:val="1"/>
          <w:sz w:val="28"/>
          <w:szCs w:val="28"/>
        </w:rPr>
        <w:t xml:space="preserve"> t</w:t>
      </w:r>
      <w:r>
        <w:rPr>
          <w:spacing w:val="-1"/>
          <w:sz w:val="28"/>
          <w:szCs w:val="28"/>
        </w:rPr>
        <w:t>h</w:t>
      </w:r>
      <w:r>
        <w:rPr>
          <w:sz w:val="28"/>
          <w:szCs w:val="28"/>
        </w:rPr>
        <w:t>e</w:t>
      </w:r>
      <w:r>
        <w:rPr>
          <w:spacing w:val="1"/>
          <w:sz w:val="28"/>
          <w:szCs w:val="28"/>
        </w:rPr>
        <w:t xml:space="preserve"> </w:t>
      </w:r>
      <w:r>
        <w:rPr>
          <w:sz w:val="28"/>
          <w:szCs w:val="28"/>
        </w:rPr>
        <w:t>e</w:t>
      </w:r>
      <w:r>
        <w:rPr>
          <w:spacing w:val="1"/>
          <w:sz w:val="28"/>
          <w:szCs w:val="28"/>
        </w:rPr>
        <w:t>x</w:t>
      </w:r>
      <w:r>
        <w:rPr>
          <w:spacing w:val="-2"/>
          <w:sz w:val="28"/>
          <w:szCs w:val="28"/>
        </w:rPr>
        <w:t>c</w:t>
      </w:r>
      <w:r>
        <w:rPr>
          <w:sz w:val="28"/>
          <w:szCs w:val="28"/>
        </w:rPr>
        <w:t>e</w:t>
      </w:r>
      <w:r>
        <w:rPr>
          <w:spacing w:val="1"/>
          <w:sz w:val="28"/>
          <w:szCs w:val="28"/>
        </w:rPr>
        <w:t>l</w:t>
      </w:r>
      <w:r>
        <w:rPr>
          <w:spacing w:val="-1"/>
          <w:sz w:val="28"/>
          <w:szCs w:val="28"/>
        </w:rPr>
        <w:t>l</w:t>
      </w:r>
      <w:r>
        <w:rPr>
          <w:sz w:val="28"/>
          <w:szCs w:val="28"/>
        </w:rPr>
        <w:t>e</w:t>
      </w:r>
      <w:r>
        <w:rPr>
          <w:spacing w:val="-1"/>
          <w:sz w:val="28"/>
          <w:szCs w:val="28"/>
        </w:rPr>
        <w:t>n</w:t>
      </w:r>
      <w:r>
        <w:rPr>
          <w:sz w:val="28"/>
          <w:szCs w:val="28"/>
        </w:rPr>
        <w:t>t</w:t>
      </w:r>
      <w:r>
        <w:rPr>
          <w:spacing w:val="2"/>
          <w:sz w:val="28"/>
          <w:szCs w:val="28"/>
        </w:rPr>
        <w:t xml:space="preserve"> </w:t>
      </w:r>
      <w:r>
        <w:rPr>
          <w:sz w:val="28"/>
          <w:szCs w:val="28"/>
        </w:rPr>
        <w:t>fac</w:t>
      </w:r>
      <w:r>
        <w:rPr>
          <w:spacing w:val="-1"/>
          <w:sz w:val="28"/>
          <w:szCs w:val="28"/>
        </w:rPr>
        <w: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 xml:space="preserve">es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1"/>
          <w:sz w:val="28"/>
          <w:szCs w:val="28"/>
        </w:rPr>
        <w:t>n</w:t>
      </w:r>
      <w:r>
        <w:rPr>
          <w:sz w:val="28"/>
          <w:szCs w:val="28"/>
        </w:rPr>
        <w:t xml:space="preserve">g </w:t>
      </w:r>
      <w:r>
        <w:rPr>
          <w:spacing w:val="1"/>
          <w:sz w:val="28"/>
          <w:szCs w:val="28"/>
        </w:rPr>
        <w:t>t</w:t>
      </w:r>
      <w:r>
        <w:rPr>
          <w:spacing w:val="-1"/>
          <w:sz w:val="28"/>
          <w:szCs w:val="28"/>
        </w:rPr>
        <w:t>h</w:t>
      </w:r>
      <w:r>
        <w:rPr>
          <w:sz w:val="28"/>
          <w:szCs w:val="28"/>
        </w:rPr>
        <w:t>e</w:t>
      </w:r>
      <w:r>
        <w:rPr>
          <w:spacing w:val="1"/>
          <w:sz w:val="28"/>
          <w:szCs w:val="28"/>
        </w:rPr>
        <w:t xml:space="preserve"> </w:t>
      </w:r>
      <w:r>
        <w:rPr>
          <w:sz w:val="28"/>
          <w:szCs w:val="28"/>
        </w:rPr>
        <w:t>c</w:t>
      </w:r>
      <w:r>
        <w:rPr>
          <w:spacing w:val="-1"/>
          <w:sz w:val="28"/>
          <w:szCs w:val="28"/>
        </w:rPr>
        <w:t>o</w:t>
      </w:r>
      <w:r>
        <w:rPr>
          <w:spacing w:val="1"/>
          <w:sz w:val="28"/>
          <w:szCs w:val="28"/>
        </w:rPr>
        <w:t>u</w:t>
      </w:r>
      <w:r>
        <w:rPr>
          <w:sz w:val="28"/>
          <w:szCs w:val="28"/>
        </w:rPr>
        <w:t>r</w:t>
      </w:r>
      <w:r>
        <w:rPr>
          <w:spacing w:val="-1"/>
          <w:sz w:val="28"/>
          <w:szCs w:val="28"/>
        </w:rPr>
        <w:t>s</w:t>
      </w:r>
      <w:r>
        <w:rPr>
          <w:sz w:val="28"/>
          <w:szCs w:val="28"/>
        </w:rPr>
        <w:t>e</w:t>
      </w:r>
      <w:r>
        <w:rPr>
          <w:spacing w:val="1"/>
          <w:sz w:val="28"/>
          <w:szCs w:val="28"/>
        </w:rPr>
        <w:t xml:space="preserve"> s</w:t>
      </w:r>
      <w:r>
        <w:rPr>
          <w:spacing w:val="-1"/>
          <w:sz w:val="28"/>
          <w:szCs w:val="28"/>
        </w:rPr>
        <w:t>t</w:t>
      </w:r>
      <w:r>
        <w:rPr>
          <w:spacing w:val="1"/>
          <w:sz w:val="28"/>
          <w:szCs w:val="28"/>
        </w:rPr>
        <w:t>u</w:t>
      </w:r>
      <w:r>
        <w:rPr>
          <w:spacing w:val="-1"/>
          <w:sz w:val="28"/>
          <w:szCs w:val="28"/>
        </w:rPr>
        <w:t>d</w:t>
      </w:r>
      <w:r>
        <w:rPr>
          <w:sz w:val="28"/>
          <w:szCs w:val="28"/>
        </w:rPr>
        <w:t>y</w:t>
      </w:r>
      <w:r>
        <w:rPr>
          <w:spacing w:val="2"/>
          <w:sz w:val="28"/>
          <w:szCs w:val="28"/>
        </w:rPr>
        <w:t xml:space="preserve"> </w:t>
      </w:r>
      <w:r>
        <w:rPr>
          <w:sz w:val="28"/>
          <w:szCs w:val="28"/>
        </w:rPr>
        <w:t>a</w:t>
      </w:r>
      <w:r>
        <w:rPr>
          <w:spacing w:val="-1"/>
          <w:sz w:val="28"/>
          <w:szCs w:val="28"/>
        </w:rPr>
        <w:t>n</w:t>
      </w:r>
      <w:r>
        <w:rPr>
          <w:sz w:val="28"/>
          <w:szCs w:val="28"/>
        </w:rPr>
        <w:t xml:space="preserve">d </w:t>
      </w:r>
      <w:r>
        <w:rPr>
          <w:spacing w:val="1"/>
          <w:sz w:val="28"/>
          <w:szCs w:val="28"/>
        </w:rPr>
        <w:t>p</w:t>
      </w:r>
      <w:r>
        <w:rPr>
          <w:sz w:val="28"/>
          <w:szCs w:val="28"/>
        </w:rPr>
        <w:t>r</w:t>
      </w:r>
      <w:r>
        <w:rPr>
          <w:spacing w:val="-1"/>
          <w:sz w:val="28"/>
          <w:szCs w:val="28"/>
        </w:rPr>
        <w:t>oj</w:t>
      </w:r>
      <w:r>
        <w:rPr>
          <w:sz w:val="28"/>
          <w:szCs w:val="28"/>
        </w:rPr>
        <w:t>ect</w:t>
      </w:r>
      <w:r>
        <w:rPr>
          <w:spacing w:val="-1"/>
          <w:sz w:val="28"/>
          <w:szCs w:val="28"/>
        </w:rPr>
        <w:t xml:space="preserve"> w</w:t>
      </w:r>
      <w:r>
        <w:rPr>
          <w:spacing w:val="1"/>
          <w:sz w:val="28"/>
          <w:szCs w:val="28"/>
        </w:rPr>
        <w:t>o</w:t>
      </w:r>
      <w:r>
        <w:rPr>
          <w:sz w:val="28"/>
          <w:szCs w:val="28"/>
        </w:rPr>
        <w:t>r</w:t>
      </w:r>
      <w:r>
        <w:rPr>
          <w:spacing w:val="-1"/>
          <w:sz w:val="28"/>
          <w:szCs w:val="28"/>
        </w:rPr>
        <w:t>k</w:t>
      </w:r>
      <w:r>
        <w:rPr>
          <w:sz w:val="28"/>
          <w:szCs w:val="28"/>
        </w:rPr>
        <w:t>.</w:t>
      </w:r>
    </w:p>
    <w:p w14:paraId="2CEE5875" w14:textId="77777777" w:rsidR="003726E6" w:rsidRDefault="001744D2">
      <w:pPr>
        <w:spacing w:before="6" w:line="359" w:lineRule="auto"/>
        <w:ind w:left="118" w:right="62" w:firstLine="619"/>
        <w:jc w:val="both"/>
        <w:rPr>
          <w:sz w:val="28"/>
          <w:szCs w:val="28"/>
        </w:rPr>
      </w:pPr>
      <w:proofErr w:type="gramStart"/>
      <w:r>
        <w:rPr>
          <w:color w:val="111111"/>
          <w:spacing w:val="-1"/>
          <w:sz w:val="28"/>
          <w:szCs w:val="28"/>
        </w:rPr>
        <w:t>W</w:t>
      </w:r>
      <w:r>
        <w:rPr>
          <w:color w:val="111111"/>
          <w:sz w:val="28"/>
          <w:szCs w:val="28"/>
        </w:rPr>
        <w:t xml:space="preserve">e </w:t>
      </w:r>
      <w:r>
        <w:rPr>
          <w:color w:val="111111"/>
          <w:spacing w:val="2"/>
          <w:sz w:val="28"/>
          <w:szCs w:val="28"/>
        </w:rPr>
        <w:t xml:space="preserve"> </w:t>
      </w:r>
      <w:r>
        <w:rPr>
          <w:color w:val="111111"/>
          <w:spacing w:val="-1"/>
          <w:sz w:val="28"/>
          <w:szCs w:val="28"/>
        </w:rPr>
        <w:t>w</w:t>
      </w:r>
      <w:r>
        <w:rPr>
          <w:color w:val="111111"/>
          <w:spacing w:val="1"/>
          <w:sz w:val="28"/>
          <w:szCs w:val="28"/>
        </w:rPr>
        <w:t>i</w:t>
      </w:r>
      <w:r>
        <w:rPr>
          <w:color w:val="111111"/>
          <w:spacing w:val="-1"/>
          <w:sz w:val="28"/>
          <w:szCs w:val="28"/>
        </w:rPr>
        <w:t>s</w:t>
      </w:r>
      <w:r>
        <w:rPr>
          <w:color w:val="111111"/>
          <w:sz w:val="28"/>
          <w:szCs w:val="28"/>
        </w:rPr>
        <w:t>h</w:t>
      </w:r>
      <w:proofErr w:type="gramEnd"/>
      <w:r>
        <w:rPr>
          <w:color w:val="111111"/>
          <w:sz w:val="28"/>
          <w:szCs w:val="28"/>
        </w:rPr>
        <w:t xml:space="preserve">  </w:t>
      </w:r>
      <w:proofErr w:type="gramStart"/>
      <w:r>
        <w:rPr>
          <w:color w:val="111111"/>
          <w:spacing w:val="1"/>
          <w:sz w:val="28"/>
          <w:szCs w:val="28"/>
        </w:rPr>
        <w:t>t</w:t>
      </w:r>
      <w:r>
        <w:rPr>
          <w:color w:val="111111"/>
          <w:sz w:val="28"/>
          <w:szCs w:val="28"/>
        </w:rPr>
        <w:t>o  e</w:t>
      </w:r>
      <w:r>
        <w:rPr>
          <w:color w:val="111111"/>
          <w:spacing w:val="1"/>
          <w:sz w:val="28"/>
          <w:szCs w:val="28"/>
        </w:rPr>
        <w:t>x</w:t>
      </w:r>
      <w:r>
        <w:rPr>
          <w:color w:val="111111"/>
          <w:spacing w:val="-1"/>
          <w:sz w:val="28"/>
          <w:szCs w:val="28"/>
        </w:rPr>
        <w:t>p</w:t>
      </w:r>
      <w:r>
        <w:rPr>
          <w:color w:val="111111"/>
          <w:sz w:val="28"/>
          <w:szCs w:val="28"/>
        </w:rPr>
        <w:t>re</w:t>
      </w:r>
      <w:r>
        <w:rPr>
          <w:color w:val="111111"/>
          <w:spacing w:val="-1"/>
          <w:sz w:val="28"/>
          <w:szCs w:val="28"/>
        </w:rPr>
        <w:t>s</w:t>
      </w:r>
      <w:r>
        <w:rPr>
          <w:color w:val="111111"/>
          <w:sz w:val="28"/>
          <w:szCs w:val="28"/>
        </w:rPr>
        <w:t>s</w:t>
      </w:r>
      <w:proofErr w:type="gramEnd"/>
      <w:r>
        <w:rPr>
          <w:color w:val="111111"/>
          <w:sz w:val="28"/>
          <w:szCs w:val="28"/>
        </w:rPr>
        <w:t xml:space="preserve">  </w:t>
      </w:r>
      <w:proofErr w:type="gramStart"/>
      <w:r>
        <w:rPr>
          <w:color w:val="111111"/>
          <w:spacing w:val="1"/>
          <w:sz w:val="28"/>
          <w:szCs w:val="28"/>
        </w:rPr>
        <w:t>o</w:t>
      </w:r>
      <w:r>
        <w:rPr>
          <w:color w:val="111111"/>
          <w:spacing w:val="-1"/>
          <w:sz w:val="28"/>
          <w:szCs w:val="28"/>
        </w:rPr>
        <w:t>u</w:t>
      </w:r>
      <w:r>
        <w:rPr>
          <w:color w:val="111111"/>
          <w:sz w:val="28"/>
          <w:szCs w:val="28"/>
        </w:rPr>
        <w:t xml:space="preserve">r </w:t>
      </w:r>
      <w:r>
        <w:rPr>
          <w:color w:val="111111"/>
          <w:spacing w:val="2"/>
          <w:sz w:val="28"/>
          <w:szCs w:val="28"/>
        </w:rPr>
        <w:t xml:space="preserve"> </w:t>
      </w:r>
      <w:r>
        <w:rPr>
          <w:color w:val="111111"/>
          <w:spacing w:val="1"/>
          <w:sz w:val="28"/>
          <w:szCs w:val="28"/>
        </w:rPr>
        <w:t>h</w:t>
      </w:r>
      <w:r>
        <w:rPr>
          <w:color w:val="111111"/>
          <w:spacing w:val="-2"/>
          <w:sz w:val="28"/>
          <w:szCs w:val="28"/>
        </w:rPr>
        <w:t>e</w:t>
      </w:r>
      <w:r>
        <w:rPr>
          <w:color w:val="111111"/>
          <w:sz w:val="28"/>
          <w:szCs w:val="28"/>
        </w:rPr>
        <w:t>ar</w:t>
      </w:r>
      <w:r>
        <w:rPr>
          <w:color w:val="111111"/>
          <w:spacing w:val="-1"/>
          <w:sz w:val="28"/>
          <w:szCs w:val="28"/>
        </w:rPr>
        <w:t>t</w:t>
      </w:r>
      <w:r>
        <w:rPr>
          <w:color w:val="111111"/>
          <w:sz w:val="28"/>
          <w:szCs w:val="28"/>
        </w:rPr>
        <w:t>y</w:t>
      </w:r>
      <w:proofErr w:type="gramEnd"/>
      <w:r>
        <w:rPr>
          <w:color w:val="111111"/>
          <w:sz w:val="28"/>
          <w:szCs w:val="28"/>
        </w:rPr>
        <w:t xml:space="preserve"> </w:t>
      </w:r>
      <w:r>
        <w:rPr>
          <w:color w:val="111111"/>
          <w:spacing w:val="3"/>
          <w:sz w:val="28"/>
          <w:szCs w:val="28"/>
        </w:rPr>
        <w:t xml:space="preserve"> </w:t>
      </w:r>
      <w:proofErr w:type="gramStart"/>
      <w:r>
        <w:rPr>
          <w:color w:val="111111"/>
          <w:spacing w:val="1"/>
          <w:sz w:val="28"/>
          <w:szCs w:val="28"/>
        </w:rPr>
        <w:t>t</w:t>
      </w:r>
      <w:r>
        <w:rPr>
          <w:color w:val="111111"/>
          <w:spacing w:val="-1"/>
          <w:sz w:val="28"/>
          <w:szCs w:val="28"/>
        </w:rPr>
        <w:t>h</w:t>
      </w:r>
      <w:r>
        <w:rPr>
          <w:color w:val="111111"/>
          <w:sz w:val="28"/>
          <w:szCs w:val="28"/>
        </w:rPr>
        <w:t>a</w:t>
      </w:r>
      <w:r>
        <w:rPr>
          <w:color w:val="111111"/>
          <w:spacing w:val="-1"/>
          <w:sz w:val="28"/>
          <w:szCs w:val="28"/>
        </w:rPr>
        <w:t>nk</w:t>
      </w:r>
      <w:r>
        <w:rPr>
          <w:color w:val="111111"/>
          <w:sz w:val="28"/>
          <w:szCs w:val="28"/>
        </w:rPr>
        <w:t xml:space="preserve">s  </w:t>
      </w:r>
      <w:r>
        <w:rPr>
          <w:color w:val="111111"/>
          <w:spacing w:val="1"/>
          <w:sz w:val="28"/>
          <w:szCs w:val="28"/>
        </w:rPr>
        <w:t>t</w:t>
      </w:r>
      <w:r>
        <w:rPr>
          <w:color w:val="111111"/>
          <w:sz w:val="28"/>
          <w:szCs w:val="28"/>
        </w:rPr>
        <w:t>o</w:t>
      </w:r>
      <w:proofErr w:type="gramEnd"/>
      <w:r>
        <w:rPr>
          <w:color w:val="111111"/>
          <w:sz w:val="28"/>
          <w:szCs w:val="28"/>
        </w:rPr>
        <w:t xml:space="preserve">  </w:t>
      </w:r>
      <w:proofErr w:type="spellStart"/>
      <w:r>
        <w:rPr>
          <w:b/>
          <w:color w:val="111111"/>
          <w:spacing w:val="-1"/>
          <w:sz w:val="28"/>
          <w:szCs w:val="28"/>
        </w:rPr>
        <w:t>D</w:t>
      </w:r>
      <w:r>
        <w:rPr>
          <w:b/>
          <w:color w:val="111111"/>
          <w:sz w:val="28"/>
          <w:szCs w:val="28"/>
        </w:rPr>
        <w:t>r</w:t>
      </w:r>
      <w:r>
        <w:rPr>
          <w:b/>
          <w:color w:val="111111"/>
          <w:spacing w:val="-1"/>
          <w:sz w:val="28"/>
          <w:szCs w:val="28"/>
        </w:rPr>
        <w:t>.</w:t>
      </w:r>
      <w:proofErr w:type="gramStart"/>
      <w:r>
        <w:rPr>
          <w:b/>
          <w:color w:val="111111"/>
          <w:sz w:val="28"/>
          <w:szCs w:val="28"/>
        </w:rPr>
        <w:t>S</w:t>
      </w:r>
      <w:r>
        <w:rPr>
          <w:b/>
          <w:color w:val="111111"/>
          <w:spacing w:val="-1"/>
          <w:sz w:val="28"/>
          <w:szCs w:val="28"/>
        </w:rPr>
        <w:t>.</w:t>
      </w:r>
      <w:r>
        <w:rPr>
          <w:b/>
          <w:color w:val="111111"/>
          <w:sz w:val="28"/>
          <w:szCs w:val="28"/>
        </w:rPr>
        <w:t>K</w:t>
      </w:r>
      <w:r>
        <w:rPr>
          <w:b/>
          <w:color w:val="111111"/>
          <w:spacing w:val="1"/>
          <w:sz w:val="28"/>
          <w:szCs w:val="28"/>
        </w:rPr>
        <w:t>a</w:t>
      </w:r>
      <w:r>
        <w:rPr>
          <w:b/>
          <w:color w:val="111111"/>
          <w:spacing w:val="-1"/>
          <w:sz w:val="28"/>
          <w:szCs w:val="28"/>
        </w:rPr>
        <w:t>v</w:t>
      </w:r>
      <w:r>
        <w:rPr>
          <w:b/>
          <w:color w:val="111111"/>
          <w:spacing w:val="1"/>
          <w:sz w:val="28"/>
          <w:szCs w:val="28"/>
        </w:rPr>
        <w:t>i</w:t>
      </w:r>
      <w:r>
        <w:rPr>
          <w:b/>
          <w:color w:val="111111"/>
          <w:spacing w:val="-2"/>
          <w:sz w:val="28"/>
          <w:szCs w:val="28"/>
        </w:rPr>
        <w:t>t</w:t>
      </w:r>
      <w:r>
        <w:rPr>
          <w:b/>
          <w:color w:val="111111"/>
          <w:sz w:val="28"/>
          <w:szCs w:val="28"/>
        </w:rPr>
        <w:t>h</w:t>
      </w:r>
      <w:r>
        <w:rPr>
          <w:b/>
          <w:color w:val="111111"/>
          <w:spacing w:val="1"/>
          <w:sz w:val="28"/>
          <w:szCs w:val="28"/>
        </w:rPr>
        <w:t>a</w:t>
      </w:r>
      <w:proofErr w:type="spellEnd"/>
      <w:r>
        <w:rPr>
          <w:b/>
          <w:color w:val="111111"/>
          <w:sz w:val="28"/>
          <w:szCs w:val="28"/>
        </w:rPr>
        <w:t xml:space="preserve">, </w:t>
      </w:r>
      <w:r>
        <w:rPr>
          <w:b/>
          <w:color w:val="111111"/>
          <w:spacing w:val="1"/>
          <w:sz w:val="28"/>
          <w:szCs w:val="28"/>
        </w:rPr>
        <w:t xml:space="preserve"> </w:t>
      </w:r>
      <w:r>
        <w:rPr>
          <w:color w:val="111111"/>
          <w:sz w:val="28"/>
          <w:szCs w:val="28"/>
        </w:rPr>
        <w:t>Pr</w:t>
      </w:r>
      <w:r>
        <w:rPr>
          <w:color w:val="111111"/>
          <w:spacing w:val="-1"/>
          <w:sz w:val="28"/>
          <w:szCs w:val="28"/>
        </w:rPr>
        <w:t>o</w:t>
      </w:r>
      <w:r>
        <w:rPr>
          <w:color w:val="111111"/>
          <w:sz w:val="28"/>
          <w:szCs w:val="28"/>
        </w:rPr>
        <w:t>fe</w:t>
      </w:r>
      <w:r>
        <w:rPr>
          <w:color w:val="111111"/>
          <w:spacing w:val="-1"/>
          <w:sz w:val="28"/>
          <w:szCs w:val="28"/>
        </w:rPr>
        <w:t>s</w:t>
      </w:r>
      <w:r>
        <w:rPr>
          <w:color w:val="111111"/>
          <w:spacing w:val="1"/>
          <w:sz w:val="28"/>
          <w:szCs w:val="28"/>
        </w:rPr>
        <w:t>s</w:t>
      </w:r>
      <w:r>
        <w:rPr>
          <w:color w:val="111111"/>
          <w:spacing w:val="-1"/>
          <w:sz w:val="28"/>
          <w:szCs w:val="28"/>
        </w:rPr>
        <w:t>o</w:t>
      </w:r>
      <w:r>
        <w:rPr>
          <w:color w:val="111111"/>
          <w:sz w:val="28"/>
          <w:szCs w:val="28"/>
        </w:rPr>
        <w:t>r</w:t>
      </w:r>
      <w:proofErr w:type="gramEnd"/>
      <w:r>
        <w:rPr>
          <w:color w:val="111111"/>
          <w:sz w:val="28"/>
          <w:szCs w:val="28"/>
        </w:rPr>
        <w:t xml:space="preserve"> </w:t>
      </w:r>
      <w:r>
        <w:rPr>
          <w:color w:val="111111"/>
          <w:spacing w:val="2"/>
          <w:sz w:val="28"/>
          <w:szCs w:val="28"/>
        </w:rPr>
        <w:t xml:space="preserve"> </w:t>
      </w:r>
      <w:r>
        <w:rPr>
          <w:color w:val="111111"/>
          <w:sz w:val="28"/>
          <w:szCs w:val="28"/>
        </w:rPr>
        <w:t>&amp;</w:t>
      </w:r>
      <w:r>
        <w:rPr>
          <w:color w:val="111111"/>
          <w:spacing w:val="69"/>
          <w:sz w:val="28"/>
          <w:szCs w:val="28"/>
        </w:rPr>
        <w:t xml:space="preserve"> </w:t>
      </w:r>
      <w:r>
        <w:rPr>
          <w:color w:val="111111"/>
          <w:spacing w:val="-1"/>
          <w:sz w:val="28"/>
          <w:szCs w:val="28"/>
        </w:rPr>
        <w:t>D</w:t>
      </w:r>
      <w:r>
        <w:rPr>
          <w:color w:val="111111"/>
          <w:sz w:val="28"/>
          <w:szCs w:val="28"/>
        </w:rPr>
        <w:t>ea</w:t>
      </w:r>
      <w:r>
        <w:rPr>
          <w:color w:val="111111"/>
          <w:spacing w:val="1"/>
          <w:sz w:val="28"/>
          <w:szCs w:val="28"/>
        </w:rPr>
        <w:t>n</w:t>
      </w:r>
      <w:r>
        <w:rPr>
          <w:color w:val="111111"/>
          <w:sz w:val="28"/>
          <w:szCs w:val="28"/>
        </w:rPr>
        <w:t xml:space="preserve">, </w:t>
      </w:r>
      <w:r>
        <w:rPr>
          <w:color w:val="111111"/>
          <w:spacing w:val="-1"/>
          <w:sz w:val="28"/>
          <w:szCs w:val="28"/>
        </w:rPr>
        <w:t>D</w:t>
      </w:r>
      <w:r>
        <w:rPr>
          <w:color w:val="111111"/>
          <w:sz w:val="28"/>
          <w:szCs w:val="28"/>
        </w:rPr>
        <w:t>e</w:t>
      </w:r>
      <w:r>
        <w:rPr>
          <w:color w:val="111111"/>
          <w:spacing w:val="1"/>
          <w:sz w:val="28"/>
          <w:szCs w:val="28"/>
        </w:rPr>
        <w:t>p</w:t>
      </w:r>
      <w:r>
        <w:rPr>
          <w:color w:val="111111"/>
          <w:sz w:val="28"/>
          <w:szCs w:val="28"/>
        </w:rPr>
        <w:t>ar</w:t>
      </w:r>
      <w:r>
        <w:rPr>
          <w:color w:val="111111"/>
          <w:spacing w:val="-1"/>
          <w:sz w:val="28"/>
          <w:szCs w:val="28"/>
        </w:rPr>
        <w:t>t</w:t>
      </w:r>
      <w:r>
        <w:rPr>
          <w:color w:val="111111"/>
          <w:spacing w:val="-2"/>
          <w:sz w:val="28"/>
          <w:szCs w:val="28"/>
        </w:rPr>
        <w:t>m</w:t>
      </w:r>
      <w:r>
        <w:rPr>
          <w:color w:val="111111"/>
          <w:sz w:val="28"/>
          <w:szCs w:val="28"/>
        </w:rPr>
        <w:t>e</w:t>
      </w:r>
      <w:r>
        <w:rPr>
          <w:color w:val="111111"/>
          <w:spacing w:val="1"/>
          <w:sz w:val="28"/>
          <w:szCs w:val="28"/>
        </w:rPr>
        <w:t>n</w:t>
      </w:r>
      <w:r>
        <w:rPr>
          <w:color w:val="111111"/>
          <w:sz w:val="28"/>
          <w:szCs w:val="28"/>
        </w:rPr>
        <w:t>t</w:t>
      </w:r>
      <w:r>
        <w:rPr>
          <w:color w:val="111111"/>
          <w:spacing w:val="1"/>
          <w:sz w:val="28"/>
          <w:szCs w:val="28"/>
        </w:rPr>
        <w:t xml:space="preserve"> o</w:t>
      </w:r>
      <w:r>
        <w:rPr>
          <w:color w:val="111111"/>
          <w:sz w:val="28"/>
          <w:szCs w:val="28"/>
        </w:rPr>
        <w:t xml:space="preserve">f </w:t>
      </w:r>
      <w:r>
        <w:rPr>
          <w:color w:val="111111"/>
          <w:spacing w:val="-1"/>
          <w:sz w:val="28"/>
          <w:szCs w:val="28"/>
        </w:rPr>
        <w:t>E</w:t>
      </w:r>
      <w:r>
        <w:rPr>
          <w:color w:val="111111"/>
          <w:spacing w:val="1"/>
          <w:sz w:val="28"/>
          <w:szCs w:val="28"/>
        </w:rPr>
        <w:t>l</w:t>
      </w:r>
      <w:r>
        <w:rPr>
          <w:color w:val="111111"/>
          <w:sz w:val="28"/>
          <w:szCs w:val="28"/>
        </w:rPr>
        <w:t>ec</w:t>
      </w:r>
      <w:r>
        <w:rPr>
          <w:color w:val="111111"/>
          <w:spacing w:val="-1"/>
          <w:sz w:val="28"/>
          <w:szCs w:val="28"/>
        </w:rPr>
        <w:t>t</w:t>
      </w:r>
      <w:r>
        <w:rPr>
          <w:color w:val="111111"/>
          <w:sz w:val="28"/>
          <w:szCs w:val="28"/>
        </w:rPr>
        <w:t>r</w:t>
      </w:r>
      <w:r>
        <w:rPr>
          <w:color w:val="111111"/>
          <w:spacing w:val="-1"/>
          <w:sz w:val="28"/>
          <w:szCs w:val="28"/>
        </w:rPr>
        <w:t>o</w:t>
      </w:r>
      <w:r>
        <w:rPr>
          <w:color w:val="111111"/>
          <w:spacing w:val="1"/>
          <w:sz w:val="28"/>
          <w:szCs w:val="28"/>
        </w:rPr>
        <w:t>n</w:t>
      </w:r>
      <w:r>
        <w:rPr>
          <w:color w:val="111111"/>
          <w:spacing w:val="-1"/>
          <w:sz w:val="28"/>
          <w:szCs w:val="28"/>
        </w:rPr>
        <w:t>i</w:t>
      </w:r>
      <w:r>
        <w:rPr>
          <w:color w:val="111111"/>
          <w:sz w:val="28"/>
          <w:szCs w:val="28"/>
        </w:rPr>
        <w:t>cs</w:t>
      </w:r>
      <w:r>
        <w:rPr>
          <w:color w:val="111111"/>
          <w:spacing w:val="1"/>
          <w:sz w:val="28"/>
          <w:szCs w:val="28"/>
        </w:rPr>
        <w:t xml:space="preserve"> </w:t>
      </w:r>
      <w:r>
        <w:rPr>
          <w:color w:val="111111"/>
          <w:sz w:val="28"/>
          <w:szCs w:val="28"/>
        </w:rPr>
        <w:t>a</w:t>
      </w:r>
      <w:r>
        <w:rPr>
          <w:color w:val="111111"/>
          <w:spacing w:val="1"/>
          <w:sz w:val="28"/>
          <w:szCs w:val="28"/>
        </w:rPr>
        <w:t>n</w:t>
      </w:r>
      <w:r>
        <w:rPr>
          <w:color w:val="111111"/>
          <w:sz w:val="28"/>
          <w:szCs w:val="28"/>
        </w:rPr>
        <w:t>d</w:t>
      </w:r>
      <w:r>
        <w:rPr>
          <w:color w:val="111111"/>
          <w:spacing w:val="1"/>
          <w:sz w:val="28"/>
          <w:szCs w:val="28"/>
        </w:rPr>
        <w:t xml:space="preserve"> </w:t>
      </w:r>
      <w:r>
        <w:rPr>
          <w:color w:val="111111"/>
          <w:sz w:val="28"/>
          <w:szCs w:val="28"/>
        </w:rPr>
        <w:t>C</w:t>
      </w:r>
      <w:r>
        <w:rPr>
          <w:color w:val="111111"/>
          <w:spacing w:val="1"/>
          <w:sz w:val="28"/>
          <w:szCs w:val="28"/>
        </w:rPr>
        <w:t>o</w:t>
      </w:r>
      <w:r>
        <w:rPr>
          <w:color w:val="111111"/>
          <w:spacing w:val="-5"/>
          <w:sz w:val="28"/>
          <w:szCs w:val="28"/>
        </w:rPr>
        <w:t>m</w:t>
      </w:r>
      <w:r>
        <w:rPr>
          <w:color w:val="111111"/>
          <w:spacing w:val="-2"/>
          <w:sz w:val="28"/>
          <w:szCs w:val="28"/>
        </w:rPr>
        <w:t>m</w:t>
      </w:r>
      <w:r>
        <w:rPr>
          <w:color w:val="111111"/>
          <w:spacing w:val="1"/>
          <w:sz w:val="28"/>
          <w:szCs w:val="28"/>
        </w:rPr>
        <w:t>uni</w:t>
      </w:r>
      <w:r>
        <w:rPr>
          <w:color w:val="111111"/>
          <w:sz w:val="28"/>
          <w:szCs w:val="28"/>
        </w:rPr>
        <w:t>ca</w:t>
      </w:r>
      <w:r>
        <w:rPr>
          <w:color w:val="111111"/>
          <w:spacing w:val="-1"/>
          <w:sz w:val="28"/>
          <w:szCs w:val="28"/>
        </w:rPr>
        <w:t>t</w:t>
      </w:r>
      <w:r>
        <w:rPr>
          <w:color w:val="111111"/>
          <w:spacing w:val="1"/>
          <w:sz w:val="28"/>
          <w:szCs w:val="28"/>
        </w:rPr>
        <w:t>i</w:t>
      </w:r>
      <w:r>
        <w:rPr>
          <w:color w:val="111111"/>
          <w:spacing w:val="-1"/>
          <w:sz w:val="28"/>
          <w:szCs w:val="28"/>
        </w:rPr>
        <w:t>o</w:t>
      </w:r>
      <w:r>
        <w:rPr>
          <w:color w:val="111111"/>
          <w:sz w:val="28"/>
          <w:szCs w:val="28"/>
        </w:rPr>
        <w:t>n</w:t>
      </w:r>
      <w:r>
        <w:rPr>
          <w:color w:val="111111"/>
          <w:spacing w:val="1"/>
          <w:sz w:val="28"/>
          <w:szCs w:val="28"/>
        </w:rPr>
        <w:t xml:space="preserve"> </w:t>
      </w:r>
      <w:r>
        <w:rPr>
          <w:color w:val="111111"/>
          <w:spacing w:val="-1"/>
          <w:sz w:val="28"/>
          <w:szCs w:val="28"/>
        </w:rPr>
        <w:t>E</w:t>
      </w:r>
      <w:r>
        <w:rPr>
          <w:color w:val="111111"/>
          <w:spacing w:val="1"/>
          <w:sz w:val="28"/>
          <w:szCs w:val="28"/>
        </w:rPr>
        <w:t>n</w:t>
      </w:r>
      <w:r>
        <w:rPr>
          <w:color w:val="111111"/>
          <w:spacing w:val="-1"/>
          <w:sz w:val="28"/>
          <w:szCs w:val="28"/>
        </w:rPr>
        <w:t>g</w:t>
      </w:r>
      <w:r>
        <w:rPr>
          <w:color w:val="111111"/>
          <w:spacing w:val="1"/>
          <w:sz w:val="28"/>
          <w:szCs w:val="28"/>
        </w:rPr>
        <w:t>i</w:t>
      </w:r>
      <w:r>
        <w:rPr>
          <w:color w:val="111111"/>
          <w:spacing w:val="-1"/>
          <w:sz w:val="28"/>
          <w:szCs w:val="28"/>
        </w:rPr>
        <w:t>n</w:t>
      </w:r>
      <w:r>
        <w:rPr>
          <w:color w:val="111111"/>
          <w:sz w:val="28"/>
          <w:szCs w:val="28"/>
        </w:rPr>
        <w:t>eer</w:t>
      </w:r>
      <w:r>
        <w:rPr>
          <w:color w:val="111111"/>
          <w:spacing w:val="-1"/>
          <w:sz w:val="28"/>
          <w:szCs w:val="28"/>
        </w:rPr>
        <w:t>in</w:t>
      </w:r>
      <w:r>
        <w:rPr>
          <w:color w:val="111111"/>
          <w:sz w:val="28"/>
          <w:szCs w:val="28"/>
        </w:rPr>
        <w:t>g</w:t>
      </w:r>
      <w:r>
        <w:rPr>
          <w:color w:val="111111"/>
          <w:spacing w:val="3"/>
          <w:sz w:val="28"/>
          <w:szCs w:val="28"/>
        </w:rPr>
        <w:t xml:space="preserve"> </w:t>
      </w:r>
      <w:r>
        <w:rPr>
          <w:color w:val="111111"/>
          <w:sz w:val="28"/>
          <w:szCs w:val="28"/>
        </w:rPr>
        <w:t>f</w:t>
      </w:r>
      <w:r>
        <w:rPr>
          <w:color w:val="111111"/>
          <w:spacing w:val="-1"/>
          <w:sz w:val="28"/>
          <w:szCs w:val="28"/>
        </w:rPr>
        <w:t>o</w:t>
      </w:r>
      <w:r>
        <w:rPr>
          <w:color w:val="111111"/>
          <w:sz w:val="28"/>
          <w:szCs w:val="28"/>
        </w:rPr>
        <w:t>r</w:t>
      </w:r>
      <w:r>
        <w:rPr>
          <w:color w:val="111111"/>
          <w:spacing w:val="2"/>
          <w:sz w:val="28"/>
          <w:szCs w:val="28"/>
        </w:rPr>
        <w:t xml:space="preserve"> </w:t>
      </w:r>
      <w:r>
        <w:rPr>
          <w:color w:val="111111"/>
          <w:spacing w:val="1"/>
          <w:sz w:val="28"/>
          <w:szCs w:val="28"/>
        </w:rPr>
        <w:t>p</w:t>
      </w:r>
      <w:r>
        <w:rPr>
          <w:color w:val="111111"/>
          <w:sz w:val="28"/>
          <w:szCs w:val="28"/>
        </w:rPr>
        <w:t>r</w:t>
      </w:r>
      <w:r>
        <w:rPr>
          <w:color w:val="111111"/>
          <w:spacing w:val="-1"/>
          <w:sz w:val="28"/>
          <w:szCs w:val="28"/>
        </w:rPr>
        <w:t>ov</w:t>
      </w:r>
      <w:r>
        <w:rPr>
          <w:color w:val="111111"/>
          <w:spacing w:val="1"/>
          <w:sz w:val="28"/>
          <w:szCs w:val="28"/>
        </w:rPr>
        <w:t>i</w:t>
      </w:r>
      <w:r>
        <w:rPr>
          <w:color w:val="111111"/>
          <w:spacing w:val="-1"/>
          <w:sz w:val="28"/>
          <w:szCs w:val="28"/>
        </w:rPr>
        <w:t>di</w:t>
      </w:r>
      <w:r>
        <w:rPr>
          <w:color w:val="111111"/>
          <w:spacing w:val="1"/>
          <w:sz w:val="28"/>
          <w:szCs w:val="28"/>
        </w:rPr>
        <w:t>n</w:t>
      </w:r>
      <w:r>
        <w:rPr>
          <w:color w:val="111111"/>
          <w:sz w:val="28"/>
          <w:szCs w:val="28"/>
        </w:rPr>
        <w:t>g</w:t>
      </w:r>
      <w:r>
        <w:rPr>
          <w:color w:val="111111"/>
          <w:spacing w:val="1"/>
          <w:sz w:val="28"/>
          <w:szCs w:val="28"/>
        </w:rPr>
        <w:t xml:space="preserve"> </w:t>
      </w:r>
      <w:r>
        <w:rPr>
          <w:color w:val="111111"/>
          <w:sz w:val="28"/>
          <w:szCs w:val="28"/>
        </w:rPr>
        <w:t>c</w:t>
      </w:r>
      <w:r>
        <w:rPr>
          <w:color w:val="111111"/>
          <w:spacing w:val="1"/>
          <w:sz w:val="28"/>
          <w:szCs w:val="28"/>
        </w:rPr>
        <w:t>o</w:t>
      </w:r>
      <w:r>
        <w:rPr>
          <w:color w:val="111111"/>
          <w:spacing w:val="-1"/>
          <w:sz w:val="28"/>
          <w:szCs w:val="28"/>
        </w:rPr>
        <w:t>nt</w:t>
      </w:r>
      <w:r>
        <w:rPr>
          <w:color w:val="111111"/>
          <w:spacing w:val="1"/>
          <w:sz w:val="28"/>
          <w:szCs w:val="28"/>
        </w:rPr>
        <w:t>i</w:t>
      </w:r>
      <w:r>
        <w:rPr>
          <w:color w:val="111111"/>
          <w:spacing w:val="-1"/>
          <w:sz w:val="28"/>
          <w:szCs w:val="28"/>
        </w:rPr>
        <w:t>nu</w:t>
      </w:r>
      <w:r>
        <w:rPr>
          <w:color w:val="111111"/>
          <w:spacing w:val="1"/>
          <w:sz w:val="28"/>
          <w:szCs w:val="28"/>
        </w:rPr>
        <w:t>o</w:t>
      </w:r>
      <w:r>
        <w:rPr>
          <w:color w:val="111111"/>
          <w:spacing w:val="-1"/>
          <w:sz w:val="28"/>
          <w:szCs w:val="28"/>
        </w:rPr>
        <w:t>u</w:t>
      </w:r>
      <w:r>
        <w:rPr>
          <w:color w:val="111111"/>
          <w:sz w:val="28"/>
          <w:szCs w:val="28"/>
        </w:rPr>
        <w:t xml:space="preserve">s </w:t>
      </w:r>
      <w:r>
        <w:rPr>
          <w:color w:val="111111"/>
          <w:spacing w:val="1"/>
          <w:sz w:val="28"/>
          <w:szCs w:val="28"/>
        </w:rPr>
        <w:t>s</w:t>
      </w:r>
      <w:r>
        <w:rPr>
          <w:color w:val="111111"/>
          <w:spacing w:val="-1"/>
          <w:sz w:val="28"/>
          <w:szCs w:val="28"/>
        </w:rPr>
        <w:t>u</w:t>
      </w:r>
      <w:r>
        <w:rPr>
          <w:color w:val="111111"/>
          <w:spacing w:val="1"/>
          <w:sz w:val="28"/>
          <w:szCs w:val="28"/>
        </w:rPr>
        <w:t>p</w:t>
      </w:r>
      <w:r>
        <w:rPr>
          <w:color w:val="111111"/>
          <w:spacing w:val="-1"/>
          <w:sz w:val="28"/>
          <w:szCs w:val="28"/>
        </w:rPr>
        <w:t>po</w:t>
      </w:r>
      <w:r>
        <w:rPr>
          <w:color w:val="111111"/>
          <w:sz w:val="28"/>
          <w:szCs w:val="28"/>
        </w:rPr>
        <w:t>rt</w:t>
      </w:r>
      <w:r>
        <w:rPr>
          <w:color w:val="111111"/>
          <w:spacing w:val="-1"/>
          <w:sz w:val="28"/>
          <w:szCs w:val="28"/>
        </w:rPr>
        <w:t xml:space="preserve"> </w:t>
      </w:r>
      <w:r>
        <w:rPr>
          <w:color w:val="111111"/>
          <w:spacing w:val="1"/>
          <w:sz w:val="28"/>
          <w:szCs w:val="28"/>
        </w:rPr>
        <w:t>d</w:t>
      </w:r>
      <w:r>
        <w:rPr>
          <w:color w:val="111111"/>
          <w:spacing w:val="-1"/>
          <w:sz w:val="28"/>
          <w:szCs w:val="28"/>
        </w:rPr>
        <w:t>u</w:t>
      </w:r>
      <w:r>
        <w:rPr>
          <w:color w:val="111111"/>
          <w:sz w:val="28"/>
          <w:szCs w:val="28"/>
        </w:rPr>
        <w:t>r</w:t>
      </w:r>
      <w:r>
        <w:rPr>
          <w:color w:val="111111"/>
          <w:spacing w:val="-1"/>
          <w:sz w:val="28"/>
          <w:szCs w:val="28"/>
        </w:rPr>
        <w:t>i</w:t>
      </w:r>
      <w:r>
        <w:rPr>
          <w:color w:val="111111"/>
          <w:spacing w:val="1"/>
          <w:sz w:val="28"/>
          <w:szCs w:val="28"/>
        </w:rPr>
        <w:t>n</w:t>
      </w:r>
      <w:r>
        <w:rPr>
          <w:color w:val="111111"/>
          <w:sz w:val="28"/>
          <w:szCs w:val="28"/>
        </w:rPr>
        <w:t>g</w:t>
      </w:r>
      <w:r>
        <w:rPr>
          <w:color w:val="111111"/>
          <w:spacing w:val="-2"/>
          <w:sz w:val="28"/>
          <w:szCs w:val="28"/>
        </w:rPr>
        <w:t xml:space="preserve"> </w:t>
      </w:r>
      <w:r>
        <w:rPr>
          <w:color w:val="111111"/>
          <w:spacing w:val="1"/>
          <w:sz w:val="28"/>
          <w:szCs w:val="28"/>
        </w:rPr>
        <w:t>t</w:t>
      </w:r>
      <w:r>
        <w:rPr>
          <w:color w:val="111111"/>
          <w:spacing w:val="-1"/>
          <w:sz w:val="28"/>
          <w:szCs w:val="28"/>
        </w:rPr>
        <w:t>h</w:t>
      </w:r>
      <w:r>
        <w:rPr>
          <w:color w:val="111111"/>
          <w:sz w:val="28"/>
          <w:szCs w:val="28"/>
        </w:rPr>
        <w:t xml:space="preserve">e </w:t>
      </w:r>
      <w:r>
        <w:rPr>
          <w:color w:val="111111"/>
          <w:spacing w:val="1"/>
          <w:sz w:val="28"/>
          <w:szCs w:val="28"/>
        </w:rPr>
        <w:t>p</w:t>
      </w:r>
      <w:r>
        <w:rPr>
          <w:color w:val="111111"/>
          <w:spacing w:val="-2"/>
          <w:sz w:val="28"/>
          <w:szCs w:val="28"/>
        </w:rPr>
        <w:t>r</w:t>
      </w:r>
      <w:r>
        <w:rPr>
          <w:color w:val="111111"/>
          <w:spacing w:val="1"/>
          <w:sz w:val="28"/>
          <w:szCs w:val="28"/>
        </w:rPr>
        <w:t>o</w:t>
      </w:r>
      <w:r>
        <w:rPr>
          <w:color w:val="111111"/>
          <w:spacing w:val="-1"/>
          <w:sz w:val="28"/>
          <w:szCs w:val="28"/>
        </w:rPr>
        <w:t>j</w:t>
      </w:r>
      <w:r>
        <w:rPr>
          <w:color w:val="111111"/>
          <w:sz w:val="28"/>
          <w:szCs w:val="28"/>
        </w:rPr>
        <w:t>ect</w:t>
      </w:r>
      <w:r>
        <w:rPr>
          <w:color w:val="111111"/>
          <w:spacing w:val="-1"/>
          <w:sz w:val="28"/>
          <w:szCs w:val="28"/>
        </w:rPr>
        <w:t xml:space="preserve"> w</w:t>
      </w:r>
      <w:r>
        <w:rPr>
          <w:color w:val="111111"/>
          <w:spacing w:val="1"/>
          <w:sz w:val="28"/>
          <w:szCs w:val="28"/>
        </w:rPr>
        <w:t>o</w:t>
      </w:r>
      <w:r>
        <w:rPr>
          <w:color w:val="111111"/>
          <w:sz w:val="28"/>
          <w:szCs w:val="28"/>
        </w:rPr>
        <w:t>r</w:t>
      </w:r>
      <w:r>
        <w:rPr>
          <w:color w:val="111111"/>
          <w:spacing w:val="-1"/>
          <w:sz w:val="28"/>
          <w:szCs w:val="28"/>
        </w:rPr>
        <w:t>k</w:t>
      </w:r>
      <w:r>
        <w:rPr>
          <w:color w:val="111111"/>
          <w:sz w:val="28"/>
          <w:szCs w:val="28"/>
        </w:rPr>
        <w:t>.</w:t>
      </w:r>
    </w:p>
    <w:p w14:paraId="4EC45B8B" w14:textId="77777777" w:rsidR="003726E6" w:rsidRDefault="001744D2">
      <w:pPr>
        <w:spacing w:before="8" w:line="359" w:lineRule="auto"/>
        <w:ind w:left="118" w:right="64" w:firstLine="617"/>
        <w:jc w:val="both"/>
        <w:rPr>
          <w:sz w:val="28"/>
          <w:szCs w:val="28"/>
        </w:rPr>
      </w:pPr>
      <w:r>
        <w:rPr>
          <w:spacing w:val="-3"/>
          <w:sz w:val="28"/>
          <w:szCs w:val="28"/>
        </w:rPr>
        <w:t>W</w:t>
      </w:r>
      <w:r>
        <w:rPr>
          <w:sz w:val="28"/>
          <w:szCs w:val="28"/>
        </w:rPr>
        <w:t>e</w:t>
      </w:r>
      <w:r>
        <w:rPr>
          <w:spacing w:val="5"/>
          <w:sz w:val="28"/>
          <w:szCs w:val="28"/>
        </w:rPr>
        <w:t xml:space="preserve"> </w:t>
      </w:r>
      <w:r>
        <w:rPr>
          <w:sz w:val="28"/>
          <w:szCs w:val="28"/>
        </w:rPr>
        <w:t>are</w:t>
      </w:r>
      <w:r>
        <w:rPr>
          <w:spacing w:val="1"/>
          <w:sz w:val="28"/>
          <w:szCs w:val="28"/>
        </w:rPr>
        <w:t xml:space="preserve"> 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i</w:t>
      </w:r>
      <w:r>
        <w:rPr>
          <w:spacing w:val="-1"/>
          <w:sz w:val="28"/>
          <w:szCs w:val="28"/>
        </w:rPr>
        <w:t>n</w:t>
      </w:r>
      <w:r>
        <w:rPr>
          <w:spacing w:val="1"/>
          <w:sz w:val="28"/>
          <w:szCs w:val="28"/>
        </w:rPr>
        <w:t>d</w:t>
      </w:r>
      <w:r>
        <w:rPr>
          <w:spacing w:val="-2"/>
          <w:sz w:val="28"/>
          <w:szCs w:val="28"/>
        </w:rPr>
        <w:t>e</w:t>
      </w:r>
      <w:r>
        <w:rPr>
          <w:spacing w:val="1"/>
          <w:sz w:val="28"/>
          <w:szCs w:val="28"/>
        </w:rPr>
        <w:t>b</w:t>
      </w:r>
      <w:r>
        <w:rPr>
          <w:spacing w:val="-1"/>
          <w:sz w:val="28"/>
          <w:szCs w:val="28"/>
        </w:rPr>
        <w:t>t</w:t>
      </w:r>
      <w:r>
        <w:rPr>
          <w:sz w:val="28"/>
          <w:szCs w:val="28"/>
        </w:rPr>
        <w:t>ed</w:t>
      </w:r>
      <w:r>
        <w:rPr>
          <w:spacing w:val="1"/>
          <w:sz w:val="28"/>
          <w:szCs w:val="28"/>
        </w:rPr>
        <w:t xml:space="preserve"> t</w:t>
      </w:r>
      <w:r>
        <w:rPr>
          <w:sz w:val="28"/>
          <w:szCs w:val="28"/>
        </w:rPr>
        <w:t>o</w:t>
      </w:r>
      <w:r>
        <w:rPr>
          <w:spacing w:val="1"/>
          <w:sz w:val="28"/>
          <w:szCs w:val="28"/>
        </w:rPr>
        <w:t xml:space="preserve"> o</w:t>
      </w:r>
      <w:r>
        <w:rPr>
          <w:spacing w:val="-1"/>
          <w:sz w:val="28"/>
          <w:szCs w:val="28"/>
        </w:rPr>
        <w:t>u</w:t>
      </w:r>
      <w:r>
        <w:rPr>
          <w:sz w:val="28"/>
          <w:szCs w:val="28"/>
        </w:rPr>
        <w:t xml:space="preserve">r </w:t>
      </w:r>
      <w:r>
        <w:rPr>
          <w:spacing w:val="1"/>
          <w:sz w:val="28"/>
          <w:szCs w:val="28"/>
        </w:rPr>
        <w:t>p</w:t>
      </w:r>
      <w:r>
        <w:rPr>
          <w:sz w:val="28"/>
          <w:szCs w:val="28"/>
        </w:rPr>
        <w:t>r</w:t>
      </w:r>
      <w:r>
        <w:rPr>
          <w:spacing w:val="-1"/>
          <w:sz w:val="28"/>
          <w:szCs w:val="28"/>
        </w:rPr>
        <w:t>oj</w:t>
      </w:r>
      <w:r>
        <w:rPr>
          <w:sz w:val="28"/>
          <w:szCs w:val="28"/>
        </w:rPr>
        <w:t>ect</w:t>
      </w:r>
      <w:r>
        <w:rPr>
          <w:spacing w:val="2"/>
          <w:sz w:val="28"/>
          <w:szCs w:val="28"/>
        </w:rPr>
        <w:t xml:space="preserve"> </w:t>
      </w:r>
      <w:r>
        <w:rPr>
          <w:spacing w:val="1"/>
          <w:sz w:val="28"/>
          <w:szCs w:val="28"/>
        </w:rPr>
        <w:t>g</w:t>
      </w:r>
      <w:r>
        <w:rPr>
          <w:spacing w:val="-1"/>
          <w:sz w:val="28"/>
          <w:szCs w:val="28"/>
        </w:rPr>
        <w:t>u</w:t>
      </w:r>
      <w:r>
        <w:rPr>
          <w:spacing w:val="1"/>
          <w:sz w:val="28"/>
          <w:szCs w:val="28"/>
        </w:rPr>
        <w:t>i</w:t>
      </w:r>
      <w:r>
        <w:rPr>
          <w:spacing w:val="-1"/>
          <w:sz w:val="28"/>
          <w:szCs w:val="28"/>
        </w:rPr>
        <w:t>d</w:t>
      </w:r>
      <w:r>
        <w:rPr>
          <w:sz w:val="28"/>
          <w:szCs w:val="28"/>
        </w:rPr>
        <w:t>e</w:t>
      </w:r>
      <w:r>
        <w:rPr>
          <w:spacing w:val="3"/>
          <w:sz w:val="28"/>
          <w:szCs w:val="28"/>
        </w:rPr>
        <w:t xml:space="preserve"> </w:t>
      </w:r>
      <w:proofErr w:type="spellStart"/>
      <w:r>
        <w:rPr>
          <w:b/>
          <w:spacing w:val="-1"/>
          <w:sz w:val="28"/>
          <w:szCs w:val="28"/>
        </w:rPr>
        <w:t>D</w:t>
      </w:r>
      <w:r>
        <w:rPr>
          <w:b/>
          <w:sz w:val="28"/>
          <w:szCs w:val="28"/>
        </w:rPr>
        <w:t>r</w:t>
      </w:r>
      <w:r>
        <w:rPr>
          <w:b/>
          <w:spacing w:val="-1"/>
          <w:sz w:val="28"/>
          <w:szCs w:val="28"/>
        </w:rPr>
        <w:t>.</w:t>
      </w:r>
      <w:proofErr w:type="gramStart"/>
      <w:r>
        <w:rPr>
          <w:b/>
          <w:spacing w:val="-1"/>
          <w:sz w:val="28"/>
          <w:szCs w:val="28"/>
        </w:rPr>
        <w:t>R.M</w:t>
      </w:r>
      <w:r>
        <w:rPr>
          <w:b/>
          <w:sz w:val="28"/>
          <w:szCs w:val="28"/>
        </w:rPr>
        <w:t>uru</w:t>
      </w:r>
      <w:r>
        <w:rPr>
          <w:b/>
          <w:spacing w:val="1"/>
          <w:sz w:val="28"/>
          <w:szCs w:val="28"/>
        </w:rPr>
        <w:t>g</w:t>
      </w:r>
      <w:r>
        <w:rPr>
          <w:b/>
          <w:spacing w:val="-1"/>
          <w:sz w:val="28"/>
          <w:szCs w:val="28"/>
        </w:rPr>
        <w:t>a</w:t>
      </w:r>
      <w:r>
        <w:rPr>
          <w:b/>
          <w:spacing w:val="1"/>
          <w:sz w:val="28"/>
          <w:szCs w:val="28"/>
        </w:rPr>
        <w:t>s</w:t>
      </w:r>
      <w:r>
        <w:rPr>
          <w:b/>
          <w:spacing w:val="-1"/>
          <w:sz w:val="28"/>
          <w:szCs w:val="28"/>
        </w:rPr>
        <w:t>a</w:t>
      </w:r>
      <w:r>
        <w:rPr>
          <w:b/>
          <w:spacing w:val="-4"/>
          <w:sz w:val="28"/>
          <w:szCs w:val="28"/>
        </w:rPr>
        <w:t>m</w:t>
      </w:r>
      <w:r>
        <w:rPr>
          <w:b/>
          <w:spacing w:val="1"/>
          <w:sz w:val="28"/>
          <w:szCs w:val="28"/>
        </w:rPr>
        <w:t>i</w:t>
      </w:r>
      <w:proofErr w:type="spellEnd"/>
      <w:proofErr w:type="gramEnd"/>
      <w:r>
        <w:rPr>
          <w:b/>
          <w:sz w:val="28"/>
          <w:szCs w:val="28"/>
        </w:rPr>
        <w:t>,</w:t>
      </w:r>
      <w:r>
        <w:rPr>
          <w:b/>
          <w:spacing w:val="2"/>
          <w:sz w:val="28"/>
          <w:szCs w:val="28"/>
        </w:rPr>
        <w:t xml:space="preserve"> </w:t>
      </w:r>
      <w:r>
        <w:rPr>
          <w:spacing w:val="-1"/>
          <w:sz w:val="28"/>
          <w:szCs w:val="28"/>
        </w:rPr>
        <w:t>A</w:t>
      </w:r>
      <w:r>
        <w:rPr>
          <w:spacing w:val="1"/>
          <w:sz w:val="28"/>
          <w:szCs w:val="28"/>
        </w:rPr>
        <w:t>ss</w:t>
      </w:r>
      <w:r>
        <w:rPr>
          <w:spacing w:val="-1"/>
          <w:sz w:val="28"/>
          <w:szCs w:val="28"/>
        </w:rPr>
        <w:t>o</w:t>
      </w:r>
      <w:r>
        <w:rPr>
          <w:sz w:val="28"/>
          <w:szCs w:val="28"/>
        </w:rPr>
        <w:t>c</w:t>
      </w:r>
      <w:r>
        <w:rPr>
          <w:spacing w:val="-1"/>
          <w:sz w:val="28"/>
          <w:szCs w:val="28"/>
        </w:rPr>
        <w:t>i</w:t>
      </w:r>
      <w:r>
        <w:rPr>
          <w:sz w:val="28"/>
          <w:szCs w:val="28"/>
        </w:rPr>
        <w:t>a</w:t>
      </w:r>
      <w:r>
        <w:rPr>
          <w:spacing w:val="-1"/>
          <w:sz w:val="28"/>
          <w:szCs w:val="28"/>
        </w:rPr>
        <w:t>t</w:t>
      </w:r>
      <w:r>
        <w:rPr>
          <w:sz w:val="28"/>
          <w:szCs w:val="28"/>
        </w:rPr>
        <w:t>e Pr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so</w:t>
      </w:r>
      <w:r>
        <w:rPr>
          <w:sz w:val="28"/>
          <w:szCs w:val="28"/>
        </w:rPr>
        <w:t>r,</w:t>
      </w:r>
      <w:r>
        <w:rPr>
          <w:spacing w:val="1"/>
          <w:sz w:val="28"/>
          <w:szCs w:val="28"/>
        </w:rPr>
        <w:t xml:space="preserve"> </w:t>
      </w:r>
      <w:r>
        <w:rPr>
          <w:spacing w:val="-1"/>
          <w:sz w:val="28"/>
          <w:szCs w:val="28"/>
        </w:rPr>
        <w:t>D</w:t>
      </w:r>
      <w:r>
        <w:rPr>
          <w:sz w:val="28"/>
          <w:szCs w:val="28"/>
        </w:rPr>
        <w:t>e</w:t>
      </w:r>
      <w:r>
        <w:rPr>
          <w:spacing w:val="1"/>
          <w:sz w:val="28"/>
          <w:szCs w:val="28"/>
        </w:rPr>
        <w:t>p</w:t>
      </w:r>
      <w:r>
        <w:rPr>
          <w:sz w:val="28"/>
          <w:szCs w:val="28"/>
        </w:rPr>
        <w:t>ar</w:t>
      </w:r>
      <w:r>
        <w:rPr>
          <w:spacing w:val="-1"/>
          <w:sz w:val="28"/>
          <w:szCs w:val="28"/>
        </w:rPr>
        <w:t>t</w:t>
      </w:r>
      <w:r>
        <w:rPr>
          <w:spacing w:val="-2"/>
          <w:sz w:val="28"/>
          <w:szCs w:val="28"/>
        </w:rPr>
        <w:t>m</w:t>
      </w:r>
      <w:r>
        <w:rPr>
          <w:sz w:val="28"/>
          <w:szCs w:val="28"/>
        </w:rPr>
        <w:t>e</w:t>
      </w:r>
      <w:r>
        <w:rPr>
          <w:spacing w:val="1"/>
          <w:sz w:val="28"/>
          <w:szCs w:val="28"/>
        </w:rPr>
        <w:t>n</w:t>
      </w:r>
      <w:r>
        <w:rPr>
          <w:sz w:val="28"/>
          <w:szCs w:val="28"/>
        </w:rPr>
        <w:t>t</w:t>
      </w:r>
      <w:r>
        <w:rPr>
          <w:spacing w:val="3"/>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E</w:t>
      </w:r>
      <w:r>
        <w:rPr>
          <w:sz w:val="28"/>
          <w:szCs w:val="28"/>
        </w:rPr>
        <w:t>C</w:t>
      </w:r>
      <w:r>
        <w:rPr>
          <w:spacing w:val="-1"/>
          <w:sz w:val="28"/>
          <w:szCs w:val="28"/>
        </w:rPr>
        <w:t>E</w:t>
      </w:r>
      <w:r>
        <w:rPr>
          <w:sz w:val="28"/>
          <w:szCs w:val="28"/>
        </w:rPr>
        <w:t>,</w:t>
      </w:r>
      <w:r>
        <w:rPr>
          <w:spacing w:val="4"/>
          <w:sz w:val="28"/>
          <w:szCs w:val="28"/>
        </w:rPr>
        <w:t xml:space="preserve"> </w:t>
      </w:r>
      <w:r>
        <w:rPr>
          <w:sz w:val="28"/>
          <w:szCs w:val="28"/>
        </w:rPr>
        <w:t>f</w:t>
      </w:r>
      <w:r>
        <w:rPr>
          <w:spacing w:val="1"/>
          <w:sz w:val="28"/>
          <w:szCs w:val="28"/>
        </w:rPr>
        <w:t>o</w:t>
      </w:r>
      <w:r>
        <w:rPr>
          <w:sz w:val="28"/>
          <w:szCs w:val="28"/>
        </w:rPr>
        <w:t>r</w:t>
      </w:r>
      <w:r>
        <w:rPr>
          <w:spacing w:val="2"/>
          <w:sz w:val="28"/>
          <w:szCs w:val="28"/>
        </w:rPr>
        <w:t xml:space="preserve"> </w:t>
      </w:r>
      <w:r>
        <w:rPr>
          <w:spacing w:val="-1"/>
          <w:sz w:val="28"/>
          <w:szCs w:val="28"/>
        </w:rPr>
        <w:t>h</w:t>
      </w:r>
      <w:r>
        <w:rPr>
          <w:spacing w:val="1"/>
          <w:sz w:val="28"/>
          <w:szCs w:val="28"/>
        </w:rPr>
        <w:t>i</w:t>
      </w:r>
      <w:r>
        <w:rPr>
          <w:sz w:val="28"/>
          <w:szCs w:val="28"/>
        </w:rPr>
        <w:t xml:space="preserve">s </w:t>
      </w:r>
      <w:r>
        <w:rPr>
          <w:spacing w:val="1"/>
          <w:sz w:val="28"/>
          <w:szCs w:val="28"/>
        </w:rPr>
        <w:t>g</w:t>
      </w:r>
      <w:r>
        <w:rPr>
          <w:spacing w:val="-1"/>
          <w:sz w:val="28"/>
          <w:szCs w:val="28"/>
        </w:rPr>
        <w:t>u</w:t>
      </w:r>
      <w:r>
        <w:rPr>
          <w:spacing w:val="1"/>
          <w:sz w:val="28"/>
          <w:szCs w:val="28"/>
        </w:rPr>
        <w:t>i</w:t>
      </w:r>
      <w:r>
        <w:rPr>
          <w:spacing w:val="-1"/>
          <w:sz w:val="28"/>
          <w:szCs w:val="28"/>
        </w:rPr>
        <w:t>d</w:t>
      </w:r>
      <w:r>
        <w:rPr>
          <w:sz w:val="28"/>
          <w:szCs w:val="28"/>
        </w:rPr>
        <w:t>a</w:t>
      </w:r>
      <w:r>
        <w:rPr>
          <w:spacing w:val="-1"/>
          <w:sz w:val="28"/>
          <w:szCs w:val="28"/>
        </w:rPr>
        <w:t>n</w:t>
      </w:r>
      <w:r>
        <w:rPr>
          <w:sz w:val="28"/>
          <w:szCs w:val="28"/>
        </w:rPr>
        <w:t>ce</w:t>
      </w:r>
      <w:r>
        <w:rPr>
          <w:spacing w:val="2"/>
          <w:sz w:val="28"/>
          <w:szCs w:val="28"/>
        </w:rPr>
        <w:t xml:space="preserve"> </w:t>
      </w:r>
      <w:r>
        <w:rPr>
          <w:sz w:val="28"/>
          <w:szCs w:val="28"/>
        </w:rPr>
        <w:t>a</w:t>
      </w:r>
      <w:r>
        <w:rPr>
          <w:spacing w:val="1"/>
          <w:sz w:val="28"/>
          <w:szCs w:val="28"/>
        </w:rPr>
        <w:t>n</w:t>
      </w:r>
      <w:r>
        <w:rPr>
          <w:sz w:val="28"/>
          <w:szCs w:val="28"/>
        </w:rPr>
        <w:t xml:space="preserve">d </w:t>
      </w:r>
      <w:r>
        <w:rPr>
          <w:spacing w:val="-2"/>
          <w:sz w:val="28"/>
          <w:szCs w:val="28"/>
        </w:rPr>
        <w:t>m</w:t>
      </w:r>
      <w:r>
        <w:rPr>
          <w:spacing w:val="1"/>
          <w:sz w:val="28"/>
          <w:szCs w:val="28"/>
        </w:rPr>
        <w:t>ot</w:t>
      </w:r>
      <w:r>
        <w:rPr>
          <w:spacing w:val="-1"/>
          <w:sz w:val="28"/>
          <w:szCs w:val="28"/>
        </w:rPr>
        <w:t>i</w:t>
      </w:r>
      <w:r>
        <w:rPr>
          <w:spacing w:val="1"/>
          <w:sz w:val="28"/>
          <w:szCs w:val="28"/>
        </w:rPr>
        <w:t>v</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i</w:t>
      </w:r>
      <w:r>
        <w:rPr>
          <w:sz w:val="28"/>
          <w:szCs w:val="28"/>
        </w:rPr>
        <w:t>n</w:t>
      </w:r>
      <w:r>
        <w:rPr>
          <w:spacing w:val="1"/>
          <w:sz w:val="28"/>
          <w:szCs w:val="28"/>
        </w:rPr>
        <w:t xml:space="preserve"> </w:t>
      </w:r>
      <w:r>
        <w:rPr>
          <w:sz w:val="28"/>
          <w:szCs w:val="28"/>
        </w:rPr>
        <w:t>c</w:t>
      </w:r>
      <w:r>
        <w:rPr>
          <w:spacing w:val="1"/>
          <w:sz w:val="28"/>
          <w:szCs w:val="28"/>
        </w:rPr>
        <w:t>o</w:t>
      </w:r>
      <w:r>
        <w:rPr>
          <w:spacing w:val="-5"/>
          <w:sz w:val="28"/>
          <w:szCs w:val="28"/>
        </w:rPr>
        <w:t>m</w:t>
      </w:r>
      <w:r>
        <w:rPr>
          <w:spacing w:val="1"/>
          <w:sz w:val="28"/>
          <w:szCs w:val="28"/>
        </w:rPr>
        <w:t>pl</w:t>
      </w:r>
      <w:r>
        <w:rPr>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o</w:t>
      </w:r>
      <w:r>
        <w:rPr>
          <w:spacing w:val="-3"/>
          <w:sz w:val="28"/>
          <w:szCs w:val="28"/>
        </w:rPr>
        <w:t>j</w:t>
      </w:r>
      <w:r>
        <w:rPr>
          <w:spacing w:val="-2"/>
          <w:sz w:val="28"/>
          <w:szCs w:val="28"/>
        </w:rPr>
        <w:t>ec</w:t>
      </w:r>
      <w:r>
        <w:rPr>
          <w:spacing w:val="-1"/>
          <w:sz w:val="28"/>
          <w:szCs w:val="28"/>
        </w:rPr>
        <w:t>t</w:t>
      </w:r>
      <w:r>
        <w:rPr>
          <w:sz w:val="28"/>
          <w:szCs w:val="28"/>
        </w:rPr>
        <w:t>.</w:t>
      </w:r>
    </w:p>
    <w:p w14:paraId="5DF8B192" w14:textId="77777777" w:rsidR="003726E6" w:rsidRDefault="001744D2">
      <w:pPr>
        <w:spacing w:before="6" w:line="360" w:lineRule="auto"/>
        <w:ind w:left="118" w:right="62" w:firstLine="617"/>
        <w:jc w:val="both"/>
        <w:rPr>
          <w:sz w:val="28"/>
          <w:szCs w:val="28"/>
        </w:rPr>
      </w:pPr>
      <w:r>
        <w:rPr>
          <w:spacing w:val="-3"/>
          <w:sz w:val="28"/>
          <w:szCs w:val="28"/>
        </w:rPr>
        <w:t>W</w:t>
      </w:r>
      <w:r>
        <w:rPr>
          <w:sz w:val="28"/>
          <w:szCs w:val="28"/>
        </w:rPr>
        <w:t>e</w:t>
      </w:r>
      <w:r>
        <w:rPr>
          <w:spacing w:val="5"/>
          <w:sz w:val="28"/>
          <w:szCs w:val="28"/>
        </w:rPr>
        <w:t xml:space="preserve"> </w:t>
      </w:r>
      <w:r>
        <w:rPr>
          <w:spacing w:val="-1"/>
          <w:sz w:val="28"/>
          <w:szCs w:val="28"/>
        </w:rPr>
        <w:t>w</w:t>
      </w:r>
      <w:r>
        <w:rPr>
          <w:spacing w:val="1"/>
          <w:sz w:val="28"/>
          <w:szCs w:val="28"/>
        </w:rPr>
        <w:t>o</w:t>
      </w:r>
      <w:r>
        <w:rPr>
          <w:spacing w:val="-1"/>
          <w:sz w:val="28"/>
          <w:szCs w:val="28"/>
        </w:rPr>
        <w:t>u</w:t>
      </w:r>
      <w:r>
        <w:rPr>
          <w:spacing w:val="1"/>
          <w:sz w:val="28"/>
          <w:szCs w:val="28"/>
        </w:rPr>
        <w:t>l</w:t>
      </w:r>
      <w:r>
        <w:rPr>
          <w:sz w:val="28"/>
          <w:szCs w:val="28"/>
        </w:rPr>
        <w:t>d</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 xml:space="preserve">e </w:t>
      </w:r>
      <w:r>
        <w:rPr>
          <w:spacing w:val="1"/>
          <w:sz w:val="28"/>
          <w:szCs w:val="28"/>
        </w:rPr>
        <w:t>t</w:t>
      </w:r>
      <w:r>
        <w:rPr>
          <w:sz w:val="28"/>
          <w:szCs w:val="28"/>
        </w:rPr>
        <w:t>o</w:t>
      </w:r>
      <w:r>
        <w:rPr>
          <w:spacing w:val="3"/>
          <w:sz w:val="28"/>
          <w:szCs w:val="28"/>
        </w:rPr>
        <w:t xml:space="preserve"> </w:t>
      </w:r>
      <w:r>
        <w:rPr>
          <w:sz w:val="28"/>
          <w:szCs w:val="28"/>
        </w:rPr>
        <w:t>e</w:t>
      </w:r>
      <w:r>
        <w:rPr>
          <w:spacing w:val="1"/>
          <w:sz w:val="28"/>
          <w:szCs w:val="28"/>
        </w:rPr>
        <w:t>x</w:t>
      </w:r>
      <w:r>
        <w:rPr>
          <w:spacing w:val="-1"/>
          <w:sz w:val="28"/>
          <w:szCs w:val="28"/>
        </w:rPr>
        <w:t>p</w:t>
      </w:r>
      <w:r>
        <w:rPr>
          <w:sz w:val="28"/>
          <w:szCs w:val="28"/>
        </w:rPr>
        <w:t>re</w:t>
      </w:r>
      <w:r>
        <w:rPr>
          <w:spacing w:val="-1"/>
          <w:sz w:val="28"/>
          <w:szCs w:val="28"/>
        </w:rPr>
        <w:t>s</w:t>
      </w:r>
      <w:r>
        <w:rPr>
          <w:sz w:val="28"/>
          <w:szCs w:val="28"/>
        </w:rPr>
        <w:t>s</w:t>
      </w:r>
      <w:r>
        <w:rPr>
          <w:spacing w:val="3"/>
          <w:sz w:val="28"/>
          <w:szCs w:val="28"/>
        </w:rPr>
        <w:t xml:space="preserve"> </w:t>
      </w:r>
      <w:r>
        <w:rPr>
          <w:spacing w:val="1"/>
          <w:sz w:val="28"/>
          <w:szCs w:val="28"/>
        </w:rPr>
        <w:t>o</w:t>
      </w:r>
      <w:r>
        <w:rPr>
          <w:spacing w:val="-1"/>
          <w:sz w:val="28"/>
          <w:szCs w:val="28"/>
        </w:rPr>
        <w:t>u</w:t>
      </w:r>
      <w:r>
        <w:rPr>
          <w:sz w:val="28"/>
          <w:szCs w:val="28"/>
        </w:rPr>
        <w:t>r</w:t>
      </w:r>
      <w:r>
        <w:rPr>
          <w:spacing w:val="2"/>
          <w:sz w:val="28"/>
          <w:szCs w:val="28"/>
        </w:rPr>
        <w:t xml:space="preserve"> </w:t>
      </w:r>
      <w:r>
        <w:rPr>
          <w:spacing w:val="1"/>
          <w:sz w:val="28"/>
          <w:szCs w:val="28"/>
        </w:rPr>
        <w:t>s</w:t>
      </w:r>
      <w:r>
        <w:rPr>
          <w:spacing w:val="-1"/>
          <w:sz w:val="28"/>
          <w:szCs w:val="28"/>
        </w:rPr>
        <w:t>p</w:t>
      </w:r>
      <w:r>
        <w:rPr>
          <w:sz w:val="28"/>
          <w:szCs w:val="28"/>
        </w:rPr>
        <w:t>ec</w:t>
      </w:r>
      <w:r>
        <w:rPr>
          <w:spacing w:val="-1"/>
          <w:sz w:val="28"/>
          <w:szCs w:val="28"/>
        </w:rPr>
        <w:t>i</w:t>
      </w:r>
      <w:r>
        <w:rPr>
          <w:sz w:val="28"/>
          <w:szCs w:val="28"/>
        </w:rPr>
        <w:t>al</w:t>
      </w:r>
      <w:r>
        <w:rPr>
          <w:spacing w:val="3"/>
          <w:sz w:val="28"/>
          <w:szCs w:val="28"/>
        </w:rPr>
        <w:t xml:space="preserve"> </w:t>
      </w:r>
      <w:r>
        <w:rPr>
          <w:spacing w:val="1"/>
          <w:sz w:val="28"/>
          <w:szCs w:val="28"/>
        </w:rPr>
        <w:t>t</w:t>
      </w:r>
      <w:r>
        <w:rPr>
          <w:spacing w:val="-1"/>
          <w:sz w:val="28"/>
          <w:szCs w:val="28"/>
        </w:rPr>
        <w:t>h</w:t>
      </w:r>
      <w:r>
        <w:rPr>
          <w:sz w:val="28"/>
          <w:szCs w:val="28"/>
        </w:rPr>
        <w:t>a</w:t>
      </w:r>
      <w:r>
        <w:rPr>
          <w:spacing w:val="-1"/>
          <w:sz w:val="28"/>
          <w:szCs w:val="28"/>
        </w:rPr>
        <w:t>n</w:t>
      </w:r>
      <w:r>
        <w:rPr>
          <w:spacing w:val="1"/>
          <w:sz w:val="28"/>
          <w:szCs w:val="28"/>
        </w:rPr>
        <w:t>k</w:t>
      </w:r>
      <w:r>
        <w:rPr>
          <w:sz w:val="28"/>
          <w:szCs w:val="28"/>
        </w:rPr>
        <w:t>s</w:t>
      </w:r>
      <w:r>
        <w:rPr>
          <w:spacing w:val="3"/>
          <w:sz w:val="28"/>
          <w:szCs w:val="28"/>
        </w:rPr>
        <w:t xml:space="preserve"> </w:t>
      </w:r>
      <w:r>
        <w:rPr>
          <w:sz w:val="28"/>
          <w:szCs w:val="28"/>
        </w:rPr>
        <w:t>a</w:t>
      </w:r>
      <w:r>
        <w:rPr>
          <w:spacing w:val="-1"/>
          <w:sz w:val="28"/>
          <w:szCs w:val="28"/>
        </w:rPr>
        <w:t>n</w:t>
      </w:r>
      <w:r>
        <w:rPr>
          <w:sz w:val="28"/>
          <w:szCs w:val="28"/>
        </w:rPr>
        <w:t>d</w:t>
      </w:r>
      <w:r>
        <w:rPr>
          <w:spacing w:val="3"/>
          <w:sz w:val="28"/>
          <w:szCs w:val="28"/>
        </w:rPr>
        <w:t xml:space="preserve"> </w:t>
      </w:r>
      <w:r>
        <w:rPr>
          <w:spacing w:val="1"/>
          <w:sz w:val="28"/>
          <w:szCs w:val="28"/>
        </w:rPr>
        <w:t>g</w:t>
      </w:r>
      <w:r>
        <w:rPr>
          <w:sz w:val="28"/>
          <w:szCs w:val="28"/>
        </w:rPr>
        <w:t>r</w:t>
      </w:r>
      <w:r>
        <w:rPr>
          <w:spacing w:val="-2"/>
          <w:sz w:val="28"/>
          <w:szCs w:val="28"/>
        </w:rPr>
        <w:t>a</w:t>
      </w:r>
      <w:r>
        <w:rPr>
          <w:spacing w:val="1"/>
          <w:sz w:val="28"/>
          <w:szCs w:val="28"/>
        </w:rPr>
        <w:t>t</w:t>
      </w:r>
      <w:r>
        <w:rPr>
          <w:spacing w:val="-1"/>
          <w:sz w:val="28"/>
          <w:szCs w:val="28"/>
        </w:rPr>
        <w:t>i</w:t>
      </w:r>
      <w:r>
        <w:rPr>
          <w:spacing w:val="1"/>
          <w:sz w:val="28"/>
          <w:szCs w:val="28"/>
        </w:rPr>
        <w:t>t</w:t>
      </w:r>
      <w:r>
        <w:rPr>
          <w:spacing w:val="-1"/>
          <w:sz w:val="28"/>
          <w:szCs w:val="28"/>
        </w:rPr>
        <w:t>ud</w:t>
      </w:r>
      <w:r>
        <w:rPr>
          <w:sz w:val="28"/>
          <w:szCs w:val="28"/>
        </w:rPr>
        <w:t>e</w:t>
      </w:r>
      <w:r>
        <w:rPr>
          <w:spacing w:val="2"/>
          <w:sz w:val="28"/>
          <w:szCs w:val="28"/>
        </w:rPr>
        <w:t xml:space="preserve"> </w:t>
      </w:r>
      <w:r>
        <w:rPr>
          <w:spacing w:val="1"/>
          <w:sz w:val="28"/>
          <w:szCs w:val="28"/>
        </w:rPr>
        <w:t>t</w:t>
      </w:r>
      <w:r>
        <w:rPr>
          <w:sz w:val="28"/>
          <w:szCs w:val="28"/>
        </w:rPr>
        <w:t>o</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Pr</w:t>
      </w:r>
      <w:r>
        <w:rPr>
          <w:spacing w:val="1"/>
          <w:sz w:val="28"/>
          <w:szCs w:val="28"/>
        </w:rPr>
        <w:t>o</w:t>
      </w:r>
      <w:r>
        <w:rPr>
          <w:spacing w:val="-1"/>
          <w:sz w:val="28"/>
          <w:szCs w:val="28"/>
        </w:rPr>
        <w:t>j</w:t>
      </w:r>
      <w:r>
        <w:rPr>
          <w:sz w:val="28"/>
          <w:szCs w:val="28"/>
        </w:rPr>
        <w:t>ect C</w:t>
      </w:r>
      <w:r>
        <w:rPr>
          <w:spacing w:val="1"/>
          <w:sz w:val="28"/>
          <w:szCs w:val="28"/>
        </w:rPr>
        <w:t>o</w:t>
      </w:r>
      <w:r>
        <w:rPr>
          <w:spacing w:val="-1"/>
          <w:sz w:val="28"/>
          <w:szCs w:val="28"/>
        </w:rPr>
        <w:t>o</w:t>
      </w:r>
      <w:r>
        <w:rPr>
          <w:sz w:val="28"/>
          <w:szCs w:val="28"/>
        </w:rPr>
        <w:t>r</w:t>
      </w:r>
      <w:r>
        <w:rPr>
          <w:spacing w:val="-1"/>
          <w:sz w:val="28"/>
          <w:szCs w:val="28"/>
        </w:rPr>
        <w:t>d</w:t>
      </w:r>
      <w:r>
        <w:rPr>
          <w:spacing w:val="1"/>
          <w:sz w:val="28"/>
          <w:szCs w:val="28"/>
        </w:rPr>
        <w:t>i</w:t>
      </w:r>
      <w:r>
        <w:rPr>
          <w:spacing w:val="-1"/>
          <w:sz w:val="28"/>
          <w:szCs w:val="28"/>
        </w:rPr>
        <w:t>n</w:t>
      </w:r>
      <w:r>
        <w:rPr>
          <w:sz w:val="28"/>
          <w:szCs w:val="28"/>
        </w:rPr>
        <w:t>a</w:t>
      </w:r>
      <w:r>
        <w:rPr>
          <w:spacing w:val="-1"/>
          <w:sz w:val="28"/>
          <w:szCs w:val="28"/>
        </w:rPr>
        <w:t>to</w:t>
      </w:r>
      <w:r>
        <w:rPr>
          <w:sz w:val="28"/>
          <w:szCs w:val="28"/>
        </w:rPr>
        <w:t>rs</w:t>
      </w:r>
      <w:r>
        <w:rPr>
          <w:spacing w:val="2"/>
          <w:sz w:val="28"/>
          <w:szCs w:val="28"/>
        </w:rPr>
        <w:t xml:space="preserve"> </w:t>
      </w:r>
      <w:proofErr w:type="spellStart"/>
      <w:r>
        <w:rPr>
          <w:b/>
          <w:spacing w:val="-1"/>
          <w:sz w:val="28"/>
          <w:szCs w:val="28"/>
        </w:rPr>
        <w:t>D</w:t>
      </w:r>
      <w:r>
        <w:rPr>
          <w:b/>
          <w:sz w:val="28"/>
          <w:szCs w:val="28"/>
        </w:rPr>
        <w:t>r</w:t>
      </w:r>
      <w:r>
        <w:rPr>
          <w:b/>
          <w:spacing w:val="-1"/>
          <w:sz w:val="28"/>
          <w:szCs w:val="28"/>
        </w:rPr>
        <w:t>.</w:t>
      </w:r>
      <w:proofErr w:type="gramStart"/>
      <w:r>
        <w:rPr>
          <w:b/>
          <w:spacing w:val="-1"/>
          <w:sz w:val="28"/>
          <w:szCs w:val="28"/>
        </w:rPr>
        <w:t>R.M</w:t>
      </w:r>
      <w:r>
        <w:rPr>
          <w:b/>
          <w:sz w:val="28"/>
          <w:szCs w:val="28"/>
        </w:rPr>
        <w:t>uru</w:t>
      </w:r>
      <w:r>
        <w:rPr>
          <w:b/>
          <w:spacing w:val="1"/>
          <w:sz w:val="28"/>
          <w:szCs w:val="28"/>
        </w:rPr>
        <w:t>g</w:t>
      </w:r>
      <w:r>
        <w:rPr>
          <w:b/>
          <w:spacing w:val="-1"/>
          <w:sz w:val="28"/>
          <w:szCs w:val="28"/>
        </w:rPr>
        <w:t>a</w:t>
      </w:r>
      <w:r>
        <w:rPr>
          <w:b/>
          <w:spacing w:val="1"/>
          <w:sz w:val="28"/>
          <w:szCs w:val="28"/>
        </w:rPr>
        <w:t>s</w:t>
      </w:r>
      <w:r>
        <w:rPr>
          <w:b/>
          <w:spacing w:val="-1"/>
          <w:sz w:val="28"/>
          <w:szCs w:val="28"/>
        </w:rPr>
        <w:t>a</w:t>
      </w:r>
      <w:r>
        <w:rPr>
          <w:b/>
          <w:spacing w:val="-4"/>
          <w:sz w:val="28"/>
          <w:szCs w:val="28"/>
        </w:rPr>
        <w:t>m</w:t>
      </w:r>
      <w:r>
        <w:rPr>
          <w:b/>
          <w:spacing w:val="1"/>
          <w:sz w:val="28"/>
          <w:szCs w:val="28"/>
        </w:rPr>
        <w:t>i</w:t>
      </w:r>
      <w:proofErr w:type="spellEnd"/>
      <w:proofErr w:type="gramEnd"/>
      <w:r>
        <w:rPr>
          <w:b/>
          <w:sz w:val="28"/>
          <w:szCs w:val="28"/>
        </w:rPr>
        <w:t>,</w:t>
      </w:r>
      <w:r>
        <w:rPr>
          <w:b/>
          <w:spacing w:val="2"/>
          <w:sz w:val="28"/>
          <w:szCs w:val="28"/>
        </w:rPr>
        <w:t xml:space="preserve"> </w:t>
      </w:r>
      <w:r>
        <w:rPr>
          <w:spacing w:val="-1"/>
          <w:sz w:val="28"/>
          <w:szCs w:val="28"/>
        </w:rPr>
        <w:t>A</w:t>
      </w:r>
      <w:r>
        <w:rPr>
          <w:spacing w:val="1"/>
          <w:sz w:val="28"/>
          <w:szCs w:val="28"/>
        </w:rPr>
        <w:t>ss</w:t>
      </w:r>
      <w:r>
        <w:rPr>
          <w:spacing w:val="-1"/>
          <w:sz w:val="28"/>
          <w:szCs w:val="28"/>
        </w:rPr>
        <w:t>o</w:t>
      </w:r>
      <w:r>
        <w:rPr>
          <w:sz w:val="28"/>
          <w:szCs w:val="28"/>
        </w:rPr>
        <w:t>c</w:t>
      </w:r>
      <w:r>
        <w:rPr>
          <w:spacing w:val="-1"/>
          <w:sz w:val="28"/>
          <w:szCs w:val="28"/>
        </w:rPr>
        <w:t>i</w:t>
      </w:r>
      <w:r>
        <w:rPr>
          <w:sz w:val="28"/>
          <w:szCs w:val="28"/>
        </w:rPr>
        <w:t>a</w:t>
      </w:r>
      <w:r>
        <w:rPr>
          <w:spacing w:val="-1"/>
          <w:sz w:val="28"/>
          <w:szCs w:val="28"/>
        </w:rPr>
        <w:t>t</w:t>
      </w:r>
      <w:r>
        <w:rPr>
          <w:sz w:val="28"/>
          <w:szCs w:val="28"/>
        </w:rPr>
        <w:t>e</w:t>
      </w:r>
      <w:r>
        <w:rPr>
          <w:spacing w:val="1"/>
          <w:sz w:val="28"/>
          <w:szCs w:val="28"/>
        </w:rPr>
        <w:t xml:space="preserve"> </w:t>
      </w:r>
      <w:r>
        <w:rPr>
          <w:sz w:val="28"/>
          <w:szCs w:val="28"/>
        </w:rPr>
        <w:t>Pr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so</w:t>
      </w:r>
      <w:r>
        <w:rPr>
          <w:sz w:val="28"/>
          <w:szCs w:val="28"/>
        </w:rPr>
        <w:t>r</w:t>
      </w:r>
      <w:r>
        <w:rPr>
          <w:spacing w:val="3"/>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proofErr w:type="spellStart"/>
      <w:r>
        <w:rPr>
          <w:b/>
          <w:spacing w:val="-1"/>
          <w:sz w:val="28"/>
          <w:szCs w:val="28"/>
        </w:rPr>
        <w:t>M</w:t>
      </w:r>
      <w:r w:rsidR="00F767E0">
        <w:rPr>
          <w:b/>
          <w:spacing w:val="-1"/>
          <w:sz w:val="28"/>
          <w:szCs w:val="28"/>
        </w:rPr>
        <w:t>r</w:t>
      </w:r>
      <w:r>
        <w:rPr>
          <w:b/>
          <w:spacing w:val="-1"/>
          <w:sz w:val="28"/>
          <w:szCs w:val="28"/>
        </w:rPr>
        <w:t>.</w:t>
      </w:r>
      <w:proofErr w:type="gramStart"/>
      <w:r w:rsidR="00F767E0">
        <w:rPr>
          <w:b/>
          <w:spacing w:val="-1"/>
          <w:sz w:val="28"/>
          <w:szCs w:val="28"/>
        </w:rPr>
        <w:t>T.Jayachandran</w:t>
      </w:r>
      <w:proofErr w:type="spellEnd"/>
      <w:proofErr w:type="gramEnd"/>
      <w:r>
        <w:rPr>
          <w:b/>
          <w:sz w:val="28"/>
          <w:szCs w:val="28"/>
        </w:rPr>
        <w:t xml:space="preserve">, </w:t>
      </w:r>
      <w:r>
        <w:rPr>
          <w:spacing w:val="-1"/>
          <w:sz w:val="28"/>
          <w:szCs w:val="28"/>
        </w:rPr>
        <w:t>A</w:t>
      </w:r>
      <w:r>
        <w:rPr>
          <w:spacing w:val="1"/>
          <w:sz w:val="28"/>
          <w:szCs w:val="28"/>
        </w:rPr>
        <w:t>ss</w:t>
      </w:r>
      <w:r>
        <w:rPr>
          <w:spacing w:val="-1"/>
          <w:sz w:val="28"/>
          <w:szCs w:val="28"/>
        </w:rPr>
        <w:t>is</w:t>
      </w:r>
      <w:r>
        <w:rPr>
          <w:spacing w:val="1"/>
          <w:sz w:val="28"/>
          <w:szCs w:val="28"/>
        </w:rPr>
        <w:t>t</w:t>
      </w:r>
      <w:r>
        <w:rPr>
          <w:sz w:val="28"/>
          <w:szCs w:val="28"/>
        </w:rPr>
        <w:t>a</w:t>
      </w:r>
      <w:r>
        <w:rPr>
          <w:spacing w:val="-1"/>
          <w:sz w:val="28"/>
          <w:szCs w:val="28"/>
        </w:rPr>
        <w:t>n</w:t>
      </w:r>
      <w:r>
        <w:rPr>
          <w:sz w:val="28"/>
          <w:szCs w:val="28"/>
        </w:rPr>
        <w:t>t Pr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so</w:t>
      </w:r>
      <w:r>
        <w:rPr>
          <w:sz w:val="28"/>
          <w:szCs w:val="28"/>
        </w:rPr>
        <w:t>r,</w:t>
      </w:r>
      <w:r>
        <w:rPr>
          <w:spacing w:val="2"/>
          <w:sz w:val="28"/>
          <w:szCs w:val="28"/>
        </w:rPr>
        <w:t xml:space="preserve"> </w:t>
      </w:r>
      <w:r>
        <w:rPr>
          <w:spacing w:val="-1"/>
          <w:sz w:val="28"/>
          <w:szCs w:val="28"/>
        </w:rPr>
        <w:t>D</w:t>
      </w:r>
      <w:r>
        <w:rPr>
          <w:sz w:val="28"/>
          <w:szCs w:val="28"/>
        </w:rPr>
        <w:t>e</w:t>
      </w:r>
      <w:r>
        <w:rPr>
          <w:spacing w:val="1"/>
          <w:sz w:val="28"/>
          <w:szCs w:val="28"/>
        </w:rPr>
        <w:t>p</w:t>
      </w:r>
      <w:r>
        <w:rPr>
          <w:sz w:val="28"/>
          <w:szCs w:val="28"/>
        </w:rPr>
        <w:t>ar</w:t>
      </w:r>
      <w:r>
        <w:rPr>
          <w:spacing w:val="-1"/>
          <w:sz w:val="28"/>
          <w:szCs w:val="28"/>
        </w:rPr>
        <w:t>t</w:t>
      </w:r>
      <w:r>
        <w:rPr>
          <w:spacing w:val="-2"/>
          <w:sz w:val="28"/>
          <w:szCs w:val="28"/>
        </w:rPr>
        <w:t>m</w:t>
      </w:r>
      <w:r>
        <w:rPr>
          <w:sz w:val="28"/>
          <w:szCs w:val="28"/>
        </w:rPr>
        <w:t>e</w:t>
      </w:r>
      <w:r>
        <w:rPr>
          <w:spacing w:val="1"/>
          <w:sz w:val="28"/>
          <w:szCs w:val="28"/>
        </w:rPr>
        <w:t>n</w:t>
      </w:r>
      <w:r>
        <w:rPr>
          <w:sz w:val="28"/>
          <w:szCs w:val="28"/>
        </w:rPr>
        <w:t>t</w:t>
      </w:r>
      <w:r>
        <w:rPr>
          <w:spacing w:val="1"/>
          <w:sz w:val="28"/>
          <w:szCs w:val="28"/>
        </w:rPr>
        <w:t xml:space="preserve"> o</w:t>
      </w:r>
      <w:r>
        <w:rPr>
          <w:sz w:val="28"/>
          <w:szCs w:val="28"/>
        </w:rPr>
        <w:t xml:space="preserve">f </w:t>
      </w:r>
      <w:r>
        <w:rPr>
          <w:spacing w:val="-1"/>
          <w:sz w:val="28"/>
          <w:szCs w:val="28"/>
        </w:rPr>
        <w:t>E</w:t>
      </w:r>
      <w:r>
        <w:rPr>
          <w:sz w:val="28"/>
          <w:szCs w:val="28"/>
        </w:rPr>
        <w:t>CE</w:t>
      </w:r>
      <w:r>
        <w:rPr>
          <w:spacing w:val="4"/>
          <w:sz w:val="28"/>
          <w:szCs w:val="28"/>
        </w:rPr>
        <w:t xml:space="preserve"> </w:t>
      </w:r>
      <w:r>
        <w:rPr>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effe</w:t>
      </w:r>
      <w:r>
        <w:rPr>
          <w:spacing w:val="-2"/>
          <w:sz w:val="28"/>
          <w:szCs w:val="28"/>
        </w:rPr>
        <w:t>c</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s</w:t>
      </w:r>
      <w:r>
        <w:rPr>
          <w:spacing w:val="-1"/>
          <w:sz w:val="28"/>
          <w:szCs w:val="28"/>
        </w:rPr>
        <w:t>u</w:t>
      </w:r>
      <w:r>
        <w:rPr>
          <w:spacing w:val="1"/>
          <w:sz w:val="28"/>
          <w:szCs w:val="28"/>
        </w:rPr>
        <w:t>g</w:t>
      </w:r>
      <w:r>
        <w:rPr>
          <w:spacing w:val="-1"/>
          <w:sz w:val="28"/>
          <w:szCs w:val="28"/>
        </w:rPr>
        <w:t>g</w:t>
      </w:r>
      <w:r>
        <w:rPr>
          <w:sz w:val="28"/>
          <w:szCs w:val="28"/>
        </w:rPr>
        <w:t>e</w:t>
      </w:r>
      <w:r>
        <w:rPr>
          <w:spacing w:val="-1"/>
          <w:sz w:val="28"/>
          <w:szCs w:val="28"/>
        </w:rPr>
        <w:t>st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n</w:t>
      </w:r>
      <w:r>
        <w:rPr>
          <w:sz w:val="28"/>
          <w:szCs w:val="28"/>
        </w:rPr>
        <w:t>e</w:t>
      </w:r>
      <w:r>
        <w:rPr>
          <w:spacing w:val="-2"/>
          <w:sz w:val="28"/>
          <w:szCs w:val="28"/>
        </w:rPr>
        <w:t>c</w:t>
      </w:r>
      <w:r>
        <w:rPr>
          <w:sz w:val="28"/>
          <w:szCs w:val="28"/>
        </w:rPr>
        <w:t>e</w:t>
      </w:r>
      <w:r>
        <w:rPr>
          <w:spacing w:val="1"/>
          <w:sz w:val="28"/>
          <w:szCs w:val="28"/>
        </w:rPr>
        <w:t>s</w:t>
      </w:r>
      <w:r>
        <w:rPr>
          <w:spacing w:val="-1"/>
          <w:sz w:val="28"/>
          <w:szCs w:val="28"/>
        </w:rPr>
        <w:t>s</w:t>
      </w:r>
      <w:r>
        <w:rPr>
          <w:sz w:val="28"/>
          <w:szCs w:val="28"/>
        </w:rPr>
        <w:t xml:space="preserve">ary </w:t>
      </w:r>
      <w:r>
        <w:rPr>
          <w:spacing w:val="1"/>
          <w:sz w:val="28"/>
          <w:szCs w:val="28"/>
        </w:rPr>
        <w:t>i</w:t>
      </w:r>
      <w:r>
        <w:rPr>
          <w:spacing w:val="-1"/>
          <w:sz w:val="28"/>
          <w:szCs w:val="28"/>
        </w:rPr>
        <w:t>n</w:t>
      </w:r>
      <w:r>
        <w:rPr>
          <w:sz w:val="28"/>
          <w:szCs w:val="28"/>
        </w:rPr>
        <w:t>f</w:t>
      </w:r>
      <w:r>
        <w:rPr>
          <w:spacing w:val="-1"/>
          <w:sz w:val="28"/>
          <w:szCs w:val="28"/>
        </w:rPr>
        <w:t>o</w:t>
      </w:r>
      <w:r>
        <w:rPr>
          <w:sz w:val="28"/>
          <w:szCs w:val="28"/>
        </w:rPr>
        <w:t>r</w:t>
      </w:r>
      <w:r>
        <w:rPr>
          <w:spacing w:val="-2"/>
          <w:sz w:val="28"/>
          <w:szCs w:val="28"/>
        </w:rPr>
        <w:t>m</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r</w:t>
      </w:r>
      <w:r>
        <w:rPr>
          <w:spacing w:val="-1"/>
          <w:sz w:val="28"/>
          <w:szCs w:val="28"/>
        </w:rPr>
        <w:t>o</w:t>
      </w:r>
      <w:r>
        <w:rPr>
          <w:spacing w:val="1"/>
          <w:sz w:val="28"/>
          <w:szCs w:val="28"/>
        </w:rPr>
        <w:t>u</w:t>
      </w:r>
      <w:r>
        <w:rPr>
          <w:spacing w:val="-1"/>
          <w:sz w:val="28"/>
          <w:szCs w:val="28"/>
        </w:rPr>
        <w:t>gh</w:t>
      </w:r>
      <w:r>
        <w:rPr>
          <w:spacing w:val="1"/>
          <w:sz w:val="28"/>
          <w:szCs w:val="28"/>
        </w:rPr>
        <w:t>o</w:t>
      </w:r>
      <w:r>
        <w:rPr>
          <w:spacing w:val="-1"/>
          <w:sz w:val="28"/>
          <w:szCs w:val="28"/>
        </w:rPr>
        <w:t>u</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z w:val="28"/>
          <w:szCs w:val="28"/>
        </w:rPr>
        <w:t>r</w:t>
      </w:r>
      <w:r>
        <w:rPr>
          <w:spacing w:val="1"/>
          <w:sz w:val="28"/>
          <w:szCs w:val="28"/>
        </w:rPr>
        <w:t>o</w:t>
      </w:r>
      <w:r>
        <w:rPr>
          <w:spacing w:val="-1"/>
          <w:sz w:val="28"/>
          <w:szCs w:val="28"/>
        </w:rPr>
        <w:t>j</w:t>
      </w:r>
      <w:r>
        <w:rPr>
          <w:sz w:val="28"/>
          <w:szCs w:val="28"/>
        </w:rPr>
        <w:t>ect</w:t>
      </w:r>
      <w:r>
        <w:rPr>
          <w:spacing w:val="-1"/>
          <w:sz w:val="28"/>
          <w:szCs w:val="28"/>
        </w:rPr>
        <w:t xml:space="preserve"> w</w:t>
      </w:r>
      <w:r>
        <w:rPr>
          <w:spacing w:val="1"/>
          <w:sz w:val="28"/>
          <w:szCs w:val="28"/>
        </w:rPr>
        <w:t>o</w:t>
      </w:r>
      <w:r>
        <w:rPr>
          <w:sz w:val="28"/>
          <w:szCs w:val="28"/>
        </w:rPr>
        <w:t>r</w:t>
      </w:r>
      <w:r>
        <w:rPr>
          <w:spacing w:val="-1"/>
          <w:sz w:val="28"/>
          <w:szCs w:val="28"/>
        </w:rPr>
        <w:t>k</w:t>
      </w:r>
      <w:r>
        <w:rPr>
          <w:sz w:val="28"/>
          <w:szCs w:val="28"/>
        </w:rPr>
        <w:t>.</w:t>
      </w:r>
    </w:p>
    <w:p w14:paraId="28C11238" w14:textId="77777777" w:rsidR="003726E6" w:rsidRDefault="001744D2">
      <w:pPr>
        <w:spacing w:before="5" w:line="360" w:lineRule="auto"/>
        <w:ind w:left="118" w:right="67" w:firstLine="617"/>
        <w:jc w:val="both"/>
        <w:rPr>
          <w:sz w:val="28"/>
          <w:szCs w:val="28"/>
        </w:rPr>
      </w:pPr>
      <w:r>
        <w:rPr>
          <w:spacing w:val="-3"/>
          <w:sz w:val="28"/>
          <w:szCs w:val="28"/>
        </w:rPr>
        <w:t>W</w:t>
      </w:r>
      <w:r>
        <w:rPr>
          <w:sz w:val="28"/>
          <w:szCs w:val="28"/>
        </w:rPr>
        <w:t>e</w:t>
      </w:r>
      <w:r>
        <w:rPr>
          <w:spacing w:val="5"/>
          <w:sz w:val="28"/>
          <w:szCs w:val="28"/>
        </w:rPr>
        <w:t xml:space="preserve"> </w:t>
      </w:r>
      <w:r>
        <w:rPr>
          <w:spacing w:val="1"/>
          <w:sz w:val="28"/>
          <w:szCs w:val="28"/>
        </w:rPr>
        <w:t>t</w:t>
      </w:r>
      <w:r>
        <w:rPr>
          <w:spacing w:val="-1"/>
          <w:sz w:val="28"/>
          <w:szCs w:val="28"/>
        </w:rPr>
        <w:t>h</w:t>
      </w:r>
      <w:r>
        <w:rPr>
          <w:sz w:val="28"/>
          <w:szCs w:val="28"/>
        </w:rPr>
        <w:t>a</w:t>
      </w:r>
      <w:r>
        <w:rPr>
          <w:spacing w:val="-1"/>
          <w:sz w:val="28"/>
          <w:szCs w:val="28"/>
        </w:rPr>
        <w:t>n</w:t>
      </w:r>
      <w:r>
        <w:rPr>
          <w:sz w:val="28"/>
          <w:szCs w:val="28"/>
        </w:rPr>
        <w:t>k</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 xml:space="preserve"> </w:t>
      </w:r>
      <w:r>
        <w:rPr>
          <w:spacing w:val="-1"/>
          <w:sz w:val="28"/>
          <w:szCs w:val="28"/>
        </w:rPr>
        <w:t>T</w:t>
      </w:r>
      <w:r>
        <w:rPr>
          <w:sz w:val="28"/>
          <w:szCs w:val="28"/>
        </w:rPr>
        <w:t>eac</w:t>
      </w:r>
      <w:r>
        <w:rPr>
          <w:spacing w:val="-1"/>
          <w:sz w:val="28"/>
          <w:szCs w:val="28"/>
        </w:rPr>
        <w:t>h</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1"/>
          <w:sz w:val="28"/>
          <w:szCs w:val="28"/>
        </w:rPr>
        <w:t>N</w:t>
      </w:r>
      <w:r>
        <w:rPr>
          <w:spacing w:val="1"/>
          <w:sz w:val="28"/>
          <w:szCs w:val="28"/>
        </w:rPr>
        <w:t>o</w:t>
      </w:r>
      <w:r>
        <w:rPr>
          <w:spacing w:val="-1"/>
          <w:sz w:val="28"/>
          <w:szCs w:val="28"/>
        </w:rPr>
        <w:t>n</w:t>
      </w:r>
      <w:r>
        <w:rPr>
          <w:sz w:val="28"/>
          <w:szCs w:val="28"/>
        </w:rPr>
        <w:t>-</w:t>
      </w:r>
      <w:r>
        <w:rPr>
          <w:spacing w:val="-1"/>
          <w:sz w:val="28"/>
          <w:szCs w:val="28"/>
        </w:rPr>
        <w:t>T</w:t>
      </w:r>
      <w:r>
        <w:rPr>
          <w:sz w:val="28"/>
          <w:szCs w:val="28"/>
        </w:rPr>
        <w:t>eac</w:t>
      </w:r>
      <w:r>
        <w:rPr>
          <w:spacing w:val="-1"/>
          <w:sz w:val="28"/>
          <w:szCs w:val="28"/>
        </w:rPr>
        <w:t>h</w:t>
      </w:r>
      <w:r>
        <w:rPr>
          <w:spacing w:val="1"/>
          <w:sz w:val="28"/>
          <w:szCs w:val="28"/>
        </w:rPr>
        <w:t>i</w:t>
      </w:r>
      <w:r>
        <w:rPr>
          <w:spacing w:val="-1"/>
          <w:sz w:val="28"/>
          <w:szCs w:val="28"/>
        </w:rPr>
        <w:t>n</w:t>
      </w:r>
      <w:r>
        <w:rPr>
          <w:sz w:val="28"/>
          <w:szCs w:val="28"/>
        </w:rPr>
        <w:t>g</w:t>
      </w:r>
      <w:r>
        <w:rPr>
          <w:spacing w:val="1"/>
          <w:sz w:val="28"/>
          <w:szCs w:val="28"/>
        </w:rPr>
        <w:t xml:space="preserve"> s</w:t>
      </w:r>
      <w:r>
        <w:rPr>
          <w:spacing w:val="-1"/>
          <w:sz w:val="28"/>
          <w:szCs w:val="28"/>
        </w:rPr>
        <w:t>t</w:t>
      </w:r>
      <w:r>
        <w:rPr>
          <w:sz w:val="28"/>
          <w:szCs w:val="28"/>
        </w:rPr>
        <w:t xml:space="preserve">aff </w:t>
      </w:r>
      <w:r>
        <w:rPr>
          <w:spacing w:val="-2"/>
          <w:sz w:val="28"/>
          <w:szCs w:val="28"/>
        </w:rPr>
        <w:t>m</w:t>
      </w:r>
      <w:r>
        <w:rPr>
          <w:sz w:val="28"/>
          <w:szCs w:val="28"/>
        </w:rPr>
        <w:t>e</w:t>
      </w:r>
      <w:r>
        <w:rPr>
          <w:spacing w:val="-2"/>
          <w:sz w:val="28"/>
          <w:szCs w:val="28"/>
        </w:rPr>
        <w:t>m</w:t>
      </w:r>
      <w:r>
        <w:rPr>
          <w:spacing w:val="1"/>
          <w:sz w:val="28"/>
          <w:szCs w:val="28"/>
        </w:rPr>
        <w:t>b</w:t>
      </w:r>
      <w:r>
        <w:rPr>
          <w:sz w:val="28"/>
          <w:szCs w:val="28"/>
        </w:rPr>
        <w:t>ers</w:t>
      </w:r>
      <w:r>
        <w:rPr>
          <w:spacing w:val="4"/>
          <w:sz w:val="28"/>
          <w:szCs w:val="28"/>
        </w:rPr>
        <w:t xml:space="preserve"> </w:t>
      </w:r>
      <w:r>
        <w:rPr>
          <w:spacing w:val="1"/>
          <w:sz w:val="28"/>
          <w:szCs w:val="28"/>
        </w:rPr>
        <w:t>o</w:t>
      </w:r>
      <w:r>
        <w:rPr>
          <w:sz w:val="28"/>
          <w:szCs w:val="28"/>
        </w:rPr>
        <w:t xml:space="preserve">f </w:t>
      </w:r>
      <w:r>
        <w:rPr>
          <w:spacing w:val="-1"/>
          <w:sz w:val="28"/>
          <w:szCs w:val="28"/>
        </w:rPr>
        <w:t>E</w:t>
      </w:r>
      <w:r>
        <w:rPr>
          <w:spacing w:val="1"/>
          <w:sz w:val="28"/>
          <w:szCs w:val="28"/>
        </w:rPr>
        <w:t>l</w:t>
      </w:r>
      <w:r>
        <w:rPr>
          <w:sz w:val="28"/>
          <w:szCs w:val="28"/>
        </w:rPr>
        <w:t>ec</w:t>
      </w:r>
      <w:r>
        <w:rPr>
          <w:spacing w:val="-1"/>
          <w:sz w:val="28"/>
          <w:szCs w:val="28"/>
        </w:rPr>
        <w:t>t</w:t>
      </w:r>
      <w:r>
        <w:rPr>
          <w:sz w:val="28"/>
          <w:szCs w:val="28"/>
        </w:rPr>
        <w:t>r</w:t>
      </w:r>
      <w:r>
        <w:rPr>
          <w:spacing w:val="-1"/>
          <w:sz w:val="28"/>
          <w:szCs w:val="28"/>
        </w:rPr>
        <w:t>o</w:t>
      </w:r>
      <w:r>
        <w:rPr>
          <w:spacing w:val="1"/>
          <w:sz w:val="28"/>
          <w:szCs w:val="28"/>
        </w:rPr>
        <w:t>n</w:t>
      </w:r>
      <w:r>
        <w:rPr>
          <w:spacing w:val="-1"/>
          <w:sz w:val="28"/>
          <w:szCs w:val="28"/>
        </w:rPr>
        <w:t>i</w:t>
      </w:r>
      <w:r>
        <w:rPr>
          <w:sz w:val="28"/>
          <w:szCs w:val="28"/>
        </w:rPr>
        <w:t>cs</w:t>
      </w:r>
      <w:r>
        <w:rPr>
          <w:spacing w:val="4"/>
          <w:sz w:val="28"/>
          <w:szCs w:val="28"/>
        </w:rPr>
        <w:t xml:space="preserve"> </w:t>
      </w:r>
      <w:r>
        <w:rPr>
          <w:sz w:val="28"/>
          <w:szCs w:val="28"/>
        </w:rPr>
        <w:t>a</w:t>
      </w:r>
      <w:r>
        <w:rPr>
          <w:spacing w:val="-1"/>
          <w:sz w:val="28"/>
          <w:szCs w:val="28"/>
        </w:rPr>
        <w:t>n</w:t>
      </w:r>
      <w:r>
        <w:rPr>
          <w:sz w:val="28"/>
          <w:szCs w:val="28"/>
        </w:rPr>
        <w:t>d C</w:t>
      </w:r>
      <w:r>
        <w:rPr>
          <w:spacing w:val="1"/>
          <w:sz w:val="28"/>
          <w:szCs w:val="28"/>
        </w:rPr>
        <w:t>o</w:t>
      </w:r>
      <w:r>
        <w:rPr>
          <w:spacing w:val="-5"/>
          <w:sz w:val="28"/>
          <w:szCs w:val="28"/>
        </w:rPr>
        <w:t>m</w:t>
      </w:r>
      <w:r>
        <w:rPr>
          <w:spacing w:val="-2"/>
          <w:sz w:val="28"/>
          <w:szCs w:val="28"/>
        </w:rPr>
        <w:t>m</w:t>
      </w:r>
      <w:r>
        <w:rPr>
          <w:spacing w:val="1"/>
          <w:sz w:val="28"/>
          <w:szCs w:val="28"/>
        </w:rPr>
        <w:t>uni</w:t>
      </w:r>
      <w:r>
        <w:rPr>
          <w:sz w:val="28"/>
          <w:szCs w:val="28"/>
        </w:rPr>
        <w:t>ca</w:t>
      </w:r>
      <w:r>
        <w:rPr>
          <w:spacing w:val="-1"/>
          <w:sz w:val="28"/>
          <w:szCs w:val="28"/>
        </w:rPr>
        <w:t>t</w:t>
      </w:r>
      <w:r>
        <w:rPr>
          <w:spacing w:val="1"/>
          <w:sz w:val="28"/>
          <w:szCs w:val="28"/>
        </w:rPr>
        <w:t>i</w:t>
      </w:r>
      <w:r>
        <w:rPr>
          <w:spacing w:val="-1"/>
          <w:sz w:val="28"/>
          <w:szCs w:val="28"/>
        </w:rPr>
        <w:t>o</w:t>
      </w:r>
      <w:r>
        <w:rPr>
          <w:sz w:val="28"/>
          <w:szCs w:val="28"/>
        </w:rPr>
        <w:t>n</w:t>
      </w:r>
      <w:r>
        <w:rPr>
          <w:spacing w:val="-4"/>
          <w:sz w:val="28"/>
          <w:szCs w:val="28"/>
        </w:rPr>
        <w:t xml:space="preserve"> </w:t>
      </w:r>
      <w:r>
        <w:rPr>
          <w:spacing w:val="-1"/>
          <w:sz w:val="28"/>
          <w:szCs w:val="28"/>
        </w:rPr>
        <w:t>E</w:t>
      </w:r>
      <w:r>
        <w:rPr>
          <w:spacing w:val="1"/>
          <w:sz w:val="28"/>
          <w:szCs w:val="28"/>
        </w:rPr>
        <w:t>n</w:t>
      </w:r>
      <w:r>
        <w:rPr>
          <w:spacing w:val="-1"/>
          <w:sz w:val="28"/>
          <w:szCs w:val="28"/>
        </w:rPr>
        <w:t>g</w:t>
      </w:r>
      <w:r>
        <w:rPr>
          <w:spacing w:val="1"/>
          <w:sz w:val="28"/>
          <w:szCs w:val="28"/>
        </w:rPr>
        <w:t>i</w:t>
      </w:r>
      <w:r>
        <w:rPr>
          <w:spacing w:val="-1"/>
          <w:sz w:val="28"/>
          <w:szCs w:val="28"/>
        </w:rPr>
        <w:t>n</w:t>
      </w:r>
      <w:r>
        <w:rPr>
          <w:sz w:val="28"/>
          <w:szCs w:val="28"/>
        </w:rPr>
        <w:t>eer</w:t>
      </w:r>
      <w:r>
        <w:rPr>
          <w:spacing w:val="-1"/>
          <w:sz w:val="28"/>
          <w:szCs w:val="28"/>
        </w:rPr>
        <w:t>in</w:t>
      </w:r>
      <w:r>
        <w:rPr>
          <w:sz w:val="28"/>
          <w:szCs w:val="28"/>
        </w:rPr>
        <w:t>g</w:t>
      </w:r>
      <w:r>
        <w:rPr>
          <w:spacing w:val="-4"/>
          <w:sz w:val="28"/>
          <w:szCs w:val="28"/>
        </w:rPr>
        <w:t xml:space="preserve"> </w:t>
      </w:r>
      <w:r>
        <w:rPr>
          <w:spacing w:val="-1"/>
          <w:sz w:val="28"/>
          <w:szCs w:val="28"/>
        </w:rPr>
        <w:t>D</w:t>
      </w:r>
      <w:r>
        <w:rPr>
          <w:sz w:val="28"/>
          <w:szCs w:val="28"/>
        </w:rPr>
        <w:t>e</w:t>
      </w:r>
      <w:r>
        <w:rPr>
          <w:spacing w:val="1"/>
          <w:sz w:val="28"/>
          <w:szCs w:val="28"/>
        </w:rPr>
        <w:t>p</w:t>
      </w:r>
      <w:r>
        <w:rPr>
          <w:sz w:val="28"/>
          <w:szCs w:val="28"/>
        </w:rPr>
        <w:t>ar</w:t>
      </w:r>
      <w:r>
        <w:rPr>
          <w:spacing w:val="-1"/>
          <w:sz w:val="28"/>
          <w:szCs w:val="28"/>
        </w:rPr>
        <w:t>t</w:t>
      </w:r>
      <w:r>
        <w:rPr>
          <w:spacing w:val="-2"/>
          <w:sz w:val="28"/>
          <w:szCs w:val="28"/>
        </w:rPr>
        <w:t>m</w:t>
      </w:r>
      <w:r>
        <w:rPr>
          <w:sz w:val="28"/>
          <w:szCs w:val="28"/>
        </w:rPr>
        <w:t>e</w:t>
      </w:r>
      <w:r>
        <w:rPr>
          <w:spacing w:val="1"/>
          <w:sz w:val="28"/>
          <w:szCs w:val="28"/>
        </w:rPr>
        <w:t>n</w:t>
      </w:r>
      <w:r>
        <w:rPr>
          <w:sz w:val="28"/>
          <w:szCs w:val="28"/>
        </w:rPr>
        <w:t>t</w:t>
      </w:r>
      <w:r>
        <w:rPr>
          <w:spacing w:val="-4"/>
          <w:sz w:val="28"/>
          <w:szCs w:val="28"/>
        </w:rPr>
        <w:t xml:space="preserve"> </w:t>
      </w:r>
      <w:r>
        <w:rPr>
          <w:sz w:val="28"/>
          <w:szCs w:val="28"/>
        </w:rPr>
        <w:t>f</w:t>
      </w:r>
      <w:r>
        <w:rPr>
          <w:spacing w:val="1"/>
          <w:sz w:val="28"/>
          <w:szCs w:val="28"/>
        </w:rPr>
        <w:t>o</w:t>
      </w:r>
      <w:r>
        <w:rPr>
          <w:sz w:val="28"/>
          <w:szCs w:val="28"/>
        </w:rPr>
        <w:t>r</w:t>
      </w:r>
      <w:r>
        <w:rPr>
          <w:spacing w:val="-5"/>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4"/>
          <w:sz w:val="28"/>
          <w:szCs w:val="28"/>
        </w:rPr>
        <w:t xml:space="preserve"> </w:t>
      </w:r>
      <w:r>
        <w:rPr>
          <w:spacing w:val="1"/>
          <w:sz w:val="28"/>
          <w:szCs w:val="28"/>
        </w:rPr>
        <w:t>t</w:t>
      </w:r>
      <w:r>
        <w:rPr>
          <w:sz w:val="28"/>
          <w:szCs w:val="28"/>
        </w:rPr>
        <w:t>o</w:t>
      </w:r>
      <w:r>
        <w:rPr>
          <w:spacing w:val="-4"/>
          <w:sz w:val="28"/>
          <w:szCs w:val="28"/>
        </w:rPr>
        <w:t xml:space="preserve"> </w:t>
      </w:r>
      <w:r>
        <w:rPr>
          <w:spacing w:val="1"/>
          <w:sz w:val="28"/>
          <w:szCs w:val="28"/>
        </w:rPr>
        <w:t>o</w:t>
      </w:r>
      <w:r>
        <w:rPr>
          <w:spacing w:val="-1"/>
          <w:sz w:val="28"/>
          <w:szCs w:val="28"/>
        </w:rPr>
        <w:t>u</w:t>
      </w:r>
      <w:r>
        <w:rPr>
          <w:sz w:val="28"/>
          <w:szCs w:val="28"/>
        </w:rPr>
        <w:t>r</w:t>
      </w:r>
      <w:r>
        <w:rPr>
          <w:spacing w:val="-8"/>
          <w:sz w:val="28"/>
          <w:szCs w:val="28"/>
        </w:rPr>
        <w:t xml:space="preserve"> </w:t>
      </w:r>
      <w:r>
        <w:rPr>
          <w:spacing w:val="1"/>
          <w:sz w:val="28"/>
          <w:szCs w:val="28"/>
        </w:rPr>
        <w:t>p</w:t>
      </w:r>
      <w:r>
        <w:rPr>
          <w:sz w:val="28"/>
          <w:szCs w:val="28"/>
        </w:rPr>
        <w:t>r</w:t>
      </w:r>
      <w:r>
        <w:rPr>
          <w:spacing w:val="-1"/>
          <w:sz w:val="28"/>
          <w:szCs w:val="28"/>
        </w:rPr>
        <w:t>oj</w:t>
      </w:r>
      <w:r>
        <w:rPr>
          <w:sz w:val="28"/>
          <w:szCs w:val="28"/>
        </w:rPr>
        <w:t>ect</w:t>
      </w:r>
      <w:r>
        <w:rPr>
          <w:spacing w:val="-4"/>
          <w:sz w:val="28"/>
          <w:szCs w:val="28"/>
        </w:rPr>
        <w:t xml:space="preserve"> </w:t>
      </w:r>
      <w:r>
        <w:rPr>
          <w:spacing w:val="-1"/>
          <w:sz w:val="28"/>
          <w:szCs w:val="28"/>
        </w:rPr>
        <w:t>w</w:t>
      </w:r>
      <w:r>
        <w:rPr>
          <w:spacing w:val="1"/>
          <w:sz w:val="28"/>
          <w:szCs w:val="28"/>
        </w:rPr>
        <w:t>o</w:t>
      </w:r>
      <w:r>
        <w:rPr>
          <w:sz w:val="28"/>
          <w:szCs w:val="28"/>
        </w:rPr>
        <w:t>r</w:t>
      </w:r>
      <w:r>
        <w:rPr>
          <w:spacing w:val="-1"/>
          <w:sz w:val="28"/>
          <w:szCs w:val="28"/>
        </w:rPr>
        <w:t>k</w:t>
      </w:r>
      <w:r>
        <w:rPr>
          <w:sz w:val="28"/>
          <w:szCs w:val="28"/>
        </w:rPr>
        <w:t>.</w:t>
      </w:r>
      <w:r>
        <w:rPr>
          <w:spacing w:val="-3"/>
          <w:sz w:val="28"/>
          <w:szCs w:val="28"/>
        </w:rPr>
        <w:t xml:space="preserve"> </w:t>
      </w:r>
      <w:r>
        <w:rPr>
          <w:spacing w:val="-1"/>
          <w:sz w:val="28"/>
          <w:szCs w:val="28"/>
        </w:rPr>
        <w:t>W</w:t>
      </w:r>
      <w:r>
        <w:rPr>
          <w:sz w:val="28"/>
          <w:szCs w:val="28"/>
        </w:rPr>
        <w:t>e</w:t>
      </w:r>
      <w:r>
        <w:rPr>
          <w:spacing w:val="-2"/>
          <w:sz w:val="28"/>
          <w:szCs w:val="28"/>
        </w:rPr>
        <w:t xml:space="preserve"> </w:t>
      </w:r>
      <w:r>
        <w:rPr>
          <w:sz w:val="28"/>
          <w:szCs w:val="28"/>
        </w:rPr>
        <w:t>a</w:t>
      </w:r>
      <w:r>
        <w:rPr>
          <w:spacing w:val="1"/>
          <w:sz w:val="28"/>
          <w:szCs w:val="28"/>
        </w:rPr>
        <w:t>l</w:t>
      </w:r>
      <w:r>
        <w:rPr>
          <w:spacing w:val="-1"/>
          <w:sz w:val="28"/>
          <w:szCs w:val="28"/>
        </w:rPr>
        <w:t>s</w:t>
      </w:r>
      <w:r>
        <w:rPr>
          <w:sz w:val="28"/>
          <w:szCs w:val="28"/>
        </w:rPr>
        <w:t>o e</w:t>
      </w:r>
      <w:r>
        <w:rPr>
          <w:spacing w:val="1"/>
          <w:sz w:val="28"/>
          <w:szCs w:val="28"/>
        </w:rPr>
        <w:t>x</w:t>
      </w:r>
      <w:r>
        <w:rPr>
          <w:spacing w:val="-1"/>
          <w:sz w:val="28"/>
          <w:szCs w:val="28"/>
        </w:rPr>
        <w:t>p</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t</w:t>
      </w:r>
      <w:r>
        <w:rPr>
          <w:spacing w:val="-1"/>
          <w:sz w:val="28"/>
          <w:szCs w:val="28"/>
        </w:rPr>
        <w:t>h</w:t>
      </w:r>
      <w:r>
        <w:rPr>
          <w:sz w:val="28"/>
          <w:szCs w:val="28"/>
        </w:rPr>
        <w:t>a</w:t>
      </w:r>
      <w:r>
        <w:rPr>
          <w:spacing w:val="-1"/>
          <w:sz w:val="28"/>
          <w:szCs w:val="28"/>
        </w:rPr>
        <w:t>n</w:t>
      </w:r>
      <w:r>
        <w:rPr>
          <w:spacing w:val="1"/>
          <w:sz w:val="28"/>
          <w:szCs w:val="28"/>
        </w:rPr>
        <w:t>k</w:t>
      </w:r>
      <w:r>
        <w:rPr>
          <w:sz w:val="28"/>
          <w:szCs w:val="28"/>
        </w:rPr>
        <w:t>s</w:t>
      </w:r>
      <w:r>
        <w:rPr>
          <w:spacing w:val="2"/>
          <w:sz w:val="28"/>
          <w:szCs w:val="28"/>
        </w:rPr>
        <w:t xml:space="preserve"> </w:t>
      </w:r>
      <w:r>
        <w:rPr>
          <w:spacing w:val="1"/>
          <w:sz w:val="28"/>
          <w:szCs w:val="28"/>
        </w:rPr>
        <w:t>t</w:t>
      </w:r>
      <w:r>
        <w:rPr>
          <w:sz w:val="28"/>
          <w:szCs w:val="28"/>
        </w:rPr>
        <w:t xml:space="preserve">o </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fa</w:t>
      </w:r>
      <w:r>
        <w:rPr>
          <w:spacing w:val="-2"/>
          <w:sz w:val="28"/>
          <w:szCs w:val="28"/>
        </w:rPr>
        <w:t>m</w:t>
      </w:r>
      <w:r>
        <w:rPr>
          <w:spacing w:val="1"/>
          <w:sz w:val="28"/>
          <w:szCs w:val="28"/>
        </w:rPr>
        <w:t>il</w:t>
      </w:r>
      <w:r>
        <w:rPr>
          <w:sz w:val="28"/>
          <w:szCs w:val="28"/>
        </w:rPr>
        <w:t>y</w:t>
      </w:r>
      <w:r>
        <w:rPr>
          <w:spacing w:val="2"/>
          <w:sz w:val="28"/>
          <w:szCs w:val="28"/>
        </w:rPr>
        <w:t xml:space="preserve"> </w:t>
      </w:r>
      <w:r>
        <w:rPr>
          <w:spacing w:val="-2"/>
          <w:sz w:val="28"/>
          <w:szCs w:val="28"/>
        </w:rPr>
        <w:t>m</w:t>
      </w:r>
      <w:r>
        <w:rPr>
          <w:sz w:val="28"/>
          <w:szCs w:val="28"/>
        </w:rPr>
        <w:t>e</w:t>
      </w:r>
      <w:r>
        <w:rPr>
          <w:spacing w:val="-2"/>
          <w:sz w:val="28"/>
          <w:szCs w:val="28"/>
        </w:rPr>
        <w:t>m</w:t>
      </w:r>
      <w:r>
        <w:rPr>
          <w:spacing w:val="1"/>
          <w:sz w:val="28"/>
          <w:szCs w:val="28"/>
        </w:rPr>
        <w:t>b</w:t>
      </w:r>
      <w:r>
        <w:rPr>
          <w:sz w:val="28"/>
          <w:szCs w:val="28"/>
        </w:rPr>
        <w:t>ers</w:t>
      </w:r>
      <w:r>
        <w:rPr>
          <w:spacing w:val="4"/>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z w:val="28"/>
          <w:szCs w:val="28"/>
        </w:rPr>
        <w:t>fr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s</w:t>
      </w:r>
      <w:r>
        <w:rPr>
          <w:spacing w:val="4"/>
          <w:sz w:val="28"/>
          <w:szCs w:val="28"/>
        </w:rPr>
        <w:t xml:space="preserve"> </w:t>
      </w:r>
      <w:r>
        <w:rPr>
          <w:sz w:val="28"/>
          <w:szCs w:val="28"/>
        </w:rPr>
        <w:t>f</w:t>
      </w:r>
      <w:r>
        <w:rPr>
          <w:spacing w:val="-1"/>
          <w:sz w:val="28"/>
          <w:szCs w:val="28"/>
        </w:rPr>
        <w:t>o</w:t>
      </w:r>
      <w:r>
        <w:rPr>
          <w:sz w:val="28"/>
          <w:szCs w:val="28"/>
        </w:rPr>
        <w:t>r</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z w:val="28"/>
          <w:szCs w:val="28"/>
        </w:rPr>
        <w:t>e</w:t>
      </w:r>
      <w:r>
        <w:rPr>
          <w:spacing w:val="1"/>
          <w:sz w:val="28"/>
          <w:szCs w:val="28"/>
        </w:rPr>
        <w:t>n</w:t>
      </w:r>
      <w:r>
        <w:rPr>
          <w:spacing w:val="-2"/>
          <w:sz w:val="28"/>
          <w:szCs w:val="28"/>
        </w:rPr>
        <w:t>c</w:t>
      </w:r>
      <w:r>
        <w:rPr>
          <w:spacing w:val="1"/>
          <w:sz w:val="28"/>
          <w:szCs w:val="28"/>
        </w:rPr>
        <w:t>o</w:t>
      </w:r>
      <w:r>
        <w:rPr>
          <w:spacing w:val="-1"/>
          <w:sz w:val="28"/>
          <w:szCs w:val="28"/>
        </w:rPr>
        <w:t>u</w:t>
      </w:r>
      <w:r>
        <w:rPr>
          <w:sz w:val="28"/>
          <w:szCs w:val="28"/>
        </w:rPr>
        <w:t>ra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pacing w:val="-1"/>
          <w:sz w:val="28"/>
          <w:szCs w:val="28"/>
        </w:rPr>
        <w:t>t</w:t>
      </w:r>
      <w:r>
        <w:rPr>
          <w:sz w:val="28"/>
          <w:szCs w:val="28"/>
        </w:rPr>
        <w:t>,</w:t>
      </w:r>
      <w:r>
        <w:rPr>
          <w:spacing w:val="3"/>
          <w:sz w:val="28"/>
          <w:szCs w:val="28"/>
        </w:rPr>
        <w:t xml:space="preserve"> </w:t>
      </w:r>
      <w:r>
        <w:rPr>
          <w:spacing w:val="-1"/>
          <w:sz w:val="28"/>
          <w:szCs w:val="28"/>
        </w:rPr>
        <w:t>t</w:t>
      </w:r>
      <w:r>
        <w:rPr>
          <w:spacing w:val="1"/>
          <w:sz w:val="28"/>
          <w:szCs w:val="28"/>
        </w:rPr>
        <w:t>i</w:t>
      </w:r>
      <w:r>
        <w:rPr>
          <w:spacing w:val="-2"/>
          <w:sz w:val="28"/>
          <w:szCs w:val="28"/>
        </w:rPr>
        <w:t>m</w:t>
      </w:r>
      <w:r>
        <w:rPr>
          <w:sz w:val="28"/>
          <w:szCs w:val="28"/>
        </w:rPr>
        <w:t>e</w:t>
      </w:r>
      <w:r>
        <w:rPr>
          <w:spacing w:val="1"/>
          <w:sz w:val="28"/>
          <w:szCs w:val="28"/>
        </w:rPr>
        <w:t>l</w:t>
      </w:r>
      <w:r>
        <w:rPr>
          <w:sz w:val="28"/>
          <w:szCs w:val="28"/>
        </w:rPr>
        <w:t xml:space="preserve">y </w:t>
      </w:r>
      <w:r>
        <w:rPr>
          <w:spacing w:val="1"/>
          <w:sz w:val="28"/>
          <w:szCs w:val="28"/>
        </w:rPr>
        <w:t>h</w:t>
      </w:r>
      <w:r>
        <w:rPr>
          <w:sz w:val="28"/>
          <w:szCs w:val="28"/>
        </w:rPr>
        <w:t>e</w:t>
      </w:r>
      <w:r>
        <w:rPr>
          <w:spacing w:val="-1"/>
          <w:sz w:val="28"/>
          <w:szCs w:val="28"/>
        </w:rPr>
        <w:t>l</w:t>
      </w:r>
      <w:r>
        <w:rPr>
          <w:sz w:val="28"/>
          <w:szCs w:val="28"/>
        </w:rPr>
        <w:t>p</w:t>
      </w:r>
      <w:r>
        <w:rPr>
          <w:spacing w:val="-2"/>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1"/>
          <w:sz w:val="28"/>
          <w:szCs w:val="28"/>
        </w:rPr>
        <w:t>ug</w:t>
      </w:r>
      <w:r>
        <w:rPr>
          <w:spacing w:val="1"/>
          <w:sz w:val="28"/>
          <w:szCs w:val="28"/>
        </w:rPr>
        <w:t>g</w:t>
      </w:r>
      <w:r>
        <w:rPr>
          <w:spacing w:val="-2"/>
          <w:sz w:val="28"/>
          <w:szCs w:val="28"/>
        </w:rPr>
        <w:t>e</w:t>
      </w:r>
      <w:r>
        <w:rPr>
          <w:spacing w:val="1"/>
          <w:sz w:val="28"/>
          <w:szCs w:val="28"/>
        </w:rPr>
        <w:t>s</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sidR="00F767E0">
        <w:rPr>
          <w:sz w:val="28"/>
          <w:szCs w:val="28"/>
        </w:rPr>
        <w:t xml:space="preserve"> </w:t>
      </w:r>
    </w:p>
    <w:p w14:paraId="11E4C291" w14:textId="77777777" w:rsidR="00F767E0" w:rsidRDefault="00F767E0">
      <w:pPr>
        <w:spacing w:before="5" w:line="360" w:lineRule="auto"/>
        <w:ind w:left="118" w:right="67" w:firstLine="617"/>
        <w:jc w:val="both"/>
        <w:rPr>
          <w:sz w:val="28"/>
          <w:szCs w:val="28"/>
        </w:rPr>
        <w:sectPr w:rsidR="00F767E0" w:rsidSect="009C3F0D">
          <w:footerReference w:type="default" r:id="rId11"/>
          <w:pgSz w:w="11920" w:h="16860"/>
          <w:pgMar w:top="1340" w:right="960" w:bottom="280" w:left="960" w:header="0" w:footer="720" w:gutter="0"/>
          <w:pgNumType w:fmt="lowerRoman"/>
          <w:cols w:space="720"/>
        </w:sectPr>
      </w:pPr>
    </w:p>
    <w:p w14:paraId="1008EE73" w14:textId="77777777" w:rsidR="003726E6" w:rsidRDefault="001744D2">
      <w:pPr>
        <w:spacing w:before="69"/>
        <w:ind w:left="4085" w:right="4321"/>
        <w:jc w:val="center"/>
        <w:rPr>
          <w:sz w:val="28"/>
          <w:szCs w:val="28"/>
        </w:rPr>
      </w:pPr>
      <w:r>
        <w:rPr>
          <w:b/>
          <w:spacing w:val="-1"/>
          <w:sz w:val="28"/>
          <w:szCs w:val="28"/>
        </w:rPr>
        <w:lastRenderedPageBreak/>
        <w:t>A</w:t>
      </w:r>
      <w:r>
        <w:rPr>
          <w:b/>
          <w:spacing w:val="-2"/>
          <w:sz w:val="28"/>
          <w:szCs w:val="28"/>
        </w:rPr>
        <w:t>B</w:t>
      </w:r>
      <w:r>
        <w:rPr>
          <w:b/>
          <w:spacing w:val="-3"/>
          <w:sz w:val="28"/>
          <w:szCs w:val="28"/>
        </w:rPr>
        <w:t>S</w:t>
      </w:r>
      <w:r>
        <w:rPr>
          <w:b/>
          <w:spacing w:val="-2"/>
          <w:sz w:val="28"/>
          <w:szCs w:val="28"/>
        </w:rPr>
        <w:t>T</w:t>
      </w:r>
      <w:r>
        <w:rPr>
          <w:b/>
          <w:spacing w:val="-4"/>
          <w:sz w:val="28"/>
          <w:szCs w:val="28"/>
        </w:rPr>
        <w:t>R</w:t>
      </w:r>
      <w:r>
        <w:rPr>
          <w:b/>
          <w:spacing w:val="-1"/>
          <w:sz w:val="28"/>
          <w:szCs w:val="28"/>
        </w:rPr>
        <w:t>A</w:t>
      </w:r>
      <w:r>
        <w:rPr>
          <w:b/>
          <w:spacing w:val="-4"/>
          <w:sz w:val="28"/>
          <w:szCs w:val="28"/>
        </w:rPr>
        <w:t>C</w:t>
      </w:r>
      <w:r>
        <w:rPr>
          <w:b/>
          <w:sz w:val="28"/>
          <w:szCs w:val="28"/>
        </w:rPr>
        <w:t>T</w:t>
      </w:r>
    </w:p>
    <w:p w14:paraId="41B066FA" w14:textId="77777777" w:rsidR="003726E6" w:rsidRDefault="003726E6">
      <w:pPr>
        <w:spacing w:line="200" w:lineRule="exact"/>
      </w:pPr>
    </w:p>
    <w:p w14:paraId="5CE78D65" w14:textId="77777777" w:rsidR="003726E6" w:rsidRDefault="003726E6">
      <w:pPr>
        <w:spacing w:before="13" w:line="280" w:lineRule="exact"/>
        <w:rPr>
          <w:sz w:val="28"/>
          <w:szCs w:val="28"/>
        </w:rPr>
      </w:pPr>
    </w:p>
    <w:p w14:paraId="3F77C10F" w14:textId="77777777" w:rsidR="007B20F5" w:rsidRDefault="007B20F5" w:rsidP="00D719DB">
      <w:pPr>
        <w:spacing w:line="360" w:lineRule="auto"/>
        <w:ind w:right="62" w:firstLine="720"/>
        <w:jc w:val="both"/>
        <w:rPr>
          <w:sz w:val="28"/>
          <w:szCs w:val="28"/>
        </w:rPr>
      </w:pPr>
      <w:r w:rsidRPr="007B20F5">
        <w:rPr>
          <w:sz w:val="28"/>
          <w:szCs w:val="28"/>
        </w:rPr>
        <w:t xml:space="preserve">Secure and efficient data transmission is becoming increasingly important as traditional wireless technologies face challenges such as interference, hacking risks, and limited privacy. Existing wireless systems, especially RF-based communication, often suffer from susceptibility to noise, congestion in shared frequency bands, and weak security that makes data vulnerable to interception. Many basic Li-Fi models also lack strong encryption, have limited range, and do not perform well under varying light conditions. To address these issues, this proposal presents a Li-Fi-based secure text data transmission system designed to provide a reliable and confidential communication method using visible light. The system uses an ESP8266 </w:t>
      </w:r>
      <w:proofErr w:type="spellStart"/>
      <w:r w:rsidRPr="007B20F5">
        <w:rPr>
          <w:sz w:val="28"/>
          <w:szCs w:val="28"/>
        </w:rPr>
        <w:t>NodeMCU</w:t>
      </w:r>
      <w:proofErr w:type="spellEnd"/>
      <w:r w:rsidRPr="007B20F5">
        <w:rPr>
          <w:sz w:val="28"/>
          <w:szCs w:val="28"/>
        </w:rPr>
        <w:t xml:space="preserve"> at both the transmitter and receiver ends, along with a laser transmitter and receiver module, to send data through modulated light pulses. Before transmission, the text is encrypted using the AES algorithm to ensure protection from unauthorized access. The laser diode converts the encrypted data into optical signals, which are detected by the laser receiver and processed by another </w:t>
      </w:r>
      <w:proofErr w:type="spellStart"/>
      <w:r w:rsidRPr="007B20F5">
        <w:rPr>
          <w:sz w:val="28"/>
          <w:szCs w:val="28"/>
        </w:rPr>
        <w:t>NodeMCU</w:t>
      </w:r>
      <w:proofErr w:type="spellEnd"/>
      <w:r w:rsidRPr="007B20F5">
        <w:rPr>
          <w:sz w:val="28"/>
          <w:szCs w:val="28"/>
        </w:rPr>
        <w:t xml:space="preserve"> for decryption, after which the recovered message is shown on an LCD screen for accurate data retrieval. To ensure stable operation, the system includes components such as an LDR sensor for light detection, a regulated power supply, and alignment mechanisms to maintain a clear line-of-sight communication path. By combining secure encryption, optical wireless communication, and low-cost hardware, the proposed system provides a practical, interference-free, and highly secure method for short-range data transfer suited for various indoor applications requiring privacy and reliability</w:t>
      </w:r>
      <w:r w:rsidR="00D719DB" w:rsidRPr="00D719DB">
        <w:rPr>
          <w:sz w:val="28"/>
          <w:szCs w:val="28"/>
        </w:rPr>
        <w:t>.</w:t>
      </w:r>
      <w:r w:rsidR="00D719DB">
        <w:rPr>
          <w:sz w:val="28"/>
          <w:szCs w:val="28"/>
        </w:rPr>
        <w:t xml:space="preserve"> </w:t>
      </w:r>
    </w:p>
    <w:p w14:paraId="33277941" w14:textId="703620DB" w:rsidR="00C62894" w:rsidRPr="002756E5" w:rsidRDefault="002756E5" w:rsidP="00D719DB">
      <w:pPr>
        <w:spacing w:line="360" w:lineRule="auto"/>
        <w:ind w:right="62" w:firstLine="720"/>
        <w:jc w:val="both"/>
        <w:rPr>
          <w:sz w:val="28"/>
          <w:szCs w:val="28"/>
        </w:rPr>
        <w:sectPr w:rsidR="00C62894" w:rsidRPr="002756E5" w:rsidSect="009C3F0D">
          <w:pgSz w:w="11920" w:h="16860"/>
          <w:pgMar w:top="1340" w:right="960" w:bottom="280" w:left="960" w:header="0" w:footer="720" w:gutter="0"/>
          <w:pgNumType w:fmt="lowerRoman"/>
          <w:cols w:space="720"/>
        </w:sectPr>
      </w:pPr>
      <w:r w:rsidRPr="002756E5">
        <w:rPr>
          <w:sz w:val="28"/>
          <w:szCs w:val="28"/>
        </w:rPr>
        <w:t>This proposal supports SDG 9 (Industry, Innovation and Infrastructure) by promoting advanced and innovative communication technology through Li-Fi–based secure data transfer. It aligns with SDG 16 (Peace, Justice and Strong Institutions) by ensuring strong encryption and trustworthy communication that protects data privacy. Additionally, it contributes to SDG 7 (Affordable and Clean Energy) by using low-power laser-based transmission, making the system energy-efficient and sustainable.</w:t>
      </w:r>
    </w:p>
    <w:p w14:paraId="3D898D3B" w14:textId="77777777" w:rsidR="008E1801" w:rsidRDefault="008E1801" w:rsidP="008E1801">
      <w:pPr>
        <w:spacing w:before="24"/>
        <w:ind w:left="3772"/>
        <w:rPr>
          <w:sz w:val="28"/>
          <w:szCs w:val="28"/>
        </w:rPr>
      </w:pPr>
      <w:r>
        <w:rPr>
          <w:b/>
          <w:sz w:val="28"/>
          <w:szCs w:val="28"/>
        </w:rPr>
        <w:lastRenderedPageBreak/>
        <w:t>T</w:t>
      </w:r>
      <w:r>
        <w:rPr>
          <w:b/>
          <w:spacing w:val="-1"/>
          <w:sz w:val="28"/>
          <w:szCs w:val="28"/>
        </w:rPr>
        <w:t>A</w:t>
      </w:r>
      <w:r>
        <w:rPr>
          <w:b/>
          <w:sz w:val="28"/>
          <w:szCs w:val="28"/>
        </w:rPr>
        <w:t>BLE</w:t>
      </w:r>
      <w:r>
        <w:rPr>
          <w:b/>
          <w:spacing w:val="-10"/>
          <w:sz w:val="28"/>
          <w:szCs w:val="28"/>
        </w:rPr>
        <w:t xml:space="preserve"> </w:t>
      </w:r>
      <w:r>
        <w:rPr>
          <w:b/>
          <w:sz w:val="28"/>
          <w:szCs w:val="28"/>
        </w:rPr>
        <w:t>OF</w:t>
      </w:r>
      <w:r>
        <w:rPr>
          <w:b/>
          <w:spacing w:val="-9"/>
          <w:sz w:val="28"/>
          <w:szCs w:val="28"/>
        </w:rPr>
        <w:t xml:space="preserve"> </w:t>
      </w:r>
      <w:r>
        <w:rPr>
          <w:b/>
          <w:spacing w:val="-1"/>
          <w:sz w:val="28"/>
          <w:szCs w:val="28"/>
        </w:rPr>
        <w:t>C</w:t>
      </w:r>
      <w:r>
        <w:rPr>
          <w:b/>
          <w:spacing w:val="-2"/>
          <w:sz w:val="28"/>
          <w:szCs w:val="28"/>
        </w:rPr>
        <w:t>O</w:t>
      </w:r>
      <w:r>
        <w:rPr>
          <w:b/>
          <w:spacing w:val="-4"/>
          <w:sz w:val="28"/>
          <w:szCs w:val="28"/>
        </w:rPr>
        <w:t>N</w:t>
      </w:r>
      <w:r>
        <w:rPr>
          <w:b/>
          <w:spacing w:val="-2"/>
          <w:sz w:val="28"/>
          <w:szCs w:val="28"/>
        </w:rPr>
        <w:t>TE</w:t>
      </w:r>
      <w:r>
        <w:rPr>
          <w:b/>
          <w:spacing w:val="-1"/>
          <w:sz w:val="28"/>
          <w:szCs w:val="28"/>
        </w:rPr>
        <w:t>N</w:t>
      </w:r>
      <w:r>
        <w:rPr>
          <w:b/>
          <w:spacing w:val="-2"/>
          <w:sz w:val="28"/>
          <w:szCs w:val="28"/>
        </w:rPr>
        <w:t>T</w:t>
      </w:r>
      <w:r>
        <w:rPr>
          <w:b/>
          <w:sz w:val="28"/>
          <w:szCs w:val="28"/>
        </w:rPr>
        <w:t>S</w:t>
      </w:r>
    </w:p>
    <w:p w14:paraId="60FBE7E0" w14:textId="77777777" w:rsidR="008E1801" w:rsidRDefault="008E1801" w:rsidP="008E1801">
      <w:pPr>
        <w:spacing w:before="3" w:line="160" w:lineRule="exact"/>
        <w:rPr>
          <w:sz w:val="17"/>
          <w:szCs w:val="17"/>
        </w:rPr>
      </w:pPr>
    </w:p>
    <w:p w14:paraId="3AFB553E" w14:textId="77777777" w:rsidR="008E1801" w:rsidRDefault="008E1801" w:rsidP="008E1801">
      <w:pPr>
        <w:spacing w:line="200" w:lineRule="exact"/>
      </w:pPr>
    </w:p>
    <w:p w14:paraId="5701EF55" w14:textId="77777777" w:rsidR="008E1801" w:rsidRDefault="008E1801" w:rsidP="008E1801">
      <w:pPr>
        <w:spacing w:line="200" w:lineRule="exact"/>
      </w:pPr>
    </w:p>
    <w:tbl>
      <w:tblPr>
        <w:tblW w:w="0" w:type="auto"/>
        <w:tblInd w:w="-5" w:type="dxa"/>
        <w:tblLayout w:type="fixed"/>
        <w:tblCellMar>
          <w:left w:w="0" w:type="dxa"/>
          <w:right w:w="0" w:type="dxa"/>
        </w:tblCellMar>
        <w:tblLook w:val="01E0" w:firstRow="1" w:lastRow="1" w:firstColumn="1" w:lastColumn="1" w:noHBand="0" w:noVBand="0"/>
      </w:tblPr>
      <w:tblGrid>
        <w:gridCol w:w="112"/>
        <w:gridCol w:w="1453"/>
        <w:gridCol w:w="68"/>
        <w:gridCol w:w="5177"/>
        <w:gridCol w:w="1071"/>
        <w:gridCol w:w="1338"/>
        <w:gridCol w:w="332"/>
      </w:tblGrid>
      <w:tr w:rsidR="008E1801" w14:paraId="32A60176" w14:textId="77777777" w:rsidTr="00410763">
        <w:trPr>
          <w:gridBefore w:val="1"/>
          <w:wBefore w:w="112" w:type="dxa"/>
          <w:trHeight w:hRule="exact" w:val="2929"/>
        </w:trPr>
        <w:tc>
          <w:tcPr>
            <w:tcW w:w="1521" w:type="dxa"/>
            <w:gridSpan w:val="2"/>
          </w:tcPr>
          <w:p w14:paraId="0047787C" w14:textId="77777777" w:rsidR="008E1801" w:rsidRDefault="008E1801" w:rsidP="003547F7">
            <w:pPr>
              <w:spacing w:before="64" w:line="365" w:lineRule="auto"/>
              <w:ind w:left="16" w:right="98"/>
              <w:jc w:val="center"/>
              <w:rPr>
                <w:sz w:val="28"/>
                <w:szCs w:val="28"/>
              </w:rPr>
            </w:pPr>
            <w:r>
              <w:rPr>
                <w:b/>
                <w:spacing w:val="-1"/>
                <w:sz w:val="28"/>
                <w:szCs w:val="28"/>
              </w:rPr>
              <w:t>C</w:t>
            </w:r>
            <w:r>
              <w:rPr>
                <w:b/>
                <w:spacing w:val="-2"/>
                <w:sz w:val="28"/>
                <w:szCs w:val="28"/>
              </w:rPr>
              <w:t>H</w:t>
            </w:r>
            <w:r>
              <w:rPr>
                <w:b/>
                <w:spacing w:val="-4"/>
                <w:sz w:val="28"/>
                <w:szCs w:val="28"/>
              </w:rPr>
              <w:t>A</w:t>
            </w:r>
            <w:r>
              <w:rPr>
                <w:b/>
                <w:spacing w:val="-1"/>
                <w:sz w:val="28"/>
                <w:szCs w:val="28"/>
              </w:rPr>
              <w:t>P</w:t>
            </w:r>
            <w:r>
              <w:rPr>
                <w:b/>
                <w:spacing w:val="-2"/>
                <w:sz w:val="28"/>
                <w:szCs w:val="28"/>
              </w:rPr>
              <w:t>TE</w:t>
            </w:r>
            <w:r>
              <w:rPr>
                <w:b/>
                <w:sz w:val="28"/>
                <w:szCs w:val="28"/>
              </w:rPr>
              <w:t xml:space="preserve">R </w:t>
            </w:r>
            <w:r>
              <w:rPr>
                <w:b/>
                <w:spacing w:val="-4"/>
                <w:sz w:val="28"/>
                <w:szCs w:val="28"/>
              </w:rPr>
              <w:t>N</w:t>
            </w:r>
            <w:r>
              <w:rPr>
                <w:b/>
                <w:spacing w:val="-5"/>
                <w:sz w:val="28"/>
                <w:szCs w:val="28"/>
              </w:rPr>
              <w:t>O</w:t>
            </w:r>
            <w:r>
              <w:rPr>
                <w:b/>
                <w:sz w:val="28"/>
                <w:szCs w:val="28"/>
              </w:rPr>
              <w:t>.</w:t>
            </w:r>
          </w:p>
          <w:p w14:paraId="50E5D00A" w14:textId="77777777" w:rsidR="008E1801" w:rsidRDefault="008E1801" w:rsidP="003547F7">
            <w:pPr>
              <w:spacing w:before="5" w:line="140" w:lineRule="exact"/>
              <w:rPr>
                <w:sz w:val="15"/>
                <w:szCs w:val="15"/>
              </w:rPr>
            </w:pPr>
          </w:p>
          <w:p w14:paraId="1B6AE2CF" w14:textId="77777777" w:rsidR="008E1801" w:rsidRDefault="008E1801" w:rsidP="003547F7">
            <w:pPr>
              <w:spacing w:line="200" w:lineRule="exact"/>
            </w:pPr>
          </w:p>
          <w:p w14:paraId="6E8BD286" w14:textId="77777777" w:rsidR="008E1801" w:rsidRDefault="008E1801" w:rsidP="003547F7">
            <w:pPr>
              <w:spacing w:line="200" w:lineRule="exact"/>
            </w:pPr>
          </w:p>
          <w:p w14:paraId="051848C8" w14:textId="77777777" w:rsidR="008E1801" w:rsidRDefault="008E1801" w:rsidP="003547F7">
            <w:pPr>
              <w:spacing w:line="200" w:lineRule="exact"/>
            </w:pPr>
          </w:p>
          <w:p w14:paraId="0FACDBEE" w14:textId="77777777" w:rsidR="008E1801" w:rsidRDefault="008E1801" w:rsidP="003547F7">
            <w:pPr>
              <w:spacing w:line="200" w:lineRule="exact"/>
            </w:pPr>
          </w:p>
          <w:p w14:paraId="757DE092" w14:textId="77777777" w:rsidR="008E1801" w:rsidRDefault="008E1801" w:rsidP="003547F7">
            <w:pPr>
              <w:spacing w:line="200" w:lineRule="exact"/>
            </w:pPr>
          </w:p>
          <w:p w14:paraId="6C618AC6" w14:textId="77777777" w:rsidR="008E1801" w:rsidRDefault="008E1801" w:rsidP="003547F7">
            <w:pPr>
              <w:spacing w:line="200" w:lineRule="exact"/>
            </w:pPr>
          </w:p>
          <w:p w14:paraId="7515C896" w14:textId="77777777" w:rsidR="008E1801" w:rsidRDefault="008E1801" w:rsidP="003547F7">
            <w:pPr>
              <w:spacing w:line="200" w:lineRule="exact"/>
            </w:pPr>
          </w:p>
          <w:p w14:paraId="5FBD09AB" w14:textId="77777777" w:rsidR="008E1801" w:rsidRDefault="008E1801" w:rsidP="003547F7">
            <w:pPr>
              <w:ind w:left="618" w:right="681"/>
              <w:jc w:val="center"/>
              <w:rPr>
                <w:sz w:val="28"/>
                <w:szCs w:val="28"/>
              </w:rPr>
            </w:pPr>
            <w:r>
              <w:rPr>
                <w:b/>
                <w:sz w:val="28"/>
                <w:szCs w:val="28"/>
              </w:rPr>
              <w:t>1</w:t>
            </w:r>
          </w:p>
        </w:tc>
        <w:tc>
          <w:tcPr>
            <w:tcW w:w="6248" w:type="dxa"/>
            <w:gridSpan w:val="2"/>
          </w:tcPr>
          <w:p w14:paraId="7228C39A" w14:textId="77777777" w:rsidR="008E1801" w:rsidRDefault="008E1801" w:rsidP="003547F7">
            <w:pPr>
              <w:spacing w:before="64"/>
              <w:ind w:left="2966" w:right="2351"/>
              <w:jc w:val="center"/>
              <w:rPr>
                <w:sz w:val="28"/>
                <w:szCs w:val="28"/>
              </w:rPr>
            </w:pPr>
            <w:r>
              <w:rPr>
                <w:b/>
                <w:spacing w:val="-2"/>
                <w:sz w:val="28"/>
                <w:szCs w:val="28"/>
              </w:rPr>
              <w:t>T</w:t>
            </w:r>
            <w:r>
              <w:rPr>
                <w:b/>
                <w:spacing w:val="-1"/>
                <w:sz w:val="28"/>
                <w:szCs w:val="28"/>
              </w:rPr>
              <w:t>I</w:t>
            </w:r>
            <w:r>
              <w:rPr>
                <w:b/>
                <w:spacing w:val="-2"/>
                <w:sz w:val="28"/>
                <w:szCs w:val="28"/>
              </w:rPr>
              <w:t>TL</w:t>
            </w:r>
            <w:r>
              <w:rPr>
                <w:b/>
                <w:sz w:val="28"/>
                <w:szCs w:val="28"/>
              </w:rPr>
              <w:t>E</w:t>
            </w:r>
          </w:p>
          <w:p w14:paraId="20E4ED06" w14:textId="77777777" w:rsidR="008E1801" w:rsidRDefault="008E1801" w:rsidP="003547F7">
            <w:pPr>
              <w:spacing w:line="200" w:lineRule="exact"/>
            </w:pPr>
          </w:p>
          <w:p w14:paraId="0965BF3F" w14:textId="77777777" w:rsidR="008E1801" w:rsidRDefault="008E1801" w:rsidP="003547F7">
            <w:pPr>
              <w:spacing w:line="200" w:lineRule="exact"/>
            </w:pPr>
          </w:p>
          <w:p w14:paraId="1F6692FB" w14:textId="77777777" w:rsidR="008E1801" w:rsidRDefault="008E1801" w:rsidP="003547F7">
            <w:pPr>
              <w:spacing w:before="15" w:line="240" w:lineRule="exact"/>
              <w:rPr>
                <w:sz w:val="24"/>
                <w:szCs w:val="24"/>
              </w:rPr>
            </w:pPr>
          </w:p>
          <w:p w14:paraId="3D215869" w14:textId="77777777" w:rsidR="008E1801" w:rsidRDefault="008E1801" w:rsidP="003547F7">
            <w:pPr>
              <w:ind w:left="122"/>
              <w:rPr>
                <w:sz w:val="28"/>
                <w:szCs w:val="28"/>
              </w:rPr>
            </w:pPr>
            <w:r>
              <w:rPr>
                <w:b/>
                <w:spacing w:val="-1"/>
                <w:sz w:val="28"/>
                <w:szCs w:val="28"/>
              </w:rPr>
              <w:t>A</w:t>
            </w:r>
            <w:r>
              <w:rPr>
                <w:b/>
                <w:spacing w:val="-2"/>
                <w:sz w:val="28"/>
                <w:szCs w:val="28"/>
              </w:rPr>
              <w:t>B</w:t>
            </w:r>
            <w:r>
              <w:rPr>
                <w:b/>
                <w:spacing w:val="-3"/>
                <w:sz w:val="28"/>
                <w:szCs w:val="28"/>
              </w:rPr>
              <w:t>S</w:t>
            </w:r>
            <w:r>
              <w:rPr>
                <w:b/>
                <w:spacing w:val="-2"/>
                <w:sz w:val="28"/>
                <w:szCs w:val="28"/>
              </w:rPr>
              <w:t>T</w:t>
            </w:r>
            <w:r>
              <w:rPr>
                <w:b/>
                <w:spacing w:val="-4"/>
                <w:sz w:val="28"/>
                <w:szCs w:val="28"/>
              </w:rPr>
              <w:t>R</w:t>
            </w:r>
            <w:r>
              <w:rPr>
                <w:b/>
                <w:spacing w:val="-1"/>
                <w:sz w:val="28"/>
                <w:szCs w:val="28"/>
              </w:rPr>
              <w:t>A</w:t>
            </w:r>
            <w:r>
              <w:rPr>
                <w:b/>
                <w:spacing w:val="-4"/>
                <w:sz w:val="28"/>
                <w:szCs w:val="28"/>
              </w:rPr>
              <w:t>C</w:t>
            </w:r>
            <w:r>
              <w:rPr>
                <w:b/>
                <w:sz w:val="28"/>
                <w:szCs w:val="28"/>
              </w:rPr>
              <w:t>T</w:t>
            </w:r>
          </w:p>
          <w:p w14:paraId="43499AF2" w14:textId="77777777" w:rsidR="008E1801" w:rsidRDefault="008E1801" w:rsidP="003547F7">
            <w:pPr>
              <w:spacing w:before="5" w:line="160" w:lineRule="exact"/>
              <w:rPr>
                <w:sz w:val="16"/>
                <w:szCs w:val="16"/>
              </w:rPr>
            </w:pPr>
          </w:p>
          <w:p w14:paraId="79CA17D8" w14:textId="77777777" w:rsidR="008E1801" w:rsidRDefault="008E1801" w:rsidP="003547F7">
            <w:pPr>
              <w:spacing w:line="363" w:lineRule="auto"/>
              <w:ind w:left="122" w:right="3131"/>
              <w:rPr>
                <w:sz w:val="28"/>
                <w:szCs w:val="28"/>
              </w:rPr>
            </w:pPr>
            <w:r>
              <w:rPr>
                <w:b/>
                <w:sz w:val="28"/>
                <w:szCs w:val="28"/>
              </w:rPr>
              <w:t>L</w:t>
            </w:r>
            <w:r>
              <w:rPr>
                <w:b/>
                <w:spacing w:val="1"/>
                <w:sz w:val="28"/>
                <w:szCs w:val="28"/>
              </w:rPr>
              <w:t>I</w:t>
            </w:r>
            <w:r>
              <w:rPr>
                <w:b/>
                <w:sz w:val="28"/>
                <w:szCs w:val="28"/>
              </w:rPr>
              <w:t>ST</w:t>
            </w:r>
            <w:r>
              <w:rPr>
                <w:b/>
                <w:spacing w:val="-15"/>
                <w:sz w:val="28"/>
                <w:szCs w:val="28"/>
              </w:rPr>
              <w:t xml:space="preserve"> </w:t>
            </w:r>
            <w:r>
              <w:rPr>
                <w:b/>
                <w:sz w:val="28"/>
                <w:szCs w:val="28"/>
              </w:rPr>
              <w:t>OF</w:t>
            </w:r>
            <w:r>
              <w:rPr>
                <w:b/>
                <w:spacing w:val="-13"/>
                <w:sz w:val="28"/>
                <w:szCs w:val="28"/>
              </w:rPr>
              <w:t xml:space="preserve"> </w:t>
            </w:r>
            <w:r>
              <w:rPr>
                <w:b/>
                <w:spacing w:val="-1"/>
                <w:sz w:val="28"/>
                <w:szCs w:val="28"/>
              </w:rPr>
              <w:t>FI</w:t>
            </w:r>
            <w:r>
              <w:rPr>
                <w:b/>
                <w:spacing w:val="-2"/>
                <w:sz w:val="28"/>
                <w:szCs w:val="28"/>
              </w:rPr>
              <w:t>G</w:t>
            </w:r>
            <w:r>
              <w:rPr>
                <w:b/>
                <w:spacing w:val="-4"/>
                <w:sz w:val="28"/>
                <w:szCs w:val="28"/>
              </w:rPr>
              <w:t>UR</w:t>
            </w:r>
            <w:r>
              <w:rPr>
                <w:b/>
                <w:spacing w:val="-2"/>
                <w:sz w:val="28"/>
                <w:szCs w:val="28"/>
              </w:rPr>
              <w:t>E</w:t>
            </w:r>
            <w:r>
              <w:rPr>
                <w:b/>
                <w:sz w:val="28"/>
                <w:szCs w:val="28"/>
              </w:rPr>
              <w:t>S</w:t>
            </w:r>
          </w:p>
          <w:p w14:paraId="2ED014C0" w14:textId="046EC99F" w:rsidR="008E1801" w:rsidRDefault="008E1801" w:rsidP="006B714A">
            <w:pPr>
              <w:spacing w:before="8" w:line="363" w:lineRule="auto"/>
              <w:ind w:left="122" w:right="2775"/>
              <w:rPr>
                <w:b/>
                <w:sz w:val="28"/>
                <w:szCs w:val="28"/>
              </w:rPr>
            </w:pPr>
            <w:r>
              <w:rPr>
                <w:b/>
                <w:sz w:val="28"/>
                <w:szCs w:val="28"/>
              </w:rPr>
              <w:t>L</w:t>
            </w:r>
            <w:r>
              <w:rPr>
                <w:b/>
                <w:spacing w:val="1"/>
                <w:sz w:val="28"/>
                <w:szCs w:val="28"/>
              </w:rPr>
              <w:t>I</w:t>
            </w:r>
            <w:r>
              <w:rPr>
                <w:b/>
                <w:sz w:val="28"/>
                <w:szCs w:val="28"/>
              </w:rPr>
              <w:t>ST</w:t>
            </w:r>
            <w:r>
              <w:rPr>
                <w:b/>
                <w:spacing w:val="-15"/>
                <w:sz w:val="28"/>
                <w:szCs w:val="28"/>
              </w:rPr>
              <w:t xml:space="preserve"> </w:t>
            </w:r>
            <w:r>
              <w:rPr>
                <w:b/>
                <w:sz w:val="28"/>
                <w:szCs w:val="28"/>
              </w:rPr>
              <w:t>OF</w:t>
            </w:r>
            <w:r>
              <w:rPr>
                <w:b/>
                <w:spacing w:val="-28"/>
                <w:sz w:val="28"/>
                <w:szCs w:val="28"/>
              </w:rPr>
              <w:t xml:space="preserve"> </w:t>
            </w:r>
            <w:r>
              <w:rPr>
                <w:b/>
                <w:spacing w:val="-1"/>
                <w:sz w:val="28"/>
                <w:szCs w:val="28"/>
              </w:rPr>
              <w:t>A</w:t>
            </w:r>
            <w:r>
              <w:rPr>
                <w:b/>
                <w:spacing w:val="-2"/>
                <w:sz w:val="28"/>
                <w:szCs w:val="28"/>
              </w:rPr>
              <w:t>BB</w:t>
            </w:r>
            <w:r>
              <w:rPr>
                <w:b/>
                <w:spacing w:val="-4"/>
                <w:sz w:val="28"/>
                <w:szCs w:val="28"/>
              </w:rPr>
              <w:t>R</w:t>
            </w:r>
            <w:r>
              <w:rPr>
                <w:b/>
                <w:spacing w:val="-2"/>
                <w:sz w:val="28"/>
                <w:szCs w:val="28"/>
              </w:rPr>
              <w:t>E</w:t>
            </w:r>
            <w:r>
              <w:rPr>
                <w:b/>
                <w:spacing w:val="-1"/>
                <w:sz w:val="28"/>
                <w:szCs w:val="28"/>
              </w:rPr>
              <w:t>VI</w:t>
            </w:r>
            <w:r>
              <w:rPr>
                <w:b/>
                <w:spacing w:val="-4"/>
                <w:sz w:val="28"/>
                <w:szCs w:val="28"/>
              </w:rPr>
              <w:t>A</w:t>
            </w:r>
            <w:r>
              <w:rPr>
                <w:b/>
                <w:spacing w:val="-2"/>
                <w:sz w:val="28"/>
                <w:szCs w:val="28"/>
              </w:rPr>
              <w:t>T</w:t>
            </w:r>
            <w:r>
              <w:rPr>
                <w:b/>
                <w:spacing w:val="-1"/>
                <w:sz w:val="28"/>
                <w:szCs w:val="28"/>
              </w:rPr>
              <w:t>I</w:t>
            </w:r>
            <w:r>
              <w:rPr>
                <w:b/>
                <w:spacing w:val="-2"/>
                <w:sz w:val="28"/>
                <w:szCs w:val="28"/>
              </w:rPr>
              <w:t>O</w:t>
            </w:r>
            <w:r>
              <w:rPr>
                <w:b/>
                <w:sz w:val="28"/>
                <w:szCs w:val="28"/>
              </w:rPr>
              <w:t xml:space="preserve">N </w:t>
            </w:r>
          </w:p>
          <w:p w14:paraId="7FB8E802" w14:textId="77777777" w:rsidR="008E1801" w:rsidRDefault="008E1801" w:rsidP="003547F7">
            <w:pPr>
              <w:spacing w:before="8" w:line="363" w:lineRule="auto"/>
              <w:ind w:left="122" w:right="2775"/>
              <w:rPr>
                <w:sz w:val="28"/>
                <w:szCs w:val="28"/>
              </w:rPr>
            </w:pPr>
            <w:r>
              <w:rPr>
                <w:b/>
                <w:spacing w:val="-1"/>
                <w:sz w:val="28"/>
                <w:szCs w:val="28"/>
              </w:rPr>
              <w:t>I</w:t>
            </w:r>
            <w:r>
              <w:rPr>
                <w:b/>
                <w:spacing w:val="-4"/>
                <w:sz w:val="28"/>
                <w:szCs w:val="28"/>
              </w:rPr>
              <w:t>N</w:t>
            </w:r>
            <w:r>
              <w:rPr>
                <w:b/>
                <w:spacing w:val="-2"/>
                <w:sz w:val="28"/>
                <w:szCs w:val="28"/>
              </w:rPr>
              <w:t>T</w:t>
            </w:r>
            <w:r>
              <w:rPr>
                <w:b/>
                <w:spacing w:val="-1"/>
                <w:sz w:val="28"/>
                <w:szCs w:val="28"/>
              </w:rPr>
              <w:t>R</w:t>
            </w:r>
            <w:r>
              <w:rPr>
                <w:b/>
                <w:spacing w:val="-2"/>
                <w:sz w:val="28"/>
                <w:szCs w:val="28"/>
              </w:rPr>
              <w:t>O</w:t>
            </w:r>
            <w:r>
              <w:rPr>
                <w:b/>
                <w:spacing w:val="-4"/>
                <w:sz w:val="28"/>
                <w:szCs w:val="28"/>
              </w:rPr>
              <w:t>D</w:t>
            </w:r>
            <w:r>
              <w:rPr>
                <w:b/>
                <w:spacing w:val="-1"/>
                <w:sz w:val="28"/>
                <w:szCs w:val="28"/>
              </w:rPr>
              <w:t>U</w:t>
            </w:r>
            <w:r>
              <w:rPr>
                <w:b/>
                <w:spacing w:val="-4"/>
                <w:sz w:val="28"/>
                <w:szCs w:val="28"/>
              </w:rPr>
              <w:t>C</w:t>
            </w:r>
            <w:r>
              <w:rPr>
                <w:b/>
                <w:spacing w:val="-2"/>
                <w:sz w:val="28"/>
                <w:szCs w:val="28"/>
              </w:rPr>
              <w:t>T</w:t>
            </w:r>
            <w:r>
              <w:rPr>
                <w:b/>
                <w:spacing w:val="-1"/>
                <w:sz w:val="28"/>
                <w:szCs w:val="28"/>
              </w:rPr>
              <w:t>I</w:t>
            </w:r>
            <w:r>
              <w:rPr>
                <w:b/>
                <w:spacing w:val="-2"/>
                <w:sz w:val="28"/>
                <w:szCs w:val="28"/>
              </w:rPr>
              <w:t>O</w:t>
            </w:r>
            <w:r>
              <w:rPr>
                <w:b/>
                <w:sz w:val="28"/>
                <w:szCs w:val="28"/>
              </w:rPr>
              <w:t>N</w:t>
            </w:r>
          </w:p>
        </w:tc>
        <w:tc>
          <w:tcPr>
            <w:tcW w:w="1670" w:type="dxa"/>
            <w:gridSpan w:val="2"/>
          </w:tcPr>
          <w:p w14:paraId="73A981E5" w14:textId="77777777" w:rsidR="008E1801" w:rsidRDefault="008E1801" w:rsidP="003547F7">
            <w:pPr>
              <w:spacing w:before="64" w:line="364" w:lineRule="auto"/>
              <w:ind w:left="836" w:right="16"/>
              <w:jc w:val="center"/>
              <w:rPr>
                <w:sz w:val="28"/>
                <w:szCs w:val="28"/>
              </w:rPr>
            </w:pPr>
            <w:r>
              <w:rPr>
                <w:b/>
                <w:spacing w:val="-3"/>
                <w:sz w:val="28"/>
                <w:szCs w:val="28"/>
              </w:rPr>
              <w:t>P</w:t>
            </w:r>
            <w:r>
              <w:rPr>
                <w:b/>
                <w:spacing w:val="-4"/>
                <w:sz w:val="28"/>
                <w:szCs w:val="28"/>
              </w:rPr>
              <w:t>A</w:t>
            </w:r>
            <w:r>
              <w:rPr>
                <w:b/>
                <w:spacing w:val="-2"/>
                <w:sz w:val="28"/>
                <w:szCs w:val="28"/>
              </w:rPr>
              <w:t>G</w:t>
            </w:r>
            <w:r>
              <w:rPr>
                <w:b/>
                <w:sz w:val="28"/>
                <w:szCs w:val="28"/>
              </w:rPr>
              <w:t xml:space="preserve">E </w:t>
            </w:r>
            <w:r>
              <w:rPr>
                <w:b/>
                <w:spacing w:val="-4"/>
                <w:sz w:val="28"/>
                <w:szCs w:val="28"/>
              </w:rPr>
              <w:t>N</w:t>
            </w:r>
            <w:r>
              <w:rPr>
                <w:b/>
                <w:spacing w:val="-5"/>
                <w:sz w:val="28"/>
                <w:szCs w:val="28"/>
              </w:rPr>
              <w:t>O</w:t>
            </w:r>
            <w:r>
              <w:rPr>
                <w:b/>
                <w:sz w:val="28"/>
                <w:szCs w:val="28"/>
              </w:rPr>
              <w:t xml:space="preserve">. </w:t>
            </w:r>
          </w:p>
          <w:p w14:paraId="48E9210E" w14:textId="77777777" w:rsidR="008E1801" w:rsidRDefault="008E1801" w:rsidP="003547F7">
            <w:pPr>
              <w:spacing w:before="5" w:line="364" w:lineRule="auto"/>
              <w:ind w:left="1037" w:right="219" w:firstLine="10"/>
              <w:jc w:val="center"/>
              <w:rPr>
                <w:sz w:val="28"/>
                <w:szCs w:val="28"/>
              </w:rPr>
            </w:pPr>
            <w:r>
              <w:rPr>
                <w:b/>
                <w:sz w:val="28"/>
                <w:szCs w:val="28"/>
              </w:rPr>
              <w:t xml:space="preserve">iv </w:t>
            </w:r>
            <w:r>
              <w:rPr>
                <w:b/>
                <w:spacing w:val="-4"/>
                <w:sz w:val="28"/>
                <w:szCs w:val="28"/>
              </w:rPr>
              <w:t>v</w:t>
            </w:r>
            <w:r>
              <w:rPr>
                <w:b/>
                <w:spacing w:val="-3"/>
                <w:sz w:val="28"/>
                <w:szCs w:val="28"/>
              </w:rPr>
              <w:t>i</w:t>
            </w:r>
            <w:r>
              <w:rPr>
                <w:b/>
                <w:sz w:val="28"/>
                <w:szCs w:val="28"/>
              </w:rPr>
              <w:t xml:space="preserve">i </w:t>
            </w:r>
            <w:r>
              <w:rPr>
                <w:b/>
                <w:spacing w:val="-1"/>
                <w:sz w:val="28"/>
                <w:szCs w:val="28"/>
              </w:rPr>
              <w:t>v</w:t>
            </w:r>
            <w:r>
              <w:rPr>
                <w:b/>
                <w:spacing w:val="-3"/>
                <w:sz w:val="28"/>
                <w:szCs w:val="28"/>
              </w:rPr>
              <w:t>ii</w:t>
            </w:r>
            <w:r>
              <w:rPr>
                <w:b/>
                <w:sz w:val="28"/>
                <w:szCs w:val="28"/>
              </w:rPr>
              <w:t>i</w:t>
            </w:r>
          </w:p>
        </w:tc>
      </w:tr>
      <w:tr w:rsidR="008E1801" w14:paraId="7410AA88" w14:textId="77777777" w:rsidTr="00410763">
        <w:trPr>
          <w:gridBefore w:val="1"/>
          <w:wBefore w:w="112" w:type="dxa"/>
          <w:trHeight w:hRule="exact" w:val="551"/>
        </w:trPr>
        <w:tc>
          <w:tcPr>
            <w:tcW w:w="1521" w:type="dxa"/>
            <w:gridSpan w:val="2"/>
          </w:tcPr>
          <w:p w14:paraId="2592CA82" w14:textId="77777777" w:rsidR="008E1801" w:rsidRDefault="008E1801" w:rsidP="003547F7"/>
        </w:tc>
        <w:tc>
          <w:tcPr>
            <w:tcW w:w="6248" w:type="dxa"/>
            <w:gridSpan w:val="2"/>
          </w:tcPr>
          <w:p w14:paraId="0B6FB160" w14:textId="77777777" w:rsidR="008E1801" w:rsidRDefault="008E1801" w:rsidP="003547F7">
            <w:pPr>
              <w:spacing w:before="2" w:line="100" w:lineRule="exact"/>
              <w:rPr>
                <w:sz w:val="11"/>
                <w:szCs w:val="11"/>
              </w:rPr>
            </w:pPr>
          </w:p>
          <w:p w14:paraId="56F462AD" w14:textId="77777777" w:rsidR="008E1801" w:rsidRDefault="008E1801" w:rsidP="003547F7">
            <w:pPr>
              <w:ind w:left="122"/>
              <w:rPr>
                <w:sz w:val="28"/>
                <w:szCs w:val="28"/>
              </w:rPr>
            </w:pPr>
            <w:r>
              <w:rPr>
                <w:spacing w:val="-1"/>
                <w:sz w:val="28"/>
                <w:szCs w:val="28"/>
              </w:rPr>
              <w:t>1</w:t>
            </w:r>
            <w:r>
              <w:rPr>
                <w:spacing w:val="-3"/>
                <w:sz w:val="28"/>
                <w:szCs w:val="28"/>
              </w:rPr>
              <w:t>.</w:t>
            </w:r>
            <w:r>
              <w:rPr>
                <w:sz w:val="28"/>
                <w:szCs w:val="28"/>
              </w:rPr>
              <w:t>1</w:t>
            </w:r>
            <w:r>
              <w:rPr>
                <w:spacing w:val="-6"/>
                <w:sz w:val="28"/>
                <w:szCs w:val="28"/>
              </w:rPr>
              <w:t xml:space="preserve"> </w:t>
            </w:r>
            <w:r>
              <w:rPr>
                <w:sz w:val="28"/>
                <w:szCs w:val="28"/>
              </w:rPr>
              <w:t>I</w:t>
            </w:r>
            <w:r>
              <w:rPr>
                <w:spacing w:val="-4"/>
                <w:sz w:val="28"/>
                <w:szCs w:val="28"/>
              </w:rPr>
              <w:t>N</w:t>
            </w:r>
            <w:r>
              <w:rPr>
                <w:spacing w:val="-3"/>
                <w:sz w:val="28"/>
                <w:szCs w:val="28"/>
              </w:rPr>
              <w:t>T</w:t>
            </w:r>
            <w:r>
              <w:rPr>
                <w:spacing w:val="-2"/>
                <w:sz w:val="28"/>
                <w:szCs w:val="28"/>
              </w:rPr>
              <w:t>R</w:t>
            </w:r>
            <w:r>
              <w:rPr>
                <w:spacing w:val="-1"/>
                <w:sz w:val="28"/>
                <w:szCs w:val="28"/>
              </w:rPr>
              <w:t>O</w:t>
            </w:r>
            <w:r>
              <w:rPr>
                <w:spacing w:val="-4"/>
                <w:sz w:val="28"/>
                <w:szCs w:val="28"/>
              </w:rPr>
              <w:t>D</w:t>
            </w:r>
            <w:r>
              <w:rPr>
                <w:spacing w:val="-1"/>
                <w:sz w:val="28"/>
                <w:szCs w:val="28"/>
              </w:rPr>
              <w:t>U</w:t>
            </w:r>
            <w:r>
              <w:rPr>
                <w:spacing w:val="-2"/>
                <w:sz w:val="28"/>
                <w:szCs w:val="28"/>
              </w:rPr>
              <w:t>C</w:t>
            </w:r>
            <w:r>
              <w:rPr>
                <w:spacing w:val="-3"/>
                <w:sz w:val="28"/>
                <w:szCs w:val="28"/>
              </w:rPr>
              <w:t>T</w:t>
            </w:r>
            <w:r>
              <w:rPr>
                <w:spacing w:val="-2"/>
                <w:sz w:val="28"/>
                <w:szCs w:val="28"/>
              </w:rPr>
              <w:t>I</w:t>
            </w:r>
            <w:r>
              <w:rPr>
                <w:spacing w:val="-4"/>
                <w:sz w:val="28"/>
                <w:szCs w:val="28"/>
              </w:rPr>
              <w:t>O</w:t>
            </w:r>
            <w:r>
              <w:rPr>
                <w:sz w:val="28"/>
                <w:szCs w:val="28"/>
              </w:rPr>
              <w:t>N</w:t>
            </w:r>
            <w:r>
              <w:rPr>
                <w:spacing w:val="-6"/>
                <w:sz w:val="28"/>
                <w:szCs w:val="28"/>
              </w:rPr>
              <w:t xml:space="preserve"> </w:t>
            </w:r>
            <w:r>
              <w:rPr>
                <w:spacing w:val="-1"/>
                <w:sz w:val="28"/>
                <w:szCs w:val="28"/>
              </w:rPr>
              <w:t>T</w:t>
            </w:r>
            <w:r>
              <w:rPr>
                <w:sz w:val="28"/>
                <w:szCs w:val="28"/>
              </w:rPr>
              <w:t>O</w:t>
            </w:r>
            <w:r>
              <w:rPr>
                <w:spacing w:val="-11"/>
                <w:sz w:val="28"/>
                <w:szCs w:val="28"/>
              </w:rPr>
              <w:t xml:space="preserve"> </w:t>
            </w:r>
            <w:r>
              <w:rPr>
                <w:spacing w:val="-3"/>
                <w:sz w:val="28"/>
                <w:szCs w:val="28"/>
              </w:rPr>
              <w:t>P</w:t>
            </w:r>
            <w:r>
              <w:rPr>
                <w:spacing w:val="-2"/>
                <w:sz w:val="28"/>
                <w:szCs w:val="28"/>
              </w:rPr>
              <w:t>R</w:t>
            </w:r>
            <w:r>
              <w:rPr>
                <w:spacing w:val="-1"/>
                <w:sz w:val="28"/>
                <w:szCs w:val="28"/>
              </w:rPr>
              <w:t>OJ</w:t>
            </w:r>
            <w:r>
              <w:rPr>
                <w:spacing w:val="-3"/>
                <w:sz w:val="28"/>
                <w:szCs w:val="28"/>
              </w:rPr>
              <w:t>E</w:t>
            </w:r>
            <w:r>
              <w:rPr>
                <w:spacing w:val="-2"/>
                <w:sz w:val="28"/>
                <w:szCs w:val="28"/>
              </w:rPr>
              <w:t>C</w:t>
            </w:r>
            <w:r>
              <w:rPr>
                <w:sz w:val="28"/>
                <w:szCs w:val="28"/>
              </w:rPr>
              <w:t>T</w:t>
            </w:r>
            <w:r>
              <w:rPr>
                <w:spacing w:val="-13"/>
                <w:sz w:val="28"/>
                <w:szCs w:val="28"/>
              </w:rPr>
              <w:t xml:space="preserve"> </w:t>
            </w:r>
            <w:r>
              <w:rPr>
                <w:spacing w:val="-3"/>
                <w:sz w:val="28"/>
                <w:szCs w:val="28"/>
              </w:rPr>
              <w:t>W</w:t>
            </w:r>
            <w:r>
              <w:rPr>
                <w:spacing w:val="-4"/>
                <w:sz w:val="28"/>
                <w:szCs w:val="28"/>
              </w:rPr>
              <w:t>O</w:t>
            </w:r>
            <w:r>
              <w:rPr>
                <w:spacing w:val="-2"/>
                <w:sz w:val="28"/>
                <w:szCs w:val="28"/>
              </w:rPr>
              <w:t>R</w:t>
            </w:r>
            <w:r>
              <w:rPr>
                <w:sz w:val="28"/>
                <w:szCs w:val="28"/>
              </w:rPr>
              <w:t>K</w:t>
            </w:r>
          </w:p>
        </w:tc>
        <w:tc>
          <w:tcPr>
            <w:tcW w:w="1670" w:type="dxa"/>
            <w:gridSpan w:val="2"/>
          </w:tcPr>
          <w:p w14:paraId="787A6687" w14:textId="77777777" w:rsidR="008E1801" w:rsidRDefault="008E1801" w:rsidP="003547F7">
            <w:pPr>
              <w:spacing w:before="2" w:line="100" w:lineRule="exact"/>
              <w:rPr>
                <w:sz w:val="11"/>
                <w:szCs w:val="11"/>
              </w:rPr>
            </w:pPr>
          </w:p>
          <w:p w14:paraId="0ABC4787" w14:textId="77777777" w:rsidR="008E1801" w:rsidRDefault="008E1801" w:rsidP="003547F7">
            <w:pPr>
              <w:ind w:right="351"/>
              <w:jc w:val="right"/>
              <w:rPr>
                <w:sz w:val="28"/>
                <w:szCs w:val="28"/>
              </w:rPr>
            </w:pPr>
            <w:r>
              <w:rPr>
                <w:b/>
                <w:sz w:val="28"/>
                <w:szCs w:val="28"/>
              </w:rPr>
              <w:t>1</w:t>
            </w:r>
          </w:p>
        </w:tc>
      </w:tr>
      <w:tr w:rsidR="008E1801" w14:paraId="36A4D943" w14:textId="77777777" w:rsidTr="00410763">
        <w:trPr>
          <w:gridBefore w:val="1"/>
          <w:wBefore w:w="112" w:type="dxa"/>
          <w:trHeight w:hRule="exact" w:val="508"/>
        </w:trPr>
        <w:tc>
          <w:tcPr>
            <w:tcW w:w="1521" w:type="dxa"/>
            <w:gridSpan w:val="2"/>
          </w:tcPr>
          <w:p w14:paraId="3E6B0EDB" w14:textId="77777777" w:rsidR="008E1801" w:rsidRDefault="008E1801" w:rsidP="003547F7"/>
        </w:tc>
        <w:tc>
          <w:tcPr>
            <w:tcW w:w="6248" w:type="dxa"/>
            <w:gridSpan w:val="2"/>
          </w:tcPr>
          <w:p w14:paraId="2C25AD52" w14:textId="65AC8DFB" w:rsidR="008E1801" w:rsidRDefault="008E1801" w:rsidP="003547F7">
            <w:pPr>
              <w:spacing w:before="87"/>
              <w:ind w:left="122"/>
              <w:rPr>
                <w:sz w:val="28"/>
                <w:szCs w:val="28"/>
              </w:rPr>
            </w:pPr>
            <w:r>
              <w:rPr>
                <w:spacing w:val="1"/>
                <w:sz w:val="28"/>
                <w:szCs w:val="28"/>
              </w:rPr>
              <w:t>1</w:t>
            </w:r>
            <w:r>
              <w:rPr>
                <w:spacing w:val="-1"/>
                <w:sz w:val="28"/>
                <w:szCs w:val="28"/>
              </w:rPr>
              <w:t>.</w:t>
            </w:r>
            <w:r>
              <w:rPr>
                <w:sz w:val="28"/>
                <w:szCs w:val="28"/>
              </w:rPr>
              <w:t>2</w:t>
            </w:r>
            <w:r>
              <w:rPr>
                <w:spacing w:val="-4"/>
                <w:sz w:val="28"/>
                <w:szCs w:val="28"/>
              </w:rPr>
              <w:t xml:space="preserve"> </w:t>
            </w:r>
            <w:r w:rsidR="00C773C8" w:rsidRPr="00C773C8">
              <w:rPr>
                <w:spacing w:val="-1"/>
                <w:sz w:val="28"/>
                <w:szCs w:val="28"/>
              </w:rPr>
              <w:t>EMBEDDED SYSTEM</w:t>
            </w:r>
          </w:p>
        </w:tc>
        <w:tc>
          <w:tcPr>
            <w:tcW w:w="1670" w:type="dxa"/>
            <w:gridSpan w:val="2"/>
          </w:tcPr>
          <w:p w14:paraId="3C76DA63" w14:textId="77777777" w:rsidR="008E1801" w:rsidRDefault="008E1801" w:rsidP="003547F7">
            <w:pPr>
              <w:spacing w:before="87"/>
              <w:ind w:right="351"/>
              <w:jc w:val="right"/>
              <w:rPr>
                <w:sz w:val="28"/>
                <w:szCs w:val="28"/>
              </w:rPr>
            </w:pPr>
            <w:r>
              <w:rPr>
                <w:b/>
                <w:sz w:val="28"/>
                <w:szCs w:val="28"/>
              </w:rPr>
              <w:t>2</w:t>
            </w:r>
          </w:p>
        </w:tc>
      </w:tr>
      <w:tr w:rsidR="008E1801" w14:paraId="10ED81B0" w14:textId="77777777" w:rsidTr="00410763">
        <w:trPr>
          <w:gridBefore w:val="1"/>
          <w:wBefore w:w="112" w:type="dxa"/>
          <w:trHeight w:hRule="exact" w:val="488"/>
        </w:trPr>
        <w:tc>
          <w:tcPr>
            <w:tcW w:w="1521" w:type="dxa"/>
            <w:gridSpan w:val="2"/>
          </w:tcPr>
          <w:p w14:paraId="6D2FBC40" w14:textId="77777777" w:rsidR="008E1801" w:rsidRDefault="008E1801" w:rsidP="003547F7"/>
        </w:tc>
        <w:tc>
          <w:tcPr>
            <w:tcW w:w="6248" w:type="dxa"/>
            <w:gridSpan w:val="2"/>
          </w:tcPr>
          <w:p w14:paraId="5B55C614" w14:textId="1B285CC0" w:rsidR="008E1801" w:rsidRDefault="008E1801" w:rsidP="003547F7">
            <w:pPr>
              <w:spacing w:before="69"/>
              <w:ind w:left="122"/>
              <w:rPr>
                <w:sz w:val="28"/>
                <w:szCs w:val="28"/>
              </w:rPr>
            </w:pPr>
            <w:r>
              <w:rPr>
                <w:spacing w:val="1"/>
                <w:sz w:val="28"/>
                <w:szCs w:val="28"/>
              </w:rPr>
              <w:t>1</w:t>
            </w:r>
            <w:r>
              <w:rPr>
                <w:spacing w:val="-1"/>
                <w:sz w:val="28"/>
                <w:szCs w:val="28"/>
              </w:rPr>
              <w:t>.</w:t>
            </w:r>
            <w:r>
              <w:rPr>
                <w:sz w:val="28"/>
                <w:szCs w:val="28"/>
              </w:rPr>
              <w:t>3</w:t>
            </w:r>
            <w:r>
              <w:rPr>
                <w:spacing w:val="-11"/>
                <w:sz w:val="28"/>
                <w:szCs w:val="28"/>
              </w:rPr>
              <w:t xml:space="preserve"> </w:t>
            </w:r>
            <w:r w:rsidR="00C773C8" w:rsidRPr="00C773C8">
              <w:rPr>
                <w:sz w:val="28"/>
                <w:szCs w:val="28"/>
              </w:rPr>
              <w:t>OBJECTIVE</w:t>
            </w:r>
          </w:p>
        </w:tc>
        <w:tc>
          <w:tcPr>
            <w:tcW w:w="1670" w:type="dxa"/>
            <w:gridSpan w:val="2"/>
          </w:tcPr>
          <w:p w14:paraId="049CDD96" w14:textId="77777777" w:rsidR="008E1801" w:rsidRDefault="008E1801" w:rsidP="003547F7">
            <w:pPr>
              <w:spacing w:before="69"/>
              <w:ind w:right="351"/>
              <w:jc w:val="right"/>
              <w:rPr>
                <w:sz w:val="28"/>
                <w:szCs w:val="28"/>
              </w:rPr>
            </w:pPr>
            <w:r>
              <w:rPr>
                <w:b/>
                <w:sz w:val="28"/>
                <w:szCs w:val="28"/>
              </w:rPr>
              <w:t>2</w:t>
            </w:r>
          </w:p>
        </w:tc>
      </w:tr>
      <w:tr w:rsidR="008E1801" w14:paraId="4BE89BEF" w14:textId="77777777" w:rsidTr="00410763">
        <w:trPr>
          <w:gridBefore w:val="1"/>
          <w:wBefore w:w="112" w:type="dxa"/>
          <w:trHeight w:hRule="exact" w:val="487"/>
        </w:trPr>
        <w:tc>
          <w:tcPr>
            <w:tcW w:w="1521" w:type="dxa"/>
            <w:gridSpan w:val="2"/>
          </w:tcPr>
          <w:p w14:paraId="0294E747" w14:textId="77777777" w:rsidR="008E1801" w:rsidRDefault="008E1801" w:rsidP="003547F7">
            <w:pPr>
              <w:spacing w:before="68"/>
              <w:ind w:left="618" w:right="681"/>
              <w:jc w:val="center"/>
              <w:rPr>
                <w:sz w:val="28"/>
                <w:szCs w:val="28"/>
              </w:rPr>
            </w:pPr>
            <w:r>
              <w:rPr>
                <w:b/>
                <w:sz w:val="28"/>
                <w:szCs w:val="28"/>
              </w:rPr>
              <w:t>2</w:t>
            </w:r>
          </w:p>
        </w:tc>
        <w:tc>
          <w:tcPr>
            <w:tcW w:w="6248" w:type="dxa"/>
            <w:gridSpan w:val="2"/>
          </w:tcPr>
          <w:p w14:paraId="257933F6" w14:textId="77777777" w:rsidR="008E1801" w:rsidRDefault="008E1801" w:rsidP="003547F7">
            <w:pPr>
              <w:spacing w:before="68"/>
              <w:ind w:left="122"/>
              <w:rPr>
                <w:sz w:val="28"/>
                <w:szCs w:val="28"/>
              </w:rPr>
            </w:pPr>
            <w:r>
              <w:rPr>
                <w:b/>
                <w:spacing w:val="-2"/>
                <w:sz w:val="28"/>
                <w:szCs w:val="28"/>
              </w:rPr>
              <w:t>L</w:t>
            </w:r>
            <w:r>
              <w:rPr>
                <w:b/>
                <w:spacing w:val="-4"/>
                <w:sz w:val="28"/>
                <w:szCs w:val="28"/>
              </w:rPr>
              <w:t>I</w:t>
            </w:r>
            <w:r>
              <w:rPr>
                <w:b/>
                <w:spacing w:val="-5"/>
                <w:sz w:val="28"/>
                <w:szCs w:val="28"/>
              </w:rPr>
              <w:t>T</w:t>
            </w:r>
            <w:r>
              <w:rPr>
                <w:b/>
                <w:spacing w:val="-2"/>
                <w:sz w:val="28"/>
                <w:szCs w:val="28"/>
              </w:rPr>
              <w:t>E</w:t>
            </w:r>
            <w:r>
              <w:rPr>
                <w:b/>
                <w:spacing w:val="-6"/>
                <w:sz w:val="28"/>
                <w:szCs w:val="28"/>
              </w:rPr>
              <w:t>R</w:t>
            </w:r>
            <w:r>
              <w:rPr>
                <w:b/>
                <w:spacing w:val="-4"/>
                <w:sz w:val="28"/>
                <w:szCs w:val="28"/>
              </w:rPr>
              <w:t>A</w:t>
            </w:r>
            <w:r>
              <w:rPr>
                <w:b/>
                <w:spacing w:val="-5"/>
                <w:sz w:val="28"/>
                <w:szCs w:val="28"/>
              </w:rPr>
              <w:t>T</w:t>
            </w:r>
            <w:r>
              <w:rPr>
                <w:b/>
                <w:spacing w:val="-4"/>
                <w:sz w:val="28"/>
                <w:szCs w:val="28"/>
              </w:rPr>
              <w:t>U</w:t>
            </w:r>
            <w:r>
              <w:rPr>
                <w:b/>
                <w:spacing w:val="-6"/>
                <w:sz w:val="28"/>
                <w:szCs w:val="28"/>
              </w:rPr>
              <w:t>R</w:t>
            </w:r>
            <w:r>
              <w:rPr>
                <w:b/>
                <w:sz w:val="28"/>
                <w:szCs w:val="28"/>
              </w:rPr>
              <w:t>E</w:t>
            </w:r>
            <w:r>
              <w:rPr>
                <w:b/>
                <w:spacing w:val="-12"/>
                <w:sz w:val="28"/>
                <w:szCs w:val="28"/>
              </w:rPr>
              <w:t xml:space="preserve"> </w:t>
            </w:r>
            <w:r>
              <w:rPr>
                <w:b/>
                <w:spacing w:val="-3"/>
                <w:sz w:val="28"/>
                <w:szCs w:val="28"/>
              </w:rPr>
              <w:t>S</w:t>
            </w:r>
            <w:r>
              <w:rPr>
                <w:b/>
                <w:spacing w:val="-1"/>
                <w:sz w:val="28"/>
                <w:szCs w:val="28"/>
              </w:rPr>
              <w:t>U</w:t>
            </w:r>
            <w:r>
              <w:rPr>
                <w:b/>
                <w:spacing w:val="-4"/>
                <w:sz w:val="28"/>
                <w:szCs w:val="28"/>
              </w:rPr>
              <w:t>RV</w:t>
            </w:r>
            <w:r>
              <w:rPr>
                <w:b/>
                <w:spacing w:val="-2"/>
                <w:sz w:val="28"/>
                <w:szCs w:val="28"/>
              </w:rPr>
              <w:t>E</w:t>
            </w:r>
            <w:r>
              <w:rPr>
                <w:b/>
                <w:sz w:val="28"/>
                <w:szCs w:val="28"/>
              </w:rPr>
              <w:t>Y</w:t>
            </w:r>
          </w:p>
        </w:tc>
        <w:tc>
          <w:tcPr>
            <w:tcW w:w="1670" w:type="dxa"/>
            <w:gridSpan w:val="2"/>
          </w:tcPr>
          <w:p w14:paraId="35CB1B71" w14:textId="77777777" w:rsidR="008E1801" w:rsidRDefault="008E1801" w:rsidP="003547F7">
            <w:pPr>
              <w:spacing w:before="68"/>
              <w:ind w:right="351"/>
              <w:jc w:val="right"/>
              <w:rPr>
                <w:sz w:val="28"/>
                <w:szCs w:val="28"/>
              </w:rPr>
            </w:pPr>
            <w:r>
              <w:rPr>
                <w:b/>
                <w:sz w:val="28"/>
                <w:szCs w:val="28"/>
              </w:rPr>
              <w:t>3</w:t>
            </w:r>
          </w:p>
        </w:tc>
      </w:tr>
      <w:tr w:rsidR="008E1801" w14:paraId="62C279C3" w14:textId="77777777" w:rsidTr="00410763">
        <w:trPr>
          <w:gridBefore w:val="1"/>
          <w:wBefore w:w="112" w:type="dxa"/>
          <w:trHeight w:hRule="exact" w:val="486"/>
        </w:trPr>
        <w:tc>
          <w:tcPr>
            <w:tcW w:w="1521" w:type="dxa"/>
            <w:gridSpan w:val="2"/>
          </w:tcPr>
          <w:p w14:paraId="35B31084" w14:textId="77777777" w:rsidR="008E1801" w:rsidRDefault="008E1801" w:rsidP="003547F7">
            <w:pPr>
              <w:spacing w:before="68"/>
              <w:ind w:left="618" w:right="681"/>
              <w:jc w:val="center"/>
              <w:rPr>
                <w:sz w:val="28"/>
                <w:szCs w:val="28"/>
              </w:rPr>
            </w:pPr>
            <w:r>
              <w:rPr>
                <w:b/>
                <w:sz w:val="28"/>
                <w:szCs w:val="28"/>
              </w:rPr>
              <w:t>3</w:t>
            </w:r>
          </w:p>
        </w:tc>
        <w:tc>
          <w:tcPr>
            <w:tcW w:w="6248" w:type="dxa"/>
            <w:gridSpan w:val="2"/>
          </w:tcPr>
          <w:p w14:paraId="318D78FD" w14:textId="77777777" w:rsidR="008E1801" w:rsidRDefault="008E1801" w:rsidP="003547F7">
            <w:pPr>
              <w:spacing w:before="68"/>
              <w:ind w:left="122"/>
              <w:rPr>
                <w:sz w:val="28"/>
                <w:szCs w:val="28"/>
              </w:rPr>
            </w:pPr>
            <w:r>
              <w:rPr>
                <w:b/>
                <w:sz w:val="28"/>
                <w:szCs w:val="28"/>
              </w:rPr>
              <w:t>E</w:t>
            </w:r>
            <w:r>
              <w:rPr>
                <w:b/>
                <w:spacing w:val="-1"/>
                <w:sz w:val="28"/>
                <w:szCs w:val="28"/>
              </w:rPr>
              <w:t>X</w:t>
            </w:r>
            <w:r>
              <w:rPr>
                <w:b/>
                <w:spacing w:val="1"/>
                <w:sz w:val="28"/>
                <w:szCs w:val="28"/>
              </w:rPr>
              <w:t>I</w:t>
            </w:r>
            <w:r>
              <w:rPr>
                <w:b/>
                <w:sz w:val="28"/>
                <w:szCs w:val="28"/>
              </w:rPr>
              <w:t>ST</w:t>
            </w:r>
            <w:r>
              <w:rPr>
                <w:b/>
                <w:spacing w:val="-1"/>
                <w:sz w:val="28"/>
                <w:szCs w:val="28"/>
              </w:rPr>
              <w:t>IN</w:t>
            </w:r>
            <w:r>
              <w:rPr>
                <w:b/>
                <w:sz w:val="28"/>
                <w:szCs w:val="28"/>
              </w:rPr>
              <w:t>G</w:t>
            </w:r>
            <w:r>
              <w:rPr>
                <w:b/>
                <w:spacing w:val="-15"/>
                <w:sz w:val="28"/>
                <w:szCs w:val="28"/>
              </w:rPr>
              <w:t xml:space="preserve"> </w:t>
            </w:r>
            <w:r>
              <w:rPr>
                <w:b/>
                <w:spacing w:val="-3"/>
                <w:sz w:val="28"/>
                <w:szCs w:val="28"/>
              </w:rPr>
              <w:t>S</w:t>
            </w:r>
            <w:r>
              <w:rPr>
                <w:b/>
                <w:spacing w:val="-1"/>
                <w:sz w:val="28"/>
                <w:szCs w:val="28"/>
              </w:rPr>
              <w:t>Y</w:t>
            </w:r>
            <w:r>
              <w:rPr>
                <w:b/>
                <w:spacing w:val="-3"/>
                <w:sz w:val="28"/>
                <w:szCs w:val="28"/>
              </w:rPr>
              <w:t>S</w:t>
            </w:r>
            <w:r>
              <w:rPr>
                <w:b/>
                <w:spacing w:val="-2"/>
                <w:sz w:val="28"/>
                <w:szCs w:val="28"/>
              </w:rPr>
              <w:t>TE</w:t>
            </w:r>
            <w:r>
              <w:rPr>
                <w:b/>
                <w:sz w:val="28"/>
                <w:szCs w:val="28"/>
              </w:rPr>
              <w:t>M</w:t>
            </w:r>
          </w:p>
        </w:tc>
        <w:tc>
          <w:tcPr>
            <w:tcW w:w="1670" w:type="dxa"/>
            <w:gridSpan w:val="2"/>
          </w:tcPr>
          <w:p w14:paraId="1B673E01" w14:textId="77777777" w:rsidR="008E1801" w:rsidRDefault="008E1801" w:rsidP="003547F7"/>
        </w:tc>
      </w:tr>
      <w:tr w:rsidR="008E1801" w14:paraId="795723E5" w14:textId="77777777" w:rsidTr="00410763">
        <w:trPr>
          <w:gridBefore w:val="1"/>
          <w:wBefore w:w="112" w:type="dxa"/>
          <w:trHeight w:hRule="exact" w:val="488"/>
        </w:trPr>
        <w:tc>
          <w:tcPr>
            <w:tcW w:w="1521" w:type="dxa"/>
            <w:gridSpan w:val="2"/>
          </w:tcPr>
          <w:p w14:paraId="59C62008" w14:textId="77777777" w:rsidR="008E1801" w:rsidRDefault="008E1801" w:rsidP="003547F7"/>
        </w:tc>
        <w:tc>
          <w:tcPr>
            <w:tcW w:w="6248" w:type="dxa"/>
            <w:gridSpan w:val="2"/>
          </w:tcPr>
          <w:p w14:paraId="20C7A5DB" w14:textId="77777777" w:rsidR="008E1801" w:rsidRDefault="008E1801" w:rsidP="003547F7">
            <w:pPr>
              <w:spacing w:before="66"/>
              <w:ind w:left="122"/>
              <w:rPr>
                <w:sz w:val="28"/>
                <w:szCs w:val="28"/>
              </w:rPr>
            </w:pPr>
            <w:r>
              <w:rPr>
                <w:spacing w:val="1"/>
                <w:sz w:val="28"/>
                <w:szCs w:val="28"/>
              </w:rPr>
              <w:t>3</w:t>
            </w:r>
            <w:r>
              <w:rPr>
                <w:spacing w:val="-1"/>
                <w:sz w:val="28"/>
                <w:szCs w:val="28"/>
              </w:rPr>
              <w:t>.</w:t>
            </w:r>
            <w:r>
              <w:rPr>
                <w:sz w:val="28"/>
                <w:szCs w:val="28"/>
              </w:rPr>
              <w:t>1</w:t>
            </w:r>
            <w:r>
              <w:rPr>
                <w:spacing w:val="-16"/>
                <w:sz w:val="28"/>
                <w:szCs w:val="28"/>
              </w:rPr>
              <w:t xml:space="preserve"> </w:t>
            </w:r>
            <w:r>
              <w:rPr>
                <w:sz w:val="28"/>
                <w:szCs w:val="28"/>
              </w:rPr>
              <w:t>B</w:t>
            </w:r>
            <w:r>
              <w:rPr>
                <w:spacing w:val="-1"/>
                <w:sz w:val="28"/>
                <w:szCs w:val="28"/>
              </w:rPr>
              <w:t>LO</w:t>
            </w:r>
            <w:r>
              <w:rPr>
                <w:sz w:val="28"/>
                <w:szCs w:val="28"/>
              </w:rPr>
              <w:t>CK</w:t>
            </w:r>
            <w:r>
              <w:rPr>
                <w:spacing w:val="-16"/>
                <w:sz w:val="28"/>
                <w:szCs w:val="28"/>
              </w:rPr>
              <w:t xml:space="preserve"> </w:t>
            </w:r>
            <w:r>
              <w:rPr>
                <w:spacing w:val="-1"/>
                <w:sz w:val="28"/>
                <w:szCs w:val="28"/>
              </w:rPr>
              <w:t>D</w:t>
            </w:r>
            <w:r>
              <w:rPr>
                <w:sz w:val="28"/>
                <w:szCs w:val="28"/>
              </w:rPr>
              <w:t>I</w:t>
            </w:r>
            <w:r>
              <w:rPr>
                <w:spacing w:val="-1"/>
                <w:sz w:val="28"/>
                <w:szCs w:val="28"/>
              </w:rPr>
              <w:t>AG</w:t>
            </w:r>
            <w:r>
              <w:rPr>
                <w:sz w:val="28"/>
                <w:szCs w:val="28"/>
              </w:rPr>
              <w:t>R</w:t>
            </w:r>
            <w:r>
              <w:rPr>
                <w:spacing w:val="-1"/>
                <w:sz w:val="28"/>
                <w:szCs w:val="28"/>
              </w:rPr>
              <w:t>A</w:t>
            </w:r>
            <w:r>
              <w:rPr>
                <w:sz w:val="28"/>
                <w:szCs w:val="28"/>
              </w:rPr>
              <w:t>M</w:t>
            </w:r>
            <w:r>
              <w:rPr>
                <w:spacing w:val="-17"/>
                <w:sz w:val="28"/>
                <w:szCs w:val="28"/>
              </w:rPr>
              <w:t xml:space="preserve"> </w:t>
            </w:r>
            <w:r>
              <w:rPr>
                <w:spacing w:val="-1"/>
                <w:sz w:val="28"/>
                <w:szCs w:val="28"/>
              </w:rPr>
              <w:t>AN</w:t>
            </w:r>
            <w:r>
              <w:rPr>
                <w:sz w:val="28"/>
                <w:szCs w:val="28"/>
              </w:rPr>
              <w:t>D</w:t>
            </w:r>
            <w:r>
              <w:rPr>
                <w:spacing w:val="-9"/>
                <w:sz w:val="28"/>
                <w:szCs w:val="28"/>
              </w:rPr>
              <w:t xml:space="preserve"> </w:t>
            </w:r>
            <w:r>
              <w:rPr>
                <w:spacing w:val="-1"/>
                <w:sz w:val="28"/>
                <w:szCs w:val="28"/>
              </w:rPr>
              <w:t>D</w:t>
            </w:r>
            <w:r>
              <w:rPr>
                <w:spacing w:val="-3"/>
                <w:sz w:val="28"/>
                <w:szCs w:val="28"/>
              </w:rPr>
              <w:t>ES</w:t>
            </w:r>
            <w:r>
              <w:rPr>
                <w:spacing w:val="-2"/>
                <w:sz w:val="28"/>
                <w:szCs w:val="28"/>
              </w:rPr>
              <w:t>CRI</w:t>
            </w:r>
            <w:r>
              <w:rPr>
                <w:spacing w:val="-3"/>
                <w:sz w:val="28"/>
                <w:szCs w:val="28"/>
              </w:rPr>
              <w:t>P</w:t>
            </w:r>
            <w:r>
              <w:rPr>
                <w:spacing w:val="-1"/>
                <w:sz w:val="28"/>
                <w:szCs w:val="28"/>
              </w:rPr>
              <w:t>T</w:t>
            </w:r>
            <w:r>
              <w:rPr>
                <w:spacing w:val="-2"/>
                <w:sz w:val="28"/>
                <w:szCs w:val="28"/>
              </w:rPr>
              <w:t>I</w:t>
            </w:r>
            <w:r>
              <w:rPr>
                <w:spacing w:val="-4"/>
                <w:sz w:val="28"/>
                <w:szCs w:val="28"/>
              </w:rPr>
              <w:t>O</w:t>
            </w:r>
            <w:r>
              <w:rPr>
                <w:sz w:val="28"/>
                <w:szCs w:val="28"/>
              </w:rPr>
              <w:t>N</w:t>
            </w:r>
          </w:p>
        </w:tc>
        <w:tc>
          <w:tcPr>
            <w:tcW w:w="1670" w:type="dxa"/>
            <w:gridSpan w:val="2"/>
          </w:tcPr>
          <w:p w14:paraId="263278F5" w14:textId="245794DF" w:rsidR="008E1801" w:rsidRDefault="008E1801" w:rsidP="003547F7">
            <w:pPr>
              <w:spacing w:before="66"/>
              <w:ind w:left="1105"/>
              <w:rPr>
                <w:sz w:val="28"/>
                <w:szCs w:val="28"/>
              </w:rPr>
            </w:pPr>
            <w:r>
              <w:rPr>
                <w:b/>
                <w:spacing w:val="-1"/>
                <w:sz w:val="28"/>
                <w:szCs w:val="28"/>
              </w:rPr>
              <w:t>1</w:t>
            </w:r>
            <w:r w:rsidR="005520FA">
              <w:rPr>
                <w:b/>
                <w:sz w:val="28"/>
                <w:szCs w:val="28"/>
              </w:rPr>
              <w:t>0</w:t>
            </w:r>
          </w:p>
        </w:tc>
      </w:tr>
      <w:tr w:rsidR="008E1801" w14:paraId="537408B0" w14:textId="77777777" w:rsidTr="00410763">
        <w:trPr>
          <w:gridBefore w:val="1"/>
          <w:wBefore w:w="112" w:type="dxa"/>
          <w:trHeight w:hRule="exact" w:val="487"/>
        </w:trPr>
        <w:tc>
          <w:tcPr>
            <w:tcW w:w="1521" w:type="dxa"/>
            <w:gridSpan w:val="2"/>
          </w:tcPr>
          <w:p w14:paraId="1F0900AE" w14:textId="77777777" w:rsidR="008E1801" w:rsidRDefault="008E1801" w:rsidP="003547F7"/>
        </w:tc>
        <w:tc>
          <w:tcPr>
            <w:tcW w:w="6248" w:type="dxa"/>
            <w:gridSpan w:val="2"/>
          </w:tcPr>
          <w:p w14:paraId="376BC9AF" w14:textId="77777777" w:rsidR="008E1801" w:rsidRDefault="008E1801" w:rsidP="003547F7">
            <w:pPr>
              <w:spacing w:before="70"/>
              <w:ind w:left="122"/>
              <w:rPr>
                <w:sz w:val="28"/>
                <w:szCs w:val="28"/>
              </w:rPr>
            </w:pPr>
            <w:r>
              <w:rPr>
                <w:spacing w:val="-1"/>
                <w:sz w:val="28"/>
                <w:szCs w:val="28"/>
              </w:rPr>
              <w:t>3</w:t>
            </w:r>
            <w:r>
              <w:rPr>
                <w:spacing w:val="-3"/>
                <w:sz w:val="28"/>
                <w:szCs w:val="28"/>
              </w:rPr>
              <w:t>.</w:t>
            </w:r>
            <w:r>
              <w:rPr>
                <w:sz w:val="28"/>
                <w:szCs w:val="28"/>
              </w:rPr>
              <w:t>3</w:t>
            </w:r>
            <w:r>
              <w:rPr>
                <w:spacing w:val="-11"/>
                <w:sz w:val="28"/>
                <w:szCs w:val="28"/>
              </w:rPr>
              <w:t xml:space="preserve"> </w:t>
            </w:r>
            <w:r>
              <w:rPr>
                <w:spacing w:val="-1"/>
                <w:sz w:val="28"/>
                <w:szCs w:val="28"/>
              </w:rPr>
              <w:t>D</w:t>
            </w:r>
            <w:r>
              <w:rPr>
                <w:spacing w:val="-2"/>
                <w:sz w:val="28"/>
                <w:szCs w:val="28"/>
              </w:rPr>
              <w:t>R</w:t>
            </w:r>
            <w:r>
              <w:rPr>
                <w:spacing w:val="-4"/>
                <w:sz w:val="28"/>
                <w:szCs w:val="28"/>
              </w:rPr>
              <w:t>A</w:t>
            </w:r>
            <w:r>
              <w:rPr>
                <w:spacing w:val="-3"/>
                <w:sz w:val="28"/>
                <w:szCs w:val="28"/>
              </w:rPr>
              <w:t>W</w:t>
            </w:r>
            <w:r>
              <w:rPr>
                <w:sz w:val="28"/>
                <w:szCs w:val="28"/>
              </w:rPr>
              <w:t>B</w:t>
            </w:r>
            <w:r>
              <w:rPr>
                <w:spacing w:val="-4"/>
                <w:sz w:val="28"/>
                <w:szCs w:val="28"/>
              </w:rPr>
              <w:t>A</w:t>
            </w:r>
            <w:r>
              <w:rPr>
                <w:spacing w:val="-2"/>
                <w:sz w:val="28"/>
                <w:szCs w:val="28"/>
              </w:rPr>
              <w:t>C</w:t>
            </w:r>
            <w:r>
              <w:rPr>
                <w:spacing w:val="-4"/>
                <w:sz w:val="28"/>
                <w:szCs w:val="28"/>
              </w:rPr>
              <w:t>K</w:t>
            </w:r>
            <w:r>
              <w:rPr>
                <w:sz w:val="28"/>
                <w:szCs w:val="28"/>
              </w:rPr>
              <w:t>S</w:t>
            </w:r>
            <w:r>
              <w:rPr>
                <w:spacing w:val="-8"/>
                <w:sz w:val="28"/>
                <w:szCs w:val="28"/>
              </w:rPr>
              <w:t xml:space="preserve"> </w:t>
            </w:r>
            <w:r>
              <w:rPr>
                <w:spacing w:val="-1"/>
                <w:sz w:val="28"/>
                <w:szCs w:val="28"/>
              </w:rPr>
              <w:t>O</w:t>
            </w:r>
            <w:r>
              <w:rPr>
                <w:sz w:val="28"/>
                <w:szCs w:val="28"/>
              </w:rPr>
              <w:t>F</w:t>
            </w:r>
            <w:r>
              <w:rPr>
                <w:spacing w:val="-10"/>
                <w:sz w:val="28"/>
                <w:szCs w:val="28"/>
              </w:rPr>
              <w:t xml:space="preserve"> </w:t>
            </w:r>
            <w:r>
              <w:rPr>
                <w:spacing w:val="-1"/>
                <w:sz w:val="28"/>
                <w:szCs w:val="28"/>
              </w:rPr>
              <w:t>E</w:t>
            </w:r>
            <w:r>
              <w:rPr>
                <w:spacing w:val="-4"/>
                <w:sz w:val="28"/>
                <w:szCs w:val="28"/>
              </w:rPr>
              <w:t>X</w:t>
            </w:r>
            <w:r>
              <w:rPr>
                <w:spacing w:val="-2"/>
                <w:sz w:val="28"/>
                <w:szCs w:val="28"/>
              </w:rPr>
              <w:t>I</w:t>
            </w:r>
            <w:r>
              <w:rPr>
                <w:spacing w:val="-3"/>
                <w:sz w:val="28"/>
                <w:szCs w:val="28"/>
              </w:rPr>
              <w:t>S</w:t>
            </w:r>
            <w:r>
              <w:rPr>
                <w:spacing w:val="-1"/>
                <w:sz w:val="28"/>
                <w:szCs w:val="28"/>
              </w:rPr>
              <w:t>T</w:t>
            </w:r>
            <w:r>
              <w:rPr>
                <w:spacing w:val="-2"/>
                <w:sz w:val="28"/>
                <w:szCs w:val="28"/>
              </w:rPr>
              <w:t>I</w:t>
            </w:r>
            <w:r>
              <w:rPr>
                <w:spacing w:val="-4"/>
                <w:sz w:val="28"/>
                <w:szCs w:val="28"/>
              </w:rPr>
              <w:t>N</w:t>
            </w:r>
            <w:r>
              <w:rPr>
                <w:sz w:val="28"/>
                <w:szCs w:val="28"/>
              </w:rPr>
              <w:t>G</w:t>
            </w:r>
            <w:r>
              <w:rPr>
                <w:spacing w:val="-14"/>
                <w:sz w:val="28"/>
                <w:szCs w:val="28"/>
              </w:rPr>
              <w:t xml:space="preserve"> </w:t>
            </w:r>
            <w:r>
              <w:rPr>
                <w:sz w:val="28"/>
                <w:szCs w:val="28"/>
              </w:rPr>
              <w:t>S</w:t>
            </w:r>
            <w:r>
              <w:rPr>
                <w:spacing w:val="-4"/>
                <w:sz w:val="28"/>
                <w:szCs w:val="28"/>
              </w:rPr>
              <w:t>Y</w:t>
            </w:r>
            <w:r>
              <w:rPr>
                <w:spacing w:val="-3"/>
                <w:sz w:val="28"/>
                <w:szCs w:val="28"/>
              </w:rPr>
              <w:t>ST</w:t>
            </w:r>
            <w:r>
              <w:rPr>
                <w:spacing w:val="-1"/>
                <w:sz w:val="28"/>
                <w:szCs w:val="28"/>
              </w:rPr>
              <w:t>E</w:t>
            </w:r>
            <w:r>
              <w:rPr>
                <w:sz w:val="28"/>
                <w:szCs w:val="28"/>
              </w:rPr>
              <w:t>M</w:t>
            </w:r>
          </w:p>
        </w:tc>
        <w:tc>
          <w:tcPr>
            <w:tcW w:w="1670" w:type="dxa"/>
            <w:gridSpan w:val="2"/>
          </w:tcPr>
          <w:p w14:paraId="3D251A70" w14:textId="746398A7" w:rsidR="008E1801" w:rsidRDefault="008E1801" w:rsidP="003547F7">
            <w:pPr>
              <w:spacing w:before="70"/>
              <w:ind w:left="1105"/>
              <w:rPr>
                <w:sz w:val="28"/>
                <w:szCs w:val="28"/>
              </w:rPr>
            </w:pPr>
            <w:r>
              <w:rPr>
                <w:b/>
                <w:spacing w:val="-1"/>
                <w:sz w:val="28"/>
                <w:szCs w:val="28"/>
              </w:rPr>
              <w:t>1</w:t>
            </w:r>
            <w:r w:rsidR="005520FA">
              <w:rPr>
                <w:b/>
                <w:sz w:val="28"/>
                <w:szCs w:val="28"/>
              </w:rPr>
              <w:t>1</w:t>
            </w:r>
          </w:p>
        </w:tc>
      </w:tr>
      <w:tr w:rsidR="008E1801" w14:paraId="5B7675C3" w14:textId="77777777" w:rsidTr="00410763">
        <w:trPr>
          <w:gridBefore w:val="1"/>
          <w:wBefore w:w="112" w:type="dxa"/>
          <w:trHeight w:hRule="exact" w:val="486"/>
        </w:trPr>
        <w:tc>
          <w:tcPr>
            <w:tcW w:w="1521" w:type="dxa"/>
            <w:gridSpan w:val="2"/>
          </w:tcPr>
          <w:p w14:paraId="257E2526" w14:textId="77777777" w:rsidR="008E1801" w:rsidRDefault="008E1801" w:rsidP="003547F7">
            <w:pPr>
              <w:spacing w:before="65"/>
              <w:ind w:left="618" w:right="681"/>
              <w:jc w:val="center"/>
              <w:rPr>
                <w:sz w:val="28"/>
                <w:szCs w:val="28"/>
              </w:rPr>
            </w:pPr>
            <w:r>
              <w:rPr>
                <w:b/>
                <w:sz w:val="28"/>
                <w:szCs w:val="28"/>
              </w:rPr>
              <w:t>4</w:t>
            </w:r>
          </w:p>
        </w:tc>
        <w:tc>
          <w:tcPr>
            <w:tcW w:w="6248" w:type="dxa"/>
            <w:gridSpan w:val="2"/>
          </w:tcPr>
          <w:p w14:paraId="7363FB24" w14:textId="77777777" w:rsidR="008E1801" w:rsidRDefault="008E1801" w:rsidP="003547F7">
            <w:pPr>
              <w:spacing w:before="65"/>
              <w:ind w:left="122"/>
              <w:rPr>
                <w:sz w:val="28"/>
                <w:szCs w:val="28"/>
              </w:rPr>
            </w:pPr>
            <w:r>
              <w:rPr>
                <w:b/>
                <w:spacing w:val="-1"/>
                <w:sz w:val="28"/>
                <w:szCs w:val="28"/>
              </w:rPr>
              <w:t>P</w:t>
            </w:r>
            <w:r>
              <w:rPr>
                <w:b/>
                <w:spacing w:val="-4"/>
                <w:sz w:val="28"/>
                <w:szCs w:val="28"/>
              </w:rPr>
              <w:t>R</w:t>
            </w:r>
            <w:r>
              <w:rPr>
                <w:b/>
                <w:spacing w:val="-2"/>
                <w:sz w:val="28"/>
                <w:szCs w:val="28"/>
              </w:rPr>
              <w:t>O</w:t>
            </w:r>
            <w:r>
              <w:rPr>
                <w:b/>
                <w:spacing w:val="-1"/>
                <w:sz w:val="28"/>
                <w:szCs w:val="28"/>
              </w:rPr>
              <w:t>P</w:t>
            </w:r>
            <w:r>
              <w:rPr>
                <w:b/>
                <w:spacing w:val="-2"/>
                <w:sz w:val="28"/>
                <w:szCs w:val="28"/>
              </w:rPr>
              <w:t>O</w:t>
            </w:r>
            <w:r>
              <w:rPr>
                <w:b/>
                <w:spacing w:val="-3"/>
                <w:sz w:val="28"/>
                <w:szCs w:val="28"/>
              </w:rPr>
              <w:t>S</w:t>
            </w:r>
            <w:r>
              <w:rPr>
                <w:b/>
                <w:spacing w:val="-2"/>
                <w:sz w:val="28"/>
                <w:szCs w:val="28"/>
              </w:rPr>
              <w:t>E</w:t>
            </w:r>
            <w:r>
              <w:rPr>
                <w:b/>
                <w:sz w:val="28"/>
                <w:szCs w:val="28"/>
              </w:rPr>
              <w:t>D</w:t>
            </w:r>
            <w:r>
              <w:rPr>
                <w:b/>
                <w:spacing w:val="-9"/>
                <w:sz w:val="28"/>
                <w:szCs w:val="28"/>
              </w:rPr>
              <w:t xml:space="preserve"> </w:t>
            </w:r>
            <w:r>
              <w:rPr>
                <w:b/>
                <w:spacing w:val="-3"/>
                <w:sz w:val="28"/>
                <w:szCs w:val="28"/>
              </w:rPr>
              <w:t>S</w:t>
            </w:r>
            <w:r>
              <w:rPr>
                <w:b/>
                <w:spacing w:val="-1"/>
                <w:sz w:val="28"/>
                <w:szCs w:val="28"/>
              </w:rPr>
              <w:t>Y</w:t>
            </w:r>
            <w:r>
              <w:rPr>
                <w:b/>
                <w:spacing w:val="-3"/>
                <w:sz w:val="28"/>
                <w:szCs w:val="28"/>
              </w:rPr>
              <w:t>S</w:t>
            </w:r>
            <w:r>
              <w:rPr>
                <w:b/>
                <w:spacing w:val="-2"/>
                <w:sz w:val="28"/>
                <w:szCs w:val="28"/>
              </w:rPr>
              <w:t>TE</w:t>
            </w:r>
            <w:r>
              <w:rPr>
                <w:b/>
                <w:sz w:val="28"/>
                <w:szCs w:val="28"/>
              </w:rPr>
              <w:t>M</w:t>
            </w:r>
          </w:p>
        </w:tc>
        <w:tc>
          <w:tcPr>
            <w:tcW w:w="1670" w:type="dxa"/>
            <w:gridSpan w:val="2"/>
          </w:tcPr>
          <w:p w14:paraId="5DA69A33" w14:textId="77777777" w:rsidR="008E1801" w:rsidRDefault="008E1801" w:rsidP="003547F7"/>
        </w:tc>
      </w:tr>
      <w:tr w:rsidR="008E1801" w14:paraId="5B387002" w14:textId="77777777" w:rsidTr="00410763">
        <w:trPr>
          <w:gridBefore w:val="1"/>
          <w:wBefore w:w="112" w:type="dxa"/>
          <w:trHeight w:hRule="exact" w:val="488"/>
        </w:trPr>
        <w:tc>
          <w:tcPr>
            <w:tcW w:w="1521" w:type="dxa"/>
            <w:gridSpan w:val="2"/>
          </w:tcPr>
          <w:p w14:paraId="6A908E82" w14:textId="77777777" w:rsidR="008E1801" w:rsidRDefault="008E1801" w:rsidP="003547F7"/>
        </w:tc>
        <w:tc>
          <w:tcPr>
            <w:tcW w:w="6248" w:type="dxa"/>
            <w:gridSpan w:val="2"/>
          </w:tcPr>
          <w:p w14:paraId="46B7F4CE" w14:textId="77777777" w:rsidR="008E1801" w:rsidRDefault="008E1801" w:rsidP="003547F7">
            <w:pPr>
              <w:spacing w:before="69"/>
              <w:ind w:left="122"/>
              <w:rPr>
                <w:sz w:val="28"/>
                <w:szCs w:val="28"/>
              </w:rPr>
            </w:pPr>
            <w:r>
              <w:rPr>
                <w:spacing w:val="1"/>
                <w:sz w:val="28"/>
                <w:szCs w:val="28"/>
              </w:rPr>
              <w:t>4</w:t>
            </w:r>
            <w:r>
              <w:rPr>
                <w:spacing w:val="-1"/>
                <w:sz w:val="28"/>
                <w:szCs w:val="28"/>
              </w:rPr>
              <w:t>.</w:t>
            </w:r>
            <w:r>
              <w:rPr>
                <w:sz w:val="28"/>
                <w:szCs w:val="28"/>
              </w:rPr>
              <w:t>1</w:t>
            </w:r>
            <w:r>
              <w:rPr>
                <w:spacing w:val="-9"/>
                <w:sz w:val="28"/>
                <w:szCs w:val="28"/>
              </w:rPr>
              <w:t xml:space="preserve"> </w:t>
            </w:r>
            <w:r>
              <w:rPr>
                <w:sz w:val="28"/>
                <w:szCs w:val="28"/>
              </w:rPr>
              <w:t>B</w:t>
            </w:r>
            <w:r>
              <w:rPr>
                <w:spacing w:val="-1"/>
                <w:sz w:val="28"/>
                <w:szCs w:val="28"/>
              </w:rPr>
              <w:t>LO</w:t>
            </w:r>
            <w:r>
              <w:rPr>
                <w:sz w:val="28"/>
                <w:szCs w:val="28"/>
              </w:rPr>
              <w:t>CK</w:t>
            </w:r>
            <w:r>
              <w:rPr>
                <w:spacing w:val="-11"/>
                <w:sz w:val="28"/>
                <w:szCs w:val="28"/>
              </w:rPr>
              <w:t xml:space="preserve"> </w:t>
            </w:r>
            <w:r>
              <w:rPr>
                <w:spacing w:val="-1"/>
                <w:sz w:val="28"/>
                <w:szCs w:val="28"/>
              </w:rPr>
              <w:t>D</w:t>
            </w:r>
            <w:r>
              <w:rPr>
                <w:spacing w:val="-2"/>
                <w:sz w:val="28"/>
                <w:szCs w:val="28"/>
              </w:rPr>
              <w:t>I</w:t>
            </w:r>
            <w:r>
              <w:rPr>
                <w:spacing w:val="-4"/>
                <w:sz w:val="28"/>
                <w:szCs w:val="28"/>
              </w:rPr>
              <w:t>A</w:t>
            </w:r>
            <w:r>
              <w:rPr>
                <w:spacing w:val="-1"/>
                <w:sz w:val="28"/>
                <w:szCs w:val="28"/>
              </w:rPr>
              <w:t>G</w:t>
            </w:r>
            <w:r>
              <w:rPr>
                <w:spacing w:val="-2"/>
                <w:sz w:val="28"/>
                <w:szCs w:val="28"/>
              </w:rPr>
              <w:t>R</w:t>
            </w:r>
            <w:r>
              <w:rPr>
                <w:spacing w:val="-4"/>
                <w:sz w:val="28"/>
                <w:szCs w:val="28"/>
              </w:rPr>
              <w:t>A</w:t>
            </w:r>
            <w:r>
              <w:rPr>
                <w:sz w:val="28"/>
                <w:szCs w:val="28"/>
              </w:rPr>
              <w:t>M</w:t>
            </w:r>
          </w:p>
        </w:tc>
        <w:tc>
          <w:tcPr>
            <w:tcW w:w="1670" w:type="dxa"/>
            <w:gridSpan w:val="2"/>
          </w:tcPr>
          <w:p w14:paraId="1A376C0A" w14:textId="7B9D4249" w:rsidR="008E1801" w:rsidRDefault="008E1801" w:rsidP="003547F7">
            <w:pPr>
              <w:spacing w:before="69"/>
              <w:ind w:left="1105"/>
              <w:rPr>
                <w:sz w:val="28"/>
                <w:szCs w:val="28"/>
              </w:rPr>
            </w:pPr>
            <w:r>
              <w:rPr>
                <w:b/>
                <w:spacing w:val="-1"/>
                <w:sz w:val="28"/>
                <w:szCs w:val="28"/>
              </w:rPr>
              <w:t>1</w:t>
            </w:r>
            <w:r w:rsidR="005520FA">
              <w:rPr>
                <w:b/>
                <w:spacing w:val="-1"/>
                <w:sz w:val="28"/>
                <w:szCs w:val="28"/>
              </w:rPr>
              <w:t>4</w:t>
            </w:r>
          </w:p>
        </w:tc>
      </w:tr>
      <w:tr w:rsidR="008E1801" w14:paraId="2F2560FD" w14:textId="77777777" w:rsidTr="00410763">
        <w:trPr>
          <w:gridBefore w:val="1"/>
          <w:wBefore w:w="112" w:type="dxa"/>
          <w:trHeight w:hRule="exact" w:val="487"/>
        </w:trPr>
        <w:tc>
          <w:tcPr>
            <w:tcW w:w="1521" w:type="dxa"/>
            <w:gridSpan w:val="2"/>
          </w:tcPr>
          <w:p w14:paraId="1F2DD54B" w14:textId="77777777" w:rsidR="008E1801" w:rsidRDefault="008E1801" w:rsidP="003547F7"/>
        </w:tc>
        <w:tc>
          <w:tcPr>
            <w:tcW w:w="6248" w:type="dxa"/>
            <w:gridSpan w:val="2"/>
          </w:tcPr>
          <w:p w14:paraId="3C5C6C8C" w14:textId="77777777" w:rsidR="008E1801" w:rsidRDefault="008E1801" w:rsidP="003547F7">
            <w:pPr>
              <w:spacing w:before="68"/>
              <w:ind w:left="122"/>
              <w:rPr>
                <w:sz w:val="28"/>
                <w:szCs w:val="28"/>
              </w:rPr>
            </w:pPr>
            <w:r>
              <w:rPr>
                <w:spacing w:val="-1"/>
                <w:sz w:val="28"/>
                <w:szCs w:val="28"/>
              </w:rPr>
              <w:t>4</w:t>
            </w:r>
            <w:r>
              <w:rPr>
                <w:spacing w:val="-3"/>
                <w:sz w:val="28"/>
                <w:szCs w:val="28"/>
              </w:rPr>
              <w:t>.</w:t>
            </w:r>
            <w:r>
              <w:rPr>
                <w:sz w:val="28"/>
                <w:szCs w:val="28"/>
              </w:rPr>
              <w:t>2</w:t>
            </w:r>
            <w:r>
              <w:rPr>
                <w:spacing w:val="-16"/>
                <w:sz w:val="28"/>
                <w:szCs w:val="28"/>
              </w:rPr>
              <w:t xml:space="preserve"> </w:t>
            </w:r>
            <w:r>
              <w:rPr>
                <w:spacing w:val="-4"/>
                <w:sz w:val="28"/>
                <w:szCs w:val="28"/>
              </w:rPr>
              <w:t>HA</w:t>
            </w:r>
            <w:r>
              <w:rPr>
                <w:spacing w:val="-5"/>
                <w:sz w:val="28"/>
                <w:szCs w:val="28"/>
              </w:rPr>
              <w:t>R</w:t>
            </w:r>
            <w:r>
              <w:rPr>
                <w:spacing w:val="-4"/>
                <w:sz w:val="28"/>
                <w:szCs w:val="28"/>
              </w:rPr>
              <w:t>D</w:t>
            </w:r>
            <w:r>
              <w:rPr>
                <w:spacing w:val="-6"/>
                <w:sz w:val="28"/>
                <w:szCs w:val="28"/>
              </w:rPr>
              <w:t>W</w:t>
            </w:r>
            <w:r>
              <w:rPr>
                <w:spacing w:val="-4"/>
                <w:sz w:val="28"/>
                <w:szCs w:val="28"/>
              </w:rPr>
              <w:t>A</w:t>
            </w:r>
            <w:r>
              <w:rPr>
                <w:spacing w:val="-5"/>
                <w:sz w:val="28"/>
                <w:szCs w:val="28"/>
              </w:rPr>
              <w:t>R</w:t>
            </w:r>
            <w:r>
              <w:rPr>
                <w:sz w:val="28"/>
                <w:szCs w:val="28"/>
              </w:rPr>
              <w:t>E</w:t>
            </w:r>
            <w:r>
              <w:rPr>
                <w:spacing w:val="-13"/>
                <w:sz w:val="28"/>
                <w:szCs w:val="28"/>
              </w:rPr>
              <w:t xml:space="preserve"> </w:t>
            </w:r>
            <w:r>
              <w:rPr>
                <w:spacing w:val="-4"/>
                <w:sz w:val="28"/>
                <w:szCs w:val="28"/>
              </w:rPr>
              <w:t>D</w:t>
            </w:r>
            <w:r>
              <w:rPr>
                <w:spacing w:val="-3"/>
                <w:sz w:val="28"/>
                <w:szCs w:val="28"/>
              </w:rPr>
              <w:t>ES</w:t>
            </w:r>
            <w:r>
              <w:rPr>
                <w:spacing w:val="-5"/>
                <w:sz w:val="28"/>
                <w:szCs w:val="28"/>
              </w:rPr>
              <w:t>CRI</w:t>
            </w:r>
            <w:r>
              <w:rPr>
                <w:spacing w:val="-3"/>
                <w:sz w:val="28"/>
                <w:szCs w:val="28"/>
              </w:rPr>
              <w:t>P</w:t>
            </w:r>
            <w:r>
              <w:rPr>
                <w:spacing w:val="-6"/>
                <w:sz w:val="28"/>
                <w:szCs w:val="28"/>
              </w:rPr>
              <w:t>T</w:t>
            </w:r>
            <w:r>
              <w:rPr>
                <w:spacing w:val="-5"/>
                <w:sz w:val="28"/>
                <w:szCs w:val="28"/>
              </w:rPr>
              <w:t>I</w:t>
            </w:r>
            <w:r>
              <w:rPr>
                <w:spacing w:val="-4"/>
                <w:sz w:val="28"/>
                <w:szCs w:val="28"/>
              </w:rPr>
              <w:t>O</w:t>
            </w:r>
            <w:r>
              <w:rPr>
                <w:sz w:val="28"/>
                <w:szCs w:val="28"/>
              </w:rPr>
              <w:t>N</w:t>
            </w:r>
          </w:p>
        </w:tc>
        <w:tc>
          <w:tcPr>
            <w:tcW w:w="1670" w:type="dxa"/>
            <w:gridSpan w:val="2"/>
          </w:tcPr>
          <w:p w14:paraId="40BD0995" w14:textId="672087C7" w:rsidR="008E1801" w:rsidRDefault="008E1801" w:rsidP="003547F7">
            <w:pPr>
              <w:spacing w:before="68"/>
              <w:ind w:left="1105"/>
              <w:rPr>
                <w:sz w:val="28"/>
                <w:szCs w:val="28"/>
              </w:rPr>
            </w:pPr>
            <w:r>
              <w:rPr>
                <w:b/>
                <w:spacing w:val="-1"/>
                <w:sz w:val="28"/>
                <w:szCs w:val="28"/>
              </w:rPr>
              <w:t>1</w:t>
            </w:r>
            <w:r w:rsidR="005520FA">
              <w:rPr>
                <w:b/>
                <w:spacing w:val="-1"/>
                <w:sz w:val="28"/>
                <w:szCs w:val="28"/>
              </w:rPr>
              <w:t>5</w:t>
            </w:r>
          </w:p>
        </w:tc>
      </w:tr>
      <w:tr w:rsidR="008E1801" w14:paraId="135F0A9C" w14:textId="77777777" w:rsidTr="00410763">
        <w:trPr>
          <w:gridBefore w:val="1"/>
          <w:wBefore w:w="112" w:type="dxa"/>
          <w:trHeight w:hRule="exact" w:val="487"/>
        </w:trPr>
        <w:tc>
          <w:tcPr>
            <w:tcW w:w="1521" w:type="dxa"/>
            <w:gridSpan w:val="2"/>
          </w:tcPr>
          <w:p w14:paraId="480684CE" w14:textId="77777777" w:rsidR="008E1801" w:rsidRDefault="008E1801" w:rsidP="003547F7"/>
        </w:tc>
        <w:tc>
          <w:tcPr>
            <w:tcW w:w="6248" w:type="dxa"/>
            <w:gridSpan w:val="2"/>
          </w:tcPr>
          <w:p w14:paraId="3D21A3D5" w14:textId="48876548" w:rsidR="008E1801" w:rsidRDefault="008E1801" w:rsidP="003547F7">
            <w:pPr>
              <w:spacing w:before="68"/>
              <w:ind w:left="962"/>
              <w:rPr>
                <w:sz w:val="28"/>
                <w:szCs w:val="28"/>
              </w:rPr>
            </w:pPr>
            <w:r>
              <w:rPr>
                <w:spacing w:val="1"/>
                <w:sz w:val="28"/>
                <w:szCs w:val="28"/>
              </w:rPr>
              <w:t>4</w:t>
            </w:r>
            <w:r>
              <w:rPr>
                <w:spacing w:val="-1"/>
                <w:sz w:val="28"/>
                <w:szCs w:val="28"/>
              </w:rPr>
              <w:t>.2.</w:t>
            </w:r>
            <w:r>
              <w:rPr>
                <w:sz w:val="28"/>
                <w:szCs w:val="28"/>
              </w:rPr>
              <w:t>1</w:t>
            </w:r>
            <w:r>
              <w:rPr>
                <w:spacing w:val="-6"/>
                <w:sz w:val="28"/>
                <w:szCs w:val="28"/>
              </w:rPr>
              <w:t xml:space="preserve"> </w:t>
            </w:r>
            <w:r w:rsidRPr="00D25073">
              <w:rPr>
                <w:spacing w:val="-6"/>
                <w:sz w:val="28"/>
                <w:szCs w:val="28"/>
              </w:rPr>
              <w:t xml:space="preserve">ESP8266 </w:t>
            </w:r>
            <w:proofErr w:type="spellStart"/>
            <w:r w:rsidRPr="00D25073">
              <w:rPr>
                <w:spacing w:val="-6"/>
                <w:sz w:val="28"/>
                <w:szCs w:val="28"/>
              </w:rPr>
              <w:t>NodeMCU</w:t>
            </w:r>
            <w:proofErr w:type="spellEnd"/>
          </w:p>
        </w:tc>
        <w:tc>
          <w:tcPr>
            <w:tcW w:w="1670" w:type="dxa"/>
            <w:gridSpan w:val="2"/>
          </w:tcPr>
          <w:p w14:paraId="4E9709C8" w14:textId="09544B38" w:rsidR="008E1801" w:rsidRDefault="008E1801" w:rsidP="003547F7">
            <w:pPr>
              <w:spacing w:before="68"/>
              <w:ind w:left="1105"/>
              <w:rPr>
                <w:sz w:val="28"/>
                <w:szCs w:val="28"/>
              </w:rPr>
            </w:pPr>
            <w:r>
              <w:rPr>
                <w:b/>
                <w:spacing w:val="-1"/>
                <w:sz w:val="28"/>
                <w:szCs w:val="28"/>
              </w:rPr>
              <w:t>1</w:t>
            </w:r>
            <w:r w:rsidR="005520FA">
              <w:rPr>
                <w:b/>
                <w:spacing w:val="-1"/>
                <w:sz w:val="28"/>
                <w:szCs w:val="28"/>
              </w:rPr>
              <w:t>5</w:t>
            </w:r>
          </w:p>
        </w:tc>
      </w:tr>
      <w:tr w:rsidR="008E1801" w14:paraId="56B9E2EA" w14:textId="77777777" w:rsidTr="00410763">
        <w:trPr>
          <w:gridBefore w:val="1"/>
          <w:wBefore w:w="112" w:type="dxa"/>
          <w:trHeight w:hRule="exact" w:val="487"/>
        </w:trPr>
        <w:tc>
          <w:tcPr>
            <w:tcW w:w="1521" w:type="dxa"/>
            <w:gridSpan w:val="2"/>
          </w:tcPr>
          <w:p w14:paraId="4026CB0E" w14:textId="77777777" w:rsidR="008E1801" w:rsidRDefault="008E1801" w:rsidP="003547F7"/>
        </w:tc>
        <w:tc>
          <w:tcPr>
            <w:tcW w:w="6248" w:type="dxa"/>
            <w:gridSpan w:val="2"/>
          </w:tcPr>
          <w:p w14:paraId="2B489D65" w14:textId="77777777" w:rsidR="008E1801" w:rsidRDefault="008E1801" w:rsidP="003547F7">
            <w:pPr>
              <w:spacing w:before="67"/>
              <w:ind w:left="962"/>
              <w:rPr>
                <w:sz w:val="28"/>
                <w:szCs w:val="28"/>
              </w:rPr>
            </w:pPr>
            <w:r>
              <w:rPr>
                <w:spacing w:val="1"/>
                <w:sz w:val="28"/>
                <w:szCs w:val="28"/>
              </w:rPr>
              <w:t>4</w:t>
            </w:r>
            <w:r>
              <w:rPr>
                <w:spacing w:val="-1"/>
                <w:sz w:val="28"/>
                <w:szCs w:val="28"/>
              </w:rPr>
              <w:t>.2.</w:t>
            </w:r>
            <w:r>
              <w:rPr>
                <w:sz w:val="28"/>
                <w:szCs w:val="28"/>
              </w:rPr>
              <w:t>2</w:t>
            </w:r>
            <w:r>
              <w:rPr>
                <w:spacing w:val="-4"/>
                <w:sz w:val="28"/>
                <w:szCs w:val="28"/>
              </w:rPr>
              <w:t xml:space="preserve"> </w:t>
            </w:r>
            <w:r w:rsidRPr="00D25073">
              <w:rPr>
                <w:spacing w:val="-4"/>
                <w:sz w:val="28"/>
                <w:szCs w:val="28"/>
              </w:rPr>
              <w:t>Laser Diode</w:t>
            </w:r>
          </w:p>
        </w:tc>
        <w:tc>
          <w:tcPr>
            <w:tcW w:w="1670" w:type="dxa"/>
            <w:gridSpan w:val="2"/>
          </w:tcPr>
          <w:p w14:paraId="1BCB0635" w14:textId="08CE61AB" w:rsidR="008E1801" w:rsidRDefault="008E1801" w:rsidP="003547F7">
            <w:pPr>
              <w:spacing w:before="67"/>
              <w:ind w:left="1105"/>
              <w:rPr>
                <w:sz w:val="28"/>
                <w:szCs w:val="28"/>
              </w:rPr>
            </w:pPr>
            <w:r>
              <w:rPr>
                <w:b/>
                <w:spacing w:val="-1"/>
                <w:sz w:val="28"/>
                <w:szCs w:val="28"/>
              </w:rPr>
              <w:t>1</w:t>
            </w:r>
            <w:r w:rsidR="005520FA">
              <w:rPr>
                <w:b/>
                <w:spacing w:val="-1"/>
                <w:sz w:val="28"/>
                <w:szCs w:val="28"/>
              </w:rPr>
              <w:t>5</w:t>
            </w:r>
          </w:p>
        </w:tc>
      </w:tr>
      <w:tr w:rsidR="008E1801" w14:paraId="06684E13" w14:textId="77777777" w:rsidTr="00410763">
        <w:trPr>
          <w:gridBefore w:val="1"/>
          <w:wBefore w:w="112" w:type="dxa"/>
          <w:trHeight w:hRule="exact" w:val="486"/>
        </w:trPr>
        <w:tc>
          <w:tcPr>
            <w:tcW w:w="1521" w:type="dxa"/>
            <w:gridSpan w:val="2"/>
          </w:tcPr>
          <w:p w14:paraId="344305AC" w14:textId="77777777" w:rsidR="008E1801" w:rsidRDefault="008E1801" w:rsidP="003547F7"/>
        </w:tc>
        <w:tc>
          <w:tcPr>
            <w:tcW w:w="6248" w:type="dxa"/>
            <w:gridSpan w:val="2"/>
          </w:tcPr>
          <w:p w14:paraId="0A3D6916" w14:textId="77777777" w:rsidR="008E1801" w:rsidRDefault="008E1801" w:rsidP="003547F7">
            <w:pPr>
              <w:spacing w:before="68"/>
              <w:ind w:left="962"/>
              <w:rPr>
                <w:sz w:val="28"/>
                <w:szCs w:val="28"/>
              </w:rPr>
            </w:pPr>
            <w:r>
              <w:rPr>
                <w:spacing w:val="1"/>
                <w:sz w:val="28"/>
                <w:szCs w:val="28"/>
              </w:rPr>
              <w:t>4</w:t>
            </w:r>
            <w:r>
              <w:rPr>
                <w:spacing w:val="-1"/>
                <w:sz w:val="28"/>
                <w:szCs w:val="28"/>
              </w:rPr>
              <w:t>.2.</w:t>
            </w:r>
            <w:r>
              <w:rPr>
                <w:sz w:val="28"/>
                <w:szCs w:val="28"/>
              </w:rPr>
              <w:t>3</w:t>
            </w:r>
            <w:r>
              <w:rPr>
                <w:spacing w:val="-16"/>
                <w:sz w:val="28"/>
                <w:szCs w:val="28"/>
              </w:rPr>
              <w:t xml:space="preserve"> </w:t>
            </w:r>
            <w:r w:rsidRPr="00D25073">
              <w:rPr>
                <w:spacing w:val="-16"/>
                <w:sz w:val="28"/>
                <w:szCs w:val="28"/>
              </w:rPr>
              <w:t>LDR Sensor</w:t>
            </w:r>
          </w:p>
        </w:tc>
        <w:tc>
          <w:tcPr>
            <w:tcW w:w="1670" w:type="dxa"/>
            <w:gridSpan w:val="2"/>
          </w:tcPr>
          <w:p w14:paraId="70F51D0C" w14:textId="4DBB9E41" w:rsidR="008E1801" w:rsidRDefault="008E1801" w:rsidP="003547F7">
            <w:pPr>
              <w:spacing w:before="68"/>
              <w:ind w:left="1105"/>
              <w:rPr>
                <w:sz w:val="28"/>
                <w:szCs w:val="28"/>
              </w:rPr>
            </w:pPr>
            <w:r>
              <w:rPr>
                <w:b/>
                <w:spacing w:val="-1"/>
                <w:sz w:val="28"/>
                <w:szCs w:val="28"/>
              </w:rPr>
              <w:t>1</w:t>
            </w:r>
            <w:r w:rsidR="005520FA">
              <w:rPr>
                <w:b/>
                <w:spacing w:val="-1"/>
                <w:sz w:val="28"/>
                <w:szCs w:val="28"/>
              </w:rPr>
              <w:t>6</w:t>
            </w:r>
          </w:p>
        </w:tc>
      </w:tr>
      <w:tr w:rsidR="008E1801" w14:paraId="09F4E528" w14:textId="77777777" w:rsidTr="00410763">
        <w:trPr>
          <w:gridBefore w:val="1"/>
          <w:wBefore w:w="112" w:type="dxa"/>
          <w:trHeight w:hRule="exact" w:val="474"/>
        </w:trPr>
        <w:tc>
          <w:tcPr>
            <w:tcW w:w="1521" w:type="dxa"/>
            <w:gridSpan w:val="2"/>
          </w:tcPr>
          <w:p w14:paraId="67EA00A8" w14:textId="77777777" w:rsidR="008E1801" w:rsidRDefault="008E1801" w:rsidP="003547F7"/>
        </w:tc>
        <w:tc>
          <w:tcPr>
            <w:tcW w:w="6248" w:type="dxa"/>
            <w:gridSpan w:val="2"/>
          </w:tcPr>
          <w:p w14:paraId="17282645" w14:textId="7B204F99" w:rsidR="008E1801" w:rsidRDefault="008E1801" w:rsidP="003547F7">
            <w:pPr>
              <w:spacing w:before="66"/>
              <w:ind w:left="962"/>
              <w:rPr>
                <w:spacing w:val="1"/>
                <w:sz w:val="28"/>
                <w:szCs w:val="28"/>
              </w:rPr>
            </w:pPr>
            <w:r>
              <w:rPr>
                <w:spacing w:val="1"/>
                <w:sz w:val="28"/>
                <w:szCs w:val="28"/>
              </w:rPr>
              <w:t>4.2.</w:t>
            </w:r>
            <w:r w:rsidR="00267008">
              <w:rPr>
                <w:spacing w:val="1"/>
                <w:sz w:val="28"/>
                <w:szCs w:val="28"/>
              </w:rPr>
              <w:t>4</w:t>
            </w:r>
            <w:r>
              <w:rPr>
                <w:spacing w:val="1"/>
                <w:sz w:val="28"/>
                <w:szCs w:val="28"/>
              </w:rPr>
              <w:t xml:space="preserve"> LCD Display</w:t>
            </w:r>
          </w:p>
        </w:tc>
        <w:tc>
          <w:tcPr>
            <w:tcW w:w="1670" w:type="dxa"/>
            <w:gridSpan w:val="2"/>
          </w:tcPr>
          <w:p w14:paraId="7A50D47E" w14:textId="3D4CFECF" w:rsidR="008E1801" w:rsidRDefault="008E1801" w:rsidP="003547F7">
            <w:pPr>
              <w:spacing w:before="66"/>
              <w:ind w:left="1105"/>
              <w:rPr>
                <w:b/>
                <w:spacing w:val="-1"/>
                <w:sz w:val="28"/>
                <w:szCs w:val="28"/>
              </w:rPr>
            </w:pPr>
            <w:r>
              <w:rPr>
                <w:b/>
                <w:spacing w:val="-1"/>
                <w:sz w:val="28"/>
                <w:szCs w:val="28"/>
              </w:rPr>
              <w:t>1</w:t>
            </w:r>
            <w:r w:rsidR="005520FA">
              <w:rPr>
                <w:b/>
                <w:spacing w:val="-1"/>
                <w:sz w:val="28"/>
                <w:szCs w:val="28"/>
              </w:rPr>
              <w:t>7</w:t>
            </w:r>
          </w:p>
        </w:tc>
      </w:tr>
      <w:tr w:rsidR="008E1801" w14:paraId="2D2264BE" w14:textId="77777777" w:rsidTr="00410763">
        <w:trPr>
          <w:gridBefore w:val="1"/>
          <w:wBefore w:w="112" w:type="dxa"/>
          <w:trHeight w:hRule="exact" w:val="490"/>
        </w:trPr>
        <w:tc>
          <w:tcPr>
            <w:tcW w:w="1521" w:type="dxa"/>
            <w:gridSpan w:val="2"/>
          </w:tcPr>
          <w:p w14:paraId="1307DAEB" w14:textId="77777777" w:rsidR="008E1801" w:rsidRDefault="008E1801" w:rsidP="003547F7"/>
        </w:tc>
        <w:tc>
          <w:tcPr>
            <w:tcW w:w="6248" w:type="dxa"/>
            <w:gridSpan w:val="2"/>
          </w:tcPr>
          <w:p w14:paraId="2F66235E" w14:textId="77777777" w:rsidR="008E1801" w:rsidRDefault="008E1801" w:rsidP="003547F7">
            <w:pPr>
              <w:spacing w:before="56"/>
              <w:ind w:left="122"/>
              <w:rPr>
                <w:sz w:val="28"/>
                <w:szCs w:val="28"/>
              </w:rPr>
            </w:pPr>
            <w:r>
              <w:rPr>
                <w:spacing w:val="-1"/>
                <w:sz w:val="28"/>
                <w:szCs w:val="28"/>
              </w:rPr>
              <w:t>4</w:t>
            </w:r>
            <w:r>
              <w:rPr>
                <w:spacing w:val="-3"/>
                <w:sz w:val="28"/>
                <w:szCs w:val="28"/>
              </w:rPr>
              <w:t>.</w:t>
            </w:r>
            <w:r>
              <w:rPr>
                <w:sz w:val="28"/>
                <w:szCs w:val="28"/>
              </w:rPr>
              <w:t>3</w:t>
            </w:r>
            <w:r>
              <w:rPr>
                <w:spacing w:val="-16"/>
                <w:sz w:val="28"/>
                <w:szCs w:val="28"/>
              </w:rPr>
              <w:t xml:space="preserve"> </w:t>
            </w:r>
            <w:r>
              <w:rPr>
                <w:spacing w:val="-3"/>
                <w:sz w:val="28"/>
                <w:szCs w:val="28"/>
              </w:rPr>
              <w:t>S</w:t>
            </w:r>
            <w:r>
              <w:rPr>
                <w:spacing w:val="-4"/>
                <w:sz w:val="28"/>
                <w:szCs w:val="28"/>
              </w:rPr>
              <w:t>O</w:t>
            </w:r>
            <w:r>
              <w:rPr>
                <w:spacing w:val="-3"/>
                <w:sz w:val="28"/>
                <w:szCs w:val="28"/>
              </w:rPr>
              <w:t>F</w:t>
            </w:r>
            <w:r>
              <w:rPr>
                <w:spacing w:val="-6"/>
                <w:sz w:val="28"/>
                <w:szCs w:val="28"/>
              </w:rPr>
              <w:t>TW</w:t>
            </w:r>
            <w:r>
              <w:rPr>
                <w:spacing w:val="-4"/>
                <w:sz w:val="28"/>
                <w:szCs w:val="28"/>
              </w:rPr>
              <w:t>A</w:t>
            </w:r>
            <w:r>
              <w:rPr>
                <w:spacing w:val="-5"/>
                <w:sz w:val="28"/>
                <w:szCs w:val="28"/>
              </w:rPr>
              <w:t>R</w:t>
            </w:r>
            <w:r>
              <w:rPr>
                <w:sz w:val="28"/>
                <w:szCs w:val="28"/>
              </w:rPr>
              <w:t>E</w:t>
            </w:r>
            <w:r>
              <w:rPr>
                <w:spacing w:val="-13"/>
                <w:sz w:val="28"/>
                <w:szCs w:val="28"/>
              </w:rPr>
              <w:t xml:space="preserve"> </w:t>
            </w:r>
            <w:r>
              <w:rPr>
                <w:spacing w:val="-4"/>
                <w:sz w:val="28"/>
                <w:szCs w:val="28"/>
              </w:rPr>
              <w:t>D</w:t>
            </w:r>
            <w:r>
              <w:rPr>
                <w:spacing w:val="-3"/>
                <w:sz w:val="28"/>
                <w:szCs w:val="28"/>
              </w:rPr>
              <w:t>ES</w:t>
            </w:r>
            <w:r>
              <w:rPr>
                <w:spacing w:val="-5"/>
                <w:sz w:val="28"/>
                <w:szCs w:val="28"/>
              </w:rPr>
              <w:t>CRI</w:t>
            </w:r>
            <w:r>
              <w:rPr>
                <w:spacing w:val="-3"/>
                <w:sz w:val="28"/>
                <w:szCs w:val="28"/>
              </w:rPr>
              <w:t>P</w:t>
            </w:r>
            <w:r>
              <w:rPr>
                <w:spacing w:val="-6"/>
                <w:sz w:val="28"/>
                <w:szCs w:val="28"/>
              </w:rPr>
              <w:t>T</w:t>
            </w:r>
            <w:r>
              <w:rPr>
                <w:spacing w:val="-5"/>
                <w:sz w:val="28"/>
                <w:szCs w:val="28"/>
              </w:rPr>
              <w:t>I</w:t>
            </w:r>
            <w:r>
              <w:rPr>
                <w:spacing w:val="-4"/>
                <w:sz w:val="28"/>
                <w:szCs w:val="28"/>
              </w:rPr>
              <w:t>O</w:t>
            </w:r>
            <w:r>
              <w:rPr>
                <w:sz w:val="28"/>
                <w:szCs w:val="28"/>
              </w:rPr>
              <w:t>N</w:t>
            </w:r>
          </w:p>
        </w:tc>
        <w:tc>
          <w:tcPr>
            <w:tcW w:w="1670" w:type="dxa"/>
            <w:gridSpan w:val="2"/>
          </w:tcPr>
          <w:p w14:paraId="7C679740" w14:textId="77777777" w:rsidR="008E1801" w:rsidRDefault="008E1801" w:rsidP="003547F7"/>
        </w:tc>
      </w:tr>
      <w:tr w:rsidR="008E1801" w14:paraId="010676E1" w14:textId="77777777" w:rsidTr="00410763">
        <w:trPr>
          <w:gridBefore w:val="1"/>
          <w:wBefore w:w="112" w:type="dxa"/>
          <w:trHeight w:hRule="exact" w:val="502"/>
        </w:trPr>
        <w:tc>
          <w:tcPr>
            <w:tcW w:w="1521" w:type="dxa"/>
            <w:gridSpan w:val="2"/>
          </w:tcPr>
          <w:p w14:paraId="1B7F957B" w14:textId="77777777" w:rsidR="008E1801" w:rsidRDefault="008E1801" w:rsidP="003547F7"/>
        </w:tc>
        <w:tc>
          <w:tcPr>
            <w:tcW w:w="6248" w:type="dxa"/>
            <w:gridSpan w:val="2"/>
          </w:tcPr>
          <w:p w14:paraId="08965BF7" w14:textId="77777777" w:rsidR="008E1801" w:rsidRDefault="008E1801" w:rsidP="003547F7">
            <w:pPr>
              <w:spacing w:before="82"/>
              <w:ind w:left="962"/>
              <w:rPr>
                <w:sz w:val="28"/>
                <w:szCs w:val="28"/>
              </w:rPr>
            </w:pPr>
            <w:r>
              <w:rPr>
                <w:spacing w:val="-6"/>
                <w:sz w:val="28"/>
                <w:szCs w:val="28"/>
              </w:rPr>
              <w:t>4</w:t>
            </w:r>
            <w:r>
              <w:rPr>
                <w:spacing w:val="-8"/>
                <w:sz w:val="28"/>
                <w:szCs w:val="28"/>
              </w:rPr>
              <w:t>.</w:t>
            </w:r>
            <w:r>
              <w:rPr>
                <w:spacing w:val="-9"/>
                <w:sz w:val="28"/>
                <w:szCs w:val="28"/>
              </w:rPr>
              <w:t>3</w:t>
            </w:r>
            <w:r>
              <w:rPr>
                <w:spacing w:val="-8"/>
                <w:sz w:val="28"/>
                <w:szCs w:val="28"/>
              </w:rPr>
              <w:t>.</w:t>
            </w:r>
            <w:r>
              <w:rPr>
                <w:sz w:val="28"/>
                <w:szCs w:val="28"/>
              </w:rPr>
              <w:t>1</w:t>
            </w:r>
            <w:r>
              <w:rPr>
                <w:spacing w:val="-16"/>
                <w:sz w:val="28"/>
                <w:szCs w:val="28"/>
              </w:rPr>
              <w:t xml:space="preserve"> </w:t>
            </w:r>
            <w:r w:rsidRPr="00D25073">
              <w:rPr>
                <w:spacing w:val="-16"/>
                <w:sz w:val="28"/>
                <w:szCs w:val="28"/>
              </w:rPr>
              <w:t>Arduino IDE</w:t>
            </w:r>
          </w:p>
        </w:tc>
        <w:tc>
          <w:tcPr>
            <w:tcW w:w="1670" w:type="dxa"/>
            <w:gridSpan w:val="2"/>
          </w:tcPr>
          <w:p w14:paraId="0B52C2C3" w14:textId="42BB407D" w:rsidR="008E1801" w:rsidRDefault="008E1801" w:rsidP="003547F7">
            <w:pPr>
              <w:spacing w:before="82"/>
              <w:ind w:left="1105"/>
              <w:rPr>
                <w:sz w:val="28"/>
                <w:szCs w:val="28"/>
              </w:rPr>
            </w:pPr>
            <w:r>
              <w:rPr>
                <w:b/>
                <w:spacing w:val="-1"/>
                <w:sz w:val="28"/>
                <w:szCs w:val="28"/>
              </w:rPr>
              <w:t>1</w:t>
            </w:r>
            <w:r w:rsidR="00267008">
              <w:rPr>
                <w:b/>
                <w:spacing w:val="-1"/>
                <w:sz w:val="28"/>
                <w:szCs w:val="28"/>
              </w:rPr>
              <w:t>7</w:t>
            </w:r>
          </w:p>
        </w:tc>
      </w:tr>
      <w:tr w:rsidR="008E1801" w14:paraId="5C212BE0" w14:textId="77777777" w:rsidTr="00410763">
        <w:trPr>
          <w:gridBefore w:val="1"/>
          <w:wBefore w:w="112" w:type="dxa"/>
          <w:trHeight w:hRule="exact" w:val="899"/>
        </w:trPr>
        <w:tc>
          <w:tcPr>
            <w:tcW w:w="1521" w:type="dxa"/>
            <w:gridSpan w:val="2"/>
          </w:tcPr>
          <w:p w14:paraId="700B4684" w14:textId="77777777" w:rsidR="008E1801" w:rsidRDefault="008E1801" w:rsidP="003547F7">
            <w:pPr>
              <w:spacing w:before="68"/>
              <w:ind w:left="618" w:right="681"/>
              <w:jc w:val="center"/>
              <w:rPr>
                <w:sz w:val="28"/>
                <w:szCs w:val="28"/>
              </w:rPr>
            </w:pPr>
            <w:r>
              <w:rPr>
                <w:b/>
                <w:sz w:val="28"/>
                <w:szCs w:val="28"/>
              </w:rPr>
              <w:t>5</w:t>
            </w:r>
          </w:p>
        </w:tc>
        <w:tc>
          <w:tcPr>
            <w:tcW w:w="6248" w:type="dxa"/>
            <w:gridSpan w:val="2"/>
          </w:tcPr>
          <w:p w14:paraId="7B9D194E" w14:textId="77777777" w:rsidR="008E1801" w:rsidRDefault="008E1801" w:rsidP="003547F7">
            <w:pPr>
              <w:spacing w:before="68"/>
              <w:ind w:left="122"/>
              <w:rPr>
                <w:sz w:val="28"/>
                <w:szCs w:val="28"/>
              </w:rPr>
            </w:pPr>
            <w:r>
              <w:rPr>
                <w:b/>
                <w:spacing w:val="-4"/>
                <w:sz w:val="28"/>
                <w:szCs w:val="28"/>
              </w:rPr>
              <w:t>R</w:t>
            </w:r>
            <w:r>
              <w:rPr>
                <w:b/>
                <w:spacing w:val="-2"/>
                <w:sz w:val="28"/>
                <w:szCs w:val="28"/>
              </w:rPr>
              <w:t>E</w:t>
            </w:r>
            <w:r>
              <w:rPr>
                <w:b/>
                <w:spacing w:val="-5"/>
                <w:sz w:val="28"/>
                <w:szCs w:val="28"/>
              </w:rPr>
              <w:t>S</w:t>
            </w:r>
            <w:r>
              <w:rPr>
                <w:b/>
                <w:spacing w:val="-4"/>
                <w:sz w:val="28"/>
                <w:szCs w:val="28"/>
              </w:rPr>
              <w:t>U</w:t>
            </w:r>
            <w:r>
              <w:rPr>
                <w:b/>
                <w:spacing w:val="-5"/>
                <w:sz w:val="28"/>
                <w:szCs w:val="28"/>
              </w:rPr>
              <w:t>L</w:t>
            </w:r>
            <w:r>
              <w:rPr>
                <w:b/>
                <w:sz w:val="28"/>
                <w:szCs w:val="28"/>
              </w:rPr>
              <w:t>T</w:t>
            </w:r>
            <w:r>
              <w:rPr>
                <w:b/>
                <w:spacing w:val="-29"/>
                <w:sz w:val="28"/>
                <w:szCs w:val="28"/>
              </w:rPr>
              <w:t xml:space="preserve"> </w:t>
            </w:r>
            <w:r>
              <w:rPr>
                <w:b/>
                <w:spacing w:val="-4"/>
                <w:sz w:val="28"/>
                <w:szCs w:val="28"/>
              </w:rPr>
              <w:t>AN</w:t>
            </w:r>
            <w:r>
              <w:rPr>
                <w:b/>
                <w:sz w:val="28"/>
                <w:szCs w:val="28"/>
              </w:rPr>
              <w:t>D</w:t>
            </w:r>
            <w:r>
              <w:rPr>
                <w:b/>
                <w:spacing w:val="-16"/>
                <w:sz w:val="28"/>
                <w:szCs w:val="28"/>
              </w:rPr>
              <w:t xml:space="preserve"> </w:t>
            </w:r>
            <w:r>
              <w:rPr>
                <w:b/>
                <w:spacing w:val="-4"/>
                <w:sz w:val="28"/>
                <w:szCs w:val="28"/>
              </w:rPr>
              <w:t>D</w:t>
            </w:r>
            <w:r>
              <w:rPr>
                <w:b/>
                <w:spacing w:val="-1"/>
                <w:sz w:val="28"/>
                <w:szCs w:val="28"/>
              </w:rPr>
              <w:t>I</w:t>
            </w:r>
            <w:r>
              <w:rPr>
                <w:b/>
                <w:spacing w:val="-5"/>
                <w:sz w:val="28"/>
                <w:szCs w:val="28"/>
              </w:rPr>
              <w:t>S</w:t>
            </w:r>
            <w:r>
              <w:rPr>
                <w:b/>
                <w:spacing w:val="-4"/>
                <w:sz w:val="28"/>
                <w:szCs w:val="28"/>
              </w:rPr>
              <w:t>C</w:t>
            </w:r>
            <w:r>
              <w:rPr>
                <w:b/>
                <w:spacing w:val="-6"/>
                <w:sz w:val="28"/>
                <w:szCs w:val="28"/>
              </w:rPr>
              <w:t>U</w:t>
            </w:r>
            <w:r>
              <w:rPr>
                <w:b/>
                <w:spacing w:val="-5"/>
                <w:sz w:val="28"/>
                <w:szCs w:val="28"/>
              </w:rPr>
              <w:t>S</w:t>
            </w:r>
            <w:r>
              <w:rPr>
                <w:b/>
                <w:spacing w:val="-3"/>
                <w:sz w:val="28"/>
                <w:szCs w:val="28"/>
              </w:rPr>
              <w:t>S</w:t>
            </w:r>
            <w:r>
              <w:rPr>
                <w:b/>
                <w:spacing w:val="-6"/>
                <w:sz w:val="28"/>
                <w:szCs w:val="28"/>
              </w:rPr>
              <w:t>I</w:t>
            </w:r>
            <w:r>
              <w:rPr>
                <w:b/>
                <w:spacing w:val="-5"/>
                <w:sz w:val="28"/>
                <w:szCs w:val="28"/>
              </w:rPr>
              <w:t>O</w:t>
            </w:r>
            <w:r>
              <w:rPr>
                <w:b/>
                <w:sz w:val="28"/>
                <w:szCs w:val="28"/>
              </w:rPr>
              <w:t>N</w:t>
            </w:r>
          </w:p>
          <w:p w14:paraId="54E0CB88" w14:textId="77777777" w:rsidR="008E1801" w:rsidRDefault="008E1801" w:rsidP="003547F7">
            <w:pPr>
              <w:spacing w:before="2" w:line="120" w:lineRule="exact"/>
              <w:rPr>
                <w:sz w:val="12"/>
                <w:szCs w:val="12"/>
              </w:rPr>
            </w:pPr>
          </w:p>
          <w:p w14:paraId="4EED0688" w14:textId="5319072E" w:rsidR="008E1801" w:rsidRPr="00410763" w:rsidRDefault="008E1801" w:rsidP="00410763">
            <w:pPr>
              <w:ind w:left="122" w:right="-629"/>
              <w:rPr>
                <w:spacing w:val="-9"/>
                <w:sz w:val="28"/>
                <w:szCs w:val="28"/>
              </w:rPr>
            </w:pPr>
            <w:r>
              <w:rPr>
                <w:spacing w:val="1"/>
                <w:sz w:val="28"/>
                <w:szCs w:val="28"/>
              </w:rPr>
              <w:t>5</w:t>
            </w:r>
            <w:r>
              <w:rPr>
                <w:spacing w:val="-1"/>
                <w:sz w:val="28"/>
                <w:szCs w:val="28"/>
              </w:rPr>
              <w:t>.</w:t>
            </w:r>
            <w:r>
              <w:rPr>
                <w:sz w:val="28"/>
                <w:szCs w:val="28"/>
              </w:rPr>
              <w:t>1</w:t>
            </w:r>
            <w:r>
              <w:rPr>
                <w:spacing w:val="-9"/>
                <w:sz w:val="28"/>
                <w:szCs w:val="28"/>
              </w:rPr>
              <w:t xml:space="preserve"> </w:t>
            </w:r>
            <w:r w:rsidR="003F2F01" w:rsidRPr="003F2F01">
              <w:rPr>
                <w:spacing w:val="-9"/>
                <w:sz w:val="28"/>
                <w:szCs w:val="28"/>
              </w:rPr>
              <w:t xml:space="preserve">LI-FI BASED </w:t>
            </w:r>
            <w:r w:rsidR="00267008">
              <w:rPr>
                <w:spacing w:val="-9"/>
                <w:sz w:val="28"/>
                <w:szCs w:val="28"/>
              </w:rPr>
              <w:t xml:space="preserve">SECURE </w:t>
            </w:r>
            <w:r w:rsidR="003F2F01" w:rsidRPr="003F2F01">
              <w:rPr>
                <w:spacing w:val="-9"/>
                <w:sz w:val="28"/>
                <w:szCs w:val="28"/>
              </w:rPr>
              <w:t>TEXT</w:t>
            </w:r>
            <w:r w:rsidR="00410763">
              <w:rPr>
                <w:spacing w:val="-9"/>
                <w:sz w:val="28"/>
                <w:szCs w:val="28"/>
              </w:rPr>
              <w:t xml:space="preserve"> </w:t>
            </w:r>
            <w:r w:rsidR="003F2F01" w:rsidRPr="003F2F01">
              <w:rPr>
                <w:spacing w:val="-9"/>
                <w:sz w:val="28"/>
                <w:szCs w:val="28"/>
              </w:rPr>
              <w:t>TRANSMISSION</w:t>
            </w:r>
            <w:r w:rsidR="00410763">
              <w:rPr>
                <w:spacing w:val="-9"/>
                <w:sz w:val="28"/>
                <w:szCs w:val="28"/>
              </w:rPr>
              <w:t xml:space="preserve"> </w:t>
            </w:r>
          </w:p>
        </w:tc>
        <w:tc>
          <w:tcPr>
            <w:tcW w:w="1670" w:type="dxa"/>
            <w:gridSpan w:val="2"/>
          </w:tcPr>
          <w:p w14:paraId="76207F59" w14:textId="77777777" w:rsidR="008E1801" w:rsidRDefault="008E1801" w:rsidP="003547F7">
            <w:pPr>
              <w:spacing w:before="2" w:line="100" w:lineRule="exact"/>
              <w:rPr>
                <w:sz w:val="11"/>
                <w:szCs w:val="11"/>
              </w:rPr>
            </w:pPr>
          </w:p>
          <w:p w14:paraId="57C26168" w14:textId="77777777" w:rsidR="008E1801" w:rsidRDefault="008E1801" w:rsidP="003547F7">
            <w:pPr>
              <w:spacing w:line="200" w:lineRule="exact"/>
            </w:pPr>
          </w:p>
          <w:p w14:paraId="571FB828" w14:textId="77777777" w:rsidR="008E1801" w:rsidRDefault="008E1801" w:rsidP="003547F7">
            <w:pPr>
              <w:spacing w:line="200" w:lineRule="exact"/>
            </w:pPr>
          </w:p>
          <w:p w14:paraId="76E8CD84" w14:textId="6C50FAF9" w:rsidR="008E1801" w:rsidRDefault="005520FA" w:rsidP="003547F7">
            <w:pPr>
              <w:ind w:left="1105"/>
              <w:rPr>
                <w:sz w:val="28"/>
                <w:szCs w:val="28"/>
              </w:rPr>
            </w:pPr>
            <w:r>
              <w:rPr>
                <w:b/>
                <w:spacing w:val="-1"/>
                <w:sz w:val="28"/>
                <w:szCs w:val="28"/>
              </w:rPr>
              <w:t>19</w:t>
            </w:r>
          </w:p>
        </w:tc>
      </w:tr>
      <w:tr w:rsidR="009A2D34" w14:paraId="63C46367" w14:textId="77777777" w:rsidTr="00410763">
        <w:trPr>
          <w:gridBefore w:val="1"/>
          <w:wBefore w:w="112" w:type="dxa"/>
          <w:trHeight w:hRule="exact" w:val="928"/>
        </w:trPr>
        <w:tc>
          <w:tcPr>
            <w:tcW w:w="1521" w:type="dxa"/>
            <w:gridSpan w:val="2"/>
          </w:tcPr>
          <w:p w14:paraId="2A0A1D32" w14:textId="77777777" w:rsidR="009A2D34" w:rsidRDefault="009A2D34" w:rsidP="003547F7">
            <w:pPr>
              <w:spacing w:before="68"/>
              <w:ind w:left="618" w:right="681"/>
              <w:jc w:val="center"/>
              <w:rPr>
                <w:b/>
                <w:sz w:val="28"/>
                <w:szCs w:val="28"/>
              </w:rPr>
            </w:pPr>
          </w:p>
        </w:tc>
        <w:tc>
          <w:tcPr>
            <w:tcW w:w="6248" w:type="dxa"/>
            <w:gridSpan w:val="2"/>
          </w:tcPr>
          <w:p w14:paraId="0C63A1D3" w14:textId="78A30B06" w:rsidR="009A2D34" w:rsidRDefault="00D719DB" w:rsidP="003547F7">
            <w:pPr>
              <w:spacing w:before="68"/>
              <w:ind w:left="122"/>
              <w:rPr>
                <w:spacing w:val="-9"/>
                <w:sz w:val="28"/>
                <w:szCs w:val="28"/>
              </w:rPr>
            </w:pPr>
            <w:r>
              <w:rPr>
                <w:spacing w:val="1"/>
                <w:sz w:val="28"/>
                <w:szCs w:val="28"/>
              </w:rPr>
              <w:t>5</w:t>
            </w:r>
            <w:r>
              <w:rPr>
                <w:spacing w:val="-1"/>
                <w:sz w:val="28"/>
                <w:szCs w:val="28"/>
              </w:rPr>
              <w:t>.</w:t>
            </w:r>
            <w:r>
              <w:rPr>
                <w:sz w:val="28"/>
                <w:szCs w:val="28"/>
              </w:rPr>
              <w:t>2</w:t>
            </w:r>
            <w:r>
              <w:rPr>
                <w:spacing w:val="-9"/>
                <w:sz w:val="28"/>
                <w:szCs w:val="28"/>
              </w:rPr>
              <w:t xml:space="preserve"> SDG MAPPING</w:t>
            </w:r>
          </w:p>
          <w:p w14:paraId="749EFFF8" w14:textId="77777777" w:rsidR="005D4B1B" w:rsidRDefault="005D4B1B" w:rsidP="003547F7">
            <w:pPr>
              <w:spacing w:before="68"/>
              <w:ind w:left="122"/>
              <w:rPr>
                <w:spacing w:val="-9"/>
                <w:sz w:val="28"/>
                <w:szCs w:val="28"/>
              </w:rPr>
            </w:pPr>
          </w:p>
          <w:p w14:paraId="24308B2F" w14:textId="77777777" w:rsidR="005D4B1B" w:rsidRDefault="005D4B1B" w:rsidP="005D4B1B">
            <w:pPr>
              <w:spacing w:before="68"/>
              <w:rPr>
                <w:spacing w:val="-9"/>
                <w:sz w:val="28"/>
                <w:szCs w:val="28"/>
              </w:rPr>
            </w:pPr>
          </w:p>
          <w:p w14:paraId="210E80B9" w14:textId="77777777" w:rsidR="005D4B1B" w:rsidRDefault="005D4B1B" w:rsidP="003547F7">
            <w:pPr>
              <w:spacing w:before="68"/>
              <w:ind w:left="122"/>
              <w:rPr>
                <w:spacing w:val="-9"/>
                <w:sz w:val="28"/>
                <w:szCs w:val="28"/>
              </w:rPr>
            </w:pPr>
          </w:p>
          <w:p w14:paraId="610ED636" w14:textId="19494622" w:rsidR="005D4B1B" w:rsidRDefault="005D4B1B" w:rsidP="003547F7">
            <w:pPr>
              <w:spacing w:before="68"/>
              <w:ind w:left="122"/>
              <w:rPr>
                <w:b/>
                <w:spacing w:val="-4"/>
                <w:sz w:val="28"/>
                <w:szCs w:val="28"/>
              </w:rPr>
            </w:pPr>
          </w:p>
        </w:tc>
        <w:tc>
          <w:tcPr>
            <w:tcW w:w="1670" w:type="dxa"/>
            <w:gridSpan w:val="2"/>
          </w:tcPr>
          <w:p w14:paraId="26E1D8FA" w14:textId="77777777" w:rsidR="009A2D34" w:rsidRDefault="009A2D34" w:rsidP="003547F7">
            <w:pPr>
              <w:spacing w:before="2" w:line="100" w:lineRule="exact"/>
              <w:rPr>
                <w:sz w:val="11"/>
                <w:szCs w:val="11"/>
              </w:rPr>
            </w:pPr>
          </w:p>
          <w:p w14:paraId="5E2F230D" w14:textId="6845BA0F" w:rsidR="007F53DF" w:rsidRDefault="007F53DF" w:rsidP="007F53DF">
            <w:pPr>
              <w:rPr>
                <w:b/>
                <w:bCs/>
                <w:sz w:val="28"/>
                <w:szCs w:val="28"/>
              </w:rPr>
            </w:pPr>
            <w:r>
              <w:rPr>
                <w:sz w:val="11"/>
                <w:szCs w:val="11"/>
              </w:rPr>
              <w:t xml:space="preserve">                                        </w:t>
            </w:r>
            <w:r w:rsidRPr="007F53DF">
              <w:rPr>
                <w:b/>
                <w:bCs/>
                <w:sz w:val="28"/>
                <w:szCs w:val="28"/>
              </w:rPr>
              <w:t>21</w:t>
            </w:r>
          </w:p>
          <w:p w14:paraId="03A14A46" w14:textId="77777777" w:rsidR="005D4B1B" w:rsidRDefault="005D4B1B" w:rsidP="007F53DF">
            <w:pPr>
              <w:rPr>
                <w:b/>
                <w:bCs/>
                <w:sz w:val="28"/>
                <w:szCs w:val="28"/>
              </w:rPr>
            </w:pPr>
          </w:p>
          <w:p w14:paraId="0551F35B" w14:textId="77777777" w:rsidR="005D4B1B" w:rsidRDefault="005D4B1B" w:rsidP="007F53DF">
            <w:pPr>
              <w:rPr>
                <w:b/>
                <w:bCs/>
                <w:sz w:val="28"/>
                <w:szCs w:val="28"/>
              </w:rPr>
            </w:pPr>
          </w:p>
          <w:p w14:paraId="57CADBB7" w14:textId="77777777" w:rsidR="005D4B1B" w:rsidRPr="007F53DF" w:rsidRDefault="005D4B1B" w:rsidP="007F53DF">
            <w:pPr>
              <w:rPr>
                <w:b/>
                <w:bCs/>
                <w:sz w:val="28"/>
                <w:szCs w:val="28"/>
              </w:rPr>
            </w:pPr>
          </w:p>
          <w:p w14:paraId="113CC7A9" w14:textId="20D1CACF" w:rsidR="007F53DF" w:rsidRPr="007F53DF" w:rsidRDefault="007F53DF" w:rsidP="007F53DF">
            <w:pPr>
              <w:tabs>
                <w:tab w:val="left" w:pos="1344"/>
              </w:tabs>
              <w:rPr>
                <w:sz w:val="28"/>
                <w:szCs w:val="28"/>
              </w:rPr>
            </w:pPr>
            <w:r>
              <w:rPr>
                <w:sz w:val="11"/>
                <w:szCs w:val="11"/>
              </w:rPr>
              <w:t xml:space="preserve">                                      </w:t>
            </w:r>
          </w:p>
        </w:tc>
      </w:tr>
      <w:tr w:rsidR="009A2D34" w14:paraId="0C7C3D7E" w14:textId="77777777" w:rsidTr="00410763">
        <w:trPr>
          <w:gridAfter w:val="1"/>
          <w:wAfter w:w="332" w:type="dxa"/>
          <w:trHeight w:hRule="exact" w:val="482"/>
        </w:trPr>
        <w:tc>
          <w:tcPr>
            <w:tcW w:w="1565" w:type="dxa"/>
            <w:gridSpan w:val="2"/>
          </w:tcPr>
          <w:p w14:paraId="344231F9" w14:textId="49F657B3" w:rsidR="009A2D34" w:rsidRDefault="009A2D34" w:rsidP="00D041DA">
            <w:pPr>
              <w:spacing w:before="64"/>
              <w:ind w:left="40"/>
              <w:jc w:val="right"/>
              <w:rPr>
                <w:sz w:val="28"/>
                <w:szCs w:val="28"/>
              </w:rPr>
            </w:pPr>
          </w:p>
        </w:tc>
        <w:tc>
          <w:tcPr>
            <w:tcW w:w="5245" w:type="dxa"/>
            <w:gridSpan w:val="2"/>
          </w:tcPr>
          <w:p w14:paraId="6A83E6E2" w14:textId="310FE5F9" w:rsidR="009A2D34" w:rsidRDefault="009A2D34" w:rsidP="006C66EE">
            <w:pPr>
              <w:spacing w:before="64"/>
              <w:rPr>
                <w:sz w:val="28"/>
                <w:szCs w:val="28"/>
              </w:rPr>
            </w:pPr>
          </w:p>
        </w:tc>
        <w:tc>
          <w:tcPr>
            <w:tcW w:w="2409" w:type="dxa"/>
            <w:gridSpan w:val="2"/>
          </w:tcPr>
          <w:p w14:paraId="613D6C9A" w14:textId="77777777" w:rsidR="009A2D34" w:rsidRDefault="009A2D34" w:rsidP="00F35A7E"/>
        </w:tc>
      </w:tr>
      <w:tr w:rsidR="006C66EE" w14:paraId="1413122B" w14:textId="77777777" w:rsidTr="00410763">
        <w:trPr>
          <w:gridAfter w:val="1"/>
          <w:wAfter w:w="332" w:type="dxa"/>
          <w:trHeight w:hRule="exact" w:val="568"/>
        </w:trPr>
        <w:tc>
          <w:tcPr>
            <w:tcW w:w="1565" w:type="dxa"/>
            <w:gridSpan w:val="2"/>
            <w:vAlign w:val="center"/>
          </w:tcPr>
          <w:p w14:paraId="15CB7A8A" w14:textId="2B140B8E" w:rsidR="006C66EE" w:rsidRDefault="006C66EE" w:rsidP="006C66EE">
            <w:pPr>
              <w:tabs>
                <w:tab w:val="left" w:pos="600"/>
              </w:tabs>
              <w:jc w:val="center"/>
            </w:pPr>
            <w:r>
              <w:rPr>
                <w:b/>
                <w:sz w:val="28"/>
                <w:szCs w:val="28"/>
              </w:rPr>
              <w:lastRenderedPageBreak/>
              <w:t>6</w:t>
            </w:r>
          </w:p>
        </w:tc>
        <w:tc>
          <w:tcPr>
            <w:tcW w:w="5245" w:type="dxa"/>
            <w:gridSpan w:val="2"/>
            <w:vAlign w:val="center"/>
          </w:tcPr>
          <w:p w14:paraId="3A28AB84" w14:textId="288B2A43" w:rsidR="006C66EE" w:rsidRDefault="006C66EE" w:rsidP="006C66EE">
            <w:pPr>
              <w:spacing w:before="66"/>
              <w:rPr>
                <w:spacing w:val="1"/>
                <w:sz w:val="28"/>
                <w:szCs w:val="28"/>
              </w:rPr>
            </w:pPr>
            <w:r>
              <w:rPr>
                <w:b/>
                <w:spacing w:val="-1"/>
                <w:sz w:val="28"/>
                <w:szCs w:val="28"/>
              </w:rPr>
              <w:t>C</w:t>
            </w:r>
            <w:r>
              <w:rPr>
                <w:b/>
                <w:spacing w:val="-2"/>
                <w:sz w:val="28"/>
                <w:szCs w:val="28"/>
              </w:rPr>
              <w:t>O</w:t>
            </w:r>
            <w:r>
              <w:rPr>
                <w:b/>
                <w:spacing w:val="-4"/>
                <w:sz w:val="28"/>
                <w:szCs w:val="28"/>
              </w:rPr>
              <w:t>N</w:t>
            </w:r>
            <w:r>
              <w:rPr>
                <w:b/>
                <w:spacing w:val="-1"/>
                <w:sz w:val="28"/>
                <w:szCs w:val="28"/>
              </w:rPr>
              <w:t>C</w:t>
            </w:r>
            <w:r>
              <w:rPr>
                <w:b/>
                <w:spacing w:val="-2"/>
                <w:sz w:val="28"/>
                <w:szCs w:val="28"/>
              </w:rPr>
              <w:t>L</w:t>
            </w:r>
            <w:r>
              <w:rPr>
                <w:b/>
                <w:spacing w:val="-4"/>
                <w:sz w:val="28"/>
                <w:szCs w:val="28"/>
              </w:rPr>
              <w:t>U</w:t>
            </w:r>
            <w:r>
              <w:rPr>
                <w:b/>
                <w:spacing w:val="-3"/>
                <w:sz w:val="28"/>
                <w:szCs w:val="28"/>
              </w:rPr>
              <w:t>S</w:t>
            </w:r>
            <w:r>
              <w:rPr>
                <w:b/>
                <w:spacing w:val="-1"/>
                <w:sz w:val="28"/>
                <w:szCs w:val="28"/>
              </w:rPr>
              <w:t>I</w:t>
            </w:r>
            <w:r>
              <w:rPr>
                <w:b/>
                <w:spacing w:val="-2"/>
                <w:sz w:val="28"/>
                <w:szCs w:val="28"/>
              </w:rPr>
              <w:t>O</w:t>
            </w:r>
            <w:r>
              <w:rPr>
                <w:b/>
                <w:sz w:val="28"/>
                <w:szCs w:val="28"/>
              </w:rPr>
              <w:t>N</w:t>
            </w:r>
          </w:p>
        </w:tc>
        <w:tc>
          <w:tcPr>
            <w:tcW w:w="2409" w:type="dxa"/>
            <w:gridSpan w:val="2"/>
            <w:vAlign w:val="center"/>
          </w:tcPr>
          <w:p w14:paraId="4548C750" w14:textId="77777777" w:rsidR="006C66EE" w:rsidRDefault="006C66EE" w:rsidP="006C66EE">
            <w:pPr>
              <w:spacing w:before="66"/>
              <w:ind w:right="40"/>
              <w:jc w:val="center"/>
              <w:rPr>
                <w:b/>
                <w:spacing w:val="-1"/>
                <w:sz w:val="28"/>
                <w:szCs w:val="28"/>
              </w:rPr>
            </w:pPr>
          </w:p>
        </w:tc>
      </w:tr>
      <w:tr w:rsidR="006C66EE" w14:paraId="0B5F8CD8" w14:textId="77777777" w:rsidTr="00410763">
        <w:trPr>
          <w:gridAfter w:val="1"/>
          <w:wAfter w:w="332" w:type="dxa"/>
          <w:trHeight w:hRule="exact" w:val="484"/>
        </w:trPr>
        <w:tc>
          <w:tcPr>
            <w:tcW w:w="1565" w:type="dxa"/>
            <w:gridSpan w:val="2"/>
          </w:tcPr>
          <w:p w14:paraId="154FD3AE" w14:textId="77777777" w:rsidR="006C66EE" w:rsidRDefault="006C66EE" w:rsidP="006C66EE"/>
        </w:tc>
        <w:tc>
          <w:tcPr>
            <w:tcW w:w="5245" w:type="dxa"/>
            <w:gridSpan w:val="2"/>
          </w:tcPr>
          <w:p w14:paraId="327889F0" w14:textId="4FD63018" w:rsidR="006C66EE" w:rsidRDefault="006C66EE" w:rsidP="006C66EE">
            <w:pPr>
              <w:spacing w:before="66"/>
              <w:rPr>
                <w:sz w:val="28"/>
                <w:szCs w:val="28"/>
              </w:rPr>
            </w:pPr>
            <w:r>
              <w:rPr>
                <w:spacing w:val="1"/>
                <w:sz w:val="28"/>
                <w:szCs w:val="28"/>
              </w:rPr>
              <w:t>6</w:t>
            </w:r>
            <w:r>
              <w:rPr>
                <w:spacing w:val="-1"/>
                <w:sz w:val="28"/>
                <w:szCs w:val="28"/>
              </w:rPr>
              <w:t>.</w:t>
            </w:r>
            <w:r>
              <w:rPr>
                <w:sz w:val="28"/>
                <w:szCs w:val="28"/>
              </w:rPr>
              <w:t>1</w:t>
            </w:r>
            <w:r>
              <w:rPr>
                <w:spacing w:val="-2"/>
                <w:sz w:val="28"/>
                <w:szCs w:val="28"/>
              </w:rPr>
              <w:t xml:space="preserve"> </w:t>
            </w:r>
            <w:r>
              <w:rPr>
                <w:sz w:val="28"/>
                <w:szCs w:val="28"/>
              </w:rPr>
              <w:t>C</w:t>
            </w:r>
            <w:r>
              <w:rPr>
                <w:spacing w:val="-1"/>
                <w:sz w:val="28"/>
                <w:szCs w:val="28"/>
              </w:rPr>
              <w:t>ON</w:t>
            </w:r>
            <w:r>
              <w:rPr>
                <w:sz w:val="28"/>
                <w:szCs w:val="28"/>
              </w:rPr>
              <w:t>C</w:t>
            </w:r>
            <w:r>
              <w:rPr>
                <w:spacing w:val="-1"/>
                <w:sz w:val="28"/>
                <w:szCs w:val="28"/>
              </w:rPr>
              <w:t>LU</w:t>
            </w:r>
            <w:r>
              <w:rPr>
                <w:sz w:val="28"/>
                <w:szCs w:val="28"/>
              </w:rPr>
              <w:t>SI</w:t>
            </w:r>
            <w:r>
              <w:rPr>
                <w:spacing w:val="-1"/>
                <w:sz w:val="28"/>
                <w:szCs w:val="28"/>
              </w:rPr>
              <w:t>O</w:t>
            </w:r>
            <w:r>
              <w:rPr>
                <w:sz w:val="28"/>
                <w:szCs w:val="28"/>
              </w:rPr>
              <w:t>N</w:t>
            </w:r>
          </w:p>
        </w:tc>
        <w:tc>
          <w:tcPr>
            <w:tcW w:w="2409" w:type="dxa"/>
            <w:gridSpan w:val="2"/>
          </w:tcPr>
          <w:p w14:paraId="555079DA" w14:textId="65502A73" w:rsidR="006C66EE" w:rsidRDefault="006C66EE" w:rsidP="006C66EE">
            <w:pPr>
              <w:spacing w:before="66"/>
              <w:ind w:right="40"/>
              <w:jc w:val="right"/>
              <w:rPr>
                <w:sz w:val="28"/>
                <w:szCs w:val="28"/>
              </w:rPr>
            </w:pPr>
            <w:r>
              <w:rPr>
                <w:b/>
                <w:spacing w:val="-1"/>
                <w:sz w:val="28"/>
                <w:szCs w:val="28"/>
              </w:rPr>
              <w:t>22</w:t>
            </w:r>
          </w:p>
        </w:tc>
      </w:tr>
      <w:tr w:rsidR="006C66EE" w14:paraId="70B3B8A9" w14:textId="77777777" w:rsidTr="00410763">
        <w:trPr>
          <w:gridAfter w:val="1"/>
          <w:wAfter w:w="332" w:type="dxa"/>
          <w:trHeight w:hRule="exact" w:val="472"/>
        </w:trPr>
        <w:tc>
          <w:tcPr>
            <w:tcW w:w="1565" w:type="dxa"/>
            <w:gridSpan w:val="2"/>
          </w:tcPr>
          <w:p w14:paraId="6BAAFC7A" w14:textId="77777777" w:rsidR="006C66EE" w:rsidRDefault="006C66EE" w:rsidP="006C66EE"/>
        </w:tc>
        <w:tc>
          <w:tcPr>
            <w:tcW w:w="5245" w:type="dxa"/>
            <w:gridSpan w:val="2"/>
          </w:tcPr>
          <w:p w14:paraId="19A4D580" w14:textId="548D8D69" w:rsidR="006C66EE" w:rsidRDefault="006C66EE" w:rsidP="006C66EE">
            <w:pPr>
              <w:spacing w:before="65"/>
              <w:rPr>
                <w:sz w:val="28"/>
                <w:szCs w:val="28"/>
              </w:rPr>
            </w:pPr>
            <w:r>
              <w:rPr>
                <w:spacing w:val="1"/>
                <w:sz w:val="28"/>
                <w:szCs w:val="28"/>
              </w:rPr>
              <w:t>6</w:t>
            </w:r>
            <w:r>
              <w:rPr>
                <w:spacing w:val="-1"/>
                <w:sz w:val="28"/>
                <w:szCs w:val="28"/>
              </w:rPr>
              <w:t>.</w:t>
            </w:r>
            <w:r>
              <w:rPr>
                <w:sz w:val="28"/>
                <w:szCs w:val="28"/>
              </w:rPr>
              <w:t>2</w:t>
            </w:r>
            <w:r>
              <w:rPr>
                <w:spacing w:val="-16"/>
                <w:sz w:val="28"/>
                <w:szCs w:val="28"/>
              </w:rPr>
              <w:t xml:space="preserve"> </w:t>
            </w:r>
            <w:r w:rsidR="002B7CD8" w:rsidRPr="002B7CD8">
              <w:rPr>
                <w:bCs/>
                <w:spacing w:val="-1"/>
                <w:sz w:val="28"/>
                <w:szCs w:val="28"/>
              </w:rPr>
              <w:t>FUTURE</w:t>
            </w:r>
            <w:r w:rsidR="002B7CD8" w:rsidRPr="002B7CD8">
              <w:rPr>
                <w:bCs/>
                <w:spacing w:val="-6"/>
                <w:sz w:val="28"/>
                <w:szCs w:val="28"/>
              </w:rPr>
              <w:t xml:space="preserve"> </w:t>
            </w:r>
            <w:r w:rsidR="002B7CD8" w:rsidRPr="002B7CD8">
              <w:rPr>
                <w:bCs/>
                <w:sz w:val="28"/>
                <w:szCs w:val="28"/>
              </w:rPr>
              <w:t>S</w:t>
            </w:r>
            <w:r w:rsidR="002B7CD8" w:rsidRPr="002B7CD8">
              <w:rPr>
                <w:bCs/>
                <w:spacing w:val="-1"/>
                <w:sz w:val="28"/>
                <w:szCs w:val="28"/>
              </w:rPr>
              <w:t>C</w:t>
            </w:r>
            <w:r w:rsidR="002B7CD8" w:rsidRPr="002B7CD8">
              <w:rPr>
                <w:bCs/>
                <w:sz w:val="28"/>
                <w:szCs w:val="28"/>
              </w:rPr>
              <w:t>O</w:t>
            </w:r>
            <w:r w:rsidR="002B7CD8" w:rsidRPr="002B7CD8">
              <w:rPr>
                <w:bCs/>
                <w:spacing w:val="-1"/>
                <w:sz w:val="28"/>
                <w:szCs w:val="28"/>
              </w:rPr>
              <w:t>P</w:t>
            </w:r>
            <w:r w:rsidR="002B7CD8" w:rsidRPr="002B7CD8">
              <w:rPr>
                <w:bCs/>
                <w:sz w:val="28"/>
                <w:szCs w:val="28"/>
              </w:rPr>
              <w:t>E</w:t>
            </w:r>
          </w:p>
        </w:tc>
        <w:tc>
          <w:tcPr>
            <w:tcW w:w="2409" w:type="dxa"/>
            <w:gridSpan w:val="2"/>
          </w:tcPr>
          <w:p w14:paraId="639F48AB" w14:textId="7FAF9CB6" w:rsidR="006C66EE" w:rsidRDefault="006C66EE" w:rsidP="006C66EE">
            <w:pPr>
              <w:spacing w:before="65"/>
              <w:ind w:right="40"/>
              <w:jc w:val="right"/>
              <w:rPr>
                <w:sz w:val="28"/>
                <w:szCs w:val="28"/>
              </w:rPr>
            </w:pPr>
            <w:r>
              <w:rPr>
                <w:b/>
                <w:spacing w:val="-1"/>
                <w:sz w:val="28"/>
                <w:szCs w:val="28"/>
              </w:rPr>
              <w:t>22</w:t>
            </w:r>
          </w:p>
        </w:tc>
      </w:tr>
      <w:tr w:rsidR="006C66EE" w14:paraId="798AD53A" w14:textId="77777777" w:rsidTr="00410763">
        <w:trPr>
          <w:gridAfter w:val="1"/>
          <w:wAfter w:w="332" w:type="dxa"/>
          <w:trHeight w:hRule="exact" w:val="607"/>
        </w:trPr>
        <w:tc>
          <w:tcPr>
            <w:tcW w:w="1565" w:type="dxa"/>
            <w:gridSpan w:val="2"/>
          </w:tcPr>
          <w:p w14:paraId="39C024DB" w14:textId="77777777" w:rsidR="006C66EE" w:rsidRDefault="006C66EE" w:rsidP="006C66EE"/>
        </w:tc>
        <w:tc>
          <w:tcPr>
            <w:tcW w:w="5245" w:type="dxa"/>
            <w:gridSpan w:val="2"/>
          </w:tcPr>
          <w:p w14:paraId="1B52A9F8" w14:textId="62D1AA6F" w:rsidR="006C66EE" w:rsidRDefault="006C66EE" w:rsidP="006C66EE">
            <w:pPr>
              <w:spacing w:before="54"/>
              <w:rPr>
                <w:sz w:val="28"/>
                <w:szCs w:val="28"/>
              </w:rPr>
            </w:pPr>
            <w:r>
              <w:rPr>
                <w:b/>
                <w:spacing w:val="-1"/>
                <w:sz w:val="28"/>
                <w:szCs w:val="28"/>
              </w:rPr>
              <w:t>R</w:t>
            </w:r>
            <w:r>
              <w:rPr>
                <w:b/>
                <w:spacing w:val="-2"/>
                <w:sz w:val="28"/>
                <w:szCs w:val="28"/>
              </w:rPr>
              <w:t>E</w:t>
            </w:r>
            <w:r>
              <w:rPr>
                <w:b/>
                <w:spacing w:val="-3"/>
                <w:sz w:val="28"/>
                <w:szCs w:val="28"/>
              </w:rPr>
              <w:t>F</w:t>
            </w:r>
            <w:r>
              <w:rPr>
                <w:b/>
                <w:spacing w:val="-2"/>
                <w:sz w:val="28"/>
                <w:szCs w:val="28"/>
              </w:rPr>
              <w:t>E</w:t>
            </w:r>
            <w:r>
              <w:rPr>
                <w:b/>
                <w:spacing w:val="-1"/>
                <w:sz w:val="28"/>
                <w:szCs w:val="28"/>
              </w:rPr>
              <w:t>R</w:t>
            </w:r>
            <w:r>
              <w:rPr>
                <w:b/>
                <w:spacing w:val="-2"/>
                <w:sz w:val="28"/>
                <w:szCs w:val="28"/>
              </w:rPr>
              <w:t>E</w:t>
            </w:r>
            <w:r>
              <w:rPr>
                <w:b/>
                <w:spacing w:val="-4"/>
                <w:sz w:val="28"/>
                <w:szCs w:val="28"/>
              </w:rPr>
              <w:t>NC</w:t>
            </w:r>
            <w:r>
              <w:rPr>
                <w:b/>
                <w:spacing w:val="-2"/>
                <w:sz w:val="28"/>
                <w:szCs w:val="28"/>
              </w:rPr>
              <w:t>E</w:t>
            </w:r>
            <w:r>
              <w:rPr>
                <w:b/>
                <w:sz w:val="28"/>
                <w:szCs w:val="28"/>
              </w:rPr>
              <w:t>S</w:t>
            </w:r>
          </w:p>
        </w:tc>
        <w:tc>
          <w:tcPr>
            <w:tcW w:w="2409" w:type="dxa"/>
            <w:gridSpan w:val="2"/>
          </w:tcPr>
          <w:p w14:paraId="4D4F62B7" w14:textId="2875E027" w:rsidR="006C66EE" w:rsidRDefault="006C66EE" w:rsidP="006C66EE">
            <w:pPr>
              <w:spacing w:before="54"/>
              <w:ind w:right="42"/>
              <w:jc w:val="right"/>
              <w:rPr>
                <w:sz w:val="28"/>
                <w:szCs w:val="28"/>
              </w:rPr>
            </w:pPr>
            <w:r>
              <w:rPr>
                <w:b/>
                <w:spacing w:val="-1"/>
                <w:sz w:val="28"/>
                <w:szCs w:val="28"/>
              </w:rPr>
              <w:t>23</w:t>
            </w:r>
          </w:p>
        </w:tc>
      </w:tr>
      <w:tr w:rsidR="006C66EE" w14:paraId="2BF44475" w14:textId="77777777" w:rsidTr="00410763">
        <w:trPr>
          <w:gridAfter w:val="1"/>
          <w:wAfter w:w="332" w:type="dxa"/>
          <w:trHeight w:hRule="exact" w:val="617"/>
        </w:trPr>
        <w:tc>
          <w:tcPr>
            <w:tcW w:w="1565" w:type="dxa"/>
            <w:gridSpan w:val="2"/>
          </w:tcPr>
          <w:p w14:paraId="5E230E9A" w14:textId="77777777" w:rsidR="006C66EE" w:rsidRDefault="006C66EE" w:rsidP="006C66EE"/>
        </w:tc>
        <w:tc>
          <w:tcPr>
            <w:tcW w:w="5245" w:type="dxa"/>
            <w:gridSpan w:val="2"/>
          </w:tcPr>
          <w:p w14:paraId="01F3FF98" w14:textId="77777777" w:rsidR="006C66EE" w:rsidRDefault="006C66EE" w:rsidP="006C66EE">
            <w:pPr>
              <w:spacing w:before="1" w:line="200" w:lineRule="exact"/>
              <w:ind w:firstLine="563"/>
            </w:pPr>
          </w:p>
          <w:p w14:paraId="08A10EF0" w14:textId="6DE3D8A7" w:rsidR="006C66EE" w:rsidRDefault="006C66EE" w:rsidP="006C66EE">
            <w:pPr>
              <w:ind w:left="429" w:firstLine="563"/>
              <w:rPr>
                <w:sz w:val="28"/>
                <w:szCs w:val="28"/>
              </w:rPr>
            </w:pPr>
          </w:p>
        </w:tc>
        <w:tc>
          <w:tcPr>
            <w:tcW w:w="2409" w:type="dxa"/>
            <w:gridSpan w:val="2"/>
          </w:tcPr>
          <w:p w14:paraId="25C6C0D1" w14:textId="77777777" w:rsidR="006C66EE" w:rsidRDefault="006C66EE" w:rsidP="006C66EE">
            <w:pPr>
              <w:spacing w:before="1" w:line="200" w:lineRule="exact"/>
            </w:pPr>
          </w:p>
          <w:p w14:paraId="54DFE22A" w14:textId="1FDAC34D" w:rsidR="006C66EE" w:rsidRDefault="006C66EE" w:rsidP="006C66EE">
            <w:pPr>
              <w:ind w:right="40"/>
              <w:jc w:val="right"/>
              <w:rPr>
                <w:sz w:val="28"/>
                <w:szCs w:val="28"/>
              </w:rPr>
            </w:pPr>
          </w:p>
        </w:tc>
      </w:tr>
      <w:tr w:rsidR="006C66EE" w14:paraId="483D198D" w14:textId="77777777" w:rsidTr="00410763">
        <w:trPr>
          <w:gridBefore w:val="1"/>
          <w:wBefore w:w="112" w:type="dxa"/>
          <w:trHeight w:hRule="exact" w:val="928"/>
        </w:trPr>
        <w:tc>
          <w:tcPr>
            <w:tcW w:w="1521" w:type="dxa"/>
            <w:gridSpan w:val="2"/>
          </w:tcPr>
          <w:p w14:paraId="0C635CF6" w14:textId="77777777" w:rsidR="006C66EE" w:rsidRDefault="006C66EE" w:rsidP="006C66EE">
            <w:pPr>
              <w:spacing w:before="68"/>
              <w:ind w:left="618" w:right="681"/>
              <w:jc w:val="center"/>
              <w:rPr>
                <w:b/>
                <w:sz w:val="28"/>
                <w:szCs w:val="28"/>
              </w:rPr>
            </w:pPr>
          </w:p>
        </w:tc>
        <w:tc>
          <w:tcPr>
            <w:tcW w:w="6248" w:type="dxa"/>
            <w:gridSpan w:val="2"/>
          </w:tcPr>
          <w:p w14:paraId="5AF209CE" w14:textId="23F67D5D" w:rsidR="006C66EE" w:rsidRDefault="006C66EE" w:rsidP="006C66EE">
            <w:pPr>
              <w:spacing w:before="68"/>
              <w:rPr>
                <w:b/>
                <w:spacing w:val="-4"/>
                <w:sz w:val="28"/>
                <w:szCs w:val="28"/>
              </w:rPr>
            </w:pPr>
          </w:p>
        </w:tc>
        <w:tc>
          <w:tcPr>
            <w:tcW w:w="1670" w:type="dxa"/>
            <w:gridSpan w:val="2"/>
          </w:tcPr>
          <w:p w14:paraId="126F05C5" w14:textId="4F62FFA7" w:rsidR="006C66EE" w:rsidRPr="006B714A" w:rsidRDefault="006C66EE" w:rsidP="006C66EE">
            <w:pPr>
              <w:jc w:val="center"/>
              <w:rPr>
                <w:b/>
                <w:bCs/>
                <w:sz w:val="28"/>
                <w:szCs w:val="28"/>
              </w:rPr>
            </w:pPr>
          </w:p>
        </w:tc>
      </w:tr>
      <w:tr w:rsidR="006C66EE" w14:paraId="2E82168B" w14:textId="77777777" w:rsidTr="00410763">
        <w:trPr>
          <w:gridBefore w:val="1"/>
          <w:wBefore w:w="112" w:type="dxa"/>
          <w:trHeight w:hRule="exact" w:val="928"/>
        </w:trPr>
        <w:tc>
          <w:tcPr>
            <w:tcW w:w="1521" w:type="dxa"/>
            <w:gridSpan w:val="2"/>
          </w:tcPr>
          <w:p w14:paraId="7F6C01FE" w14:textId="77777777" w:rsidR="006C66EE" w:rsidRDefault="006C66EE" w:rsidP="006C66EE">
            <w:pPr>
              <w:spacing w:before="68"/>
              <w:ind w:left="618" w:right="681"/>
              <w:jc w:val="center"/>
              <w:rPr>
                <w:b/>
                <w:sz w:val="28"/>
                <w:szCs w:val="28"/>
              </w:rPr>
            </w:pPr>
          </w:p>
        </w:tc>
        <w:tc>
          <w:tcPr>
            <w:tcW w:w="6248" w:type="dxa"/>
            <w:gridSpan w:val="2"/>
          </w:tcPr>
          <w:p w14:paraId="6D9565FB" w14:textId="77777777" w:rsidR="006C66EE" w:rsidRDefault="006C66EE" w:rsidP="006C66EE">
            <w:pPr>
              <w:spacing w:before="1" w:line="200" w:lineRule="exact"/>
            </w:pPr>
          </w:p>
        </w:tc>
        <w:tc>
          <w:tcPr>
            <w:tcW w:w="1670" w:type="dxa"/>
            <w:gridSpan w:val="2"/>
          </w:tcPr>
          <w:p w14:paraId="17764001" w14:textId="77777777" w:rsidR="006C66EE" w:rsidRDefault="006C66EE" w:rsidP="006C66EE">
            <w:pPr>
              <w:rPr>
                <w:sz w:val="28"/>
                <w:szCs w:val="28"/>
              </w:rPr>
            </w:pPr>
          </w:p>
        </w:tc>
      </w:tr>
      <w:tr w:rsidR="006C66EE" w14:paraId="55B275BD" w14:textId="77777777" w:rsidTr="00410763">
        <w:trPr>
          <w:gridBefore w:val="1"/>
          <w:wBefore w:w="112" w:type="dxa"/>
          <w:trHeight w:hRule="exact" w:val="928"/>
        </w:trPr>
        <w:tc>
          <w:tcPr>
            <w:tcW w:w="1521" w:type="dxa"/>
            <w:gridSpan w:val="2"/>
          </w:tcPr>
          <w:p w14:paraId="04A83773" w14:textId="77777777" w:rsidR="006C66EE" w:rsidRDefault="006C66EE" w:rsidP="006C66EE">
            <w:pPr>
              <w:spacing w:before="68"/>
              <w:ind w:left="618" w:right="681"/>
              <w:jc w:val="center"/>
              <w:rPr>
                <w:b/>
                <w:sz w:val="28"/>
                <w:szCs w:val="28"/>
              </w:rPr>
            </w:pPr>
          </w:p>
        </w:tc>
        <w:tc>
          <w:tcPr>
            <w:tcW w:w="6248" w:type="dxa"/>
            <w:gridSpan w:val="2"/>
          </w:tcPr>
          <w:p w14:paraId="4463EC6D" w14:textId="77777777" w:rsidR="006C66EE" w:rsidRDefault="006C66EE" w:rsidP="006C66EE">
            <w:pPr>
              <w:spacing w:before="1" w:line="200" w:lineRule="exact"/>
            </w:pPr>
          </w:p>
        </w:tc>
        <w:tc>
          <w:tcPr>
            <w:tcW w:w="1670" w:type="dxa"/>
            <w:gridSpan w:val="2"/>
          </w:tcPr>
          <w:p w14:paraId="4871ED89" w14:textId="77777777" w:rsidR="006C66EE" w:rsidRDefault="006C66EE" w:rsidP="006C66EE">
            <w:pPr>
              <w:rPr>
                <w:sz w:val="28"/>
                <w:szCs w:val="28"/>
              </w:rPr>
            </w:pPr>
          </w:p>
        </w:tc>
      </w:tr>
      <w:tr w:rsidR="006C66EE" w14:paraId="0CFF2BDB" w14:textId="77777777" w:rsidTr="00410763">
        <w:trPr>
          <w:gridBefore w:val="1"/>
          <w:wBefore w:w="112" w:type="dxa"/>
          <w:trHeight w:hRule="exact" w:val="928"/>
        </w:trPr>
        <w:tc>
          <w:tcPr>
            <w:tcW w:w="1521" w:type="dxa"/>
            <w:gridSpan w:val="2"/>
          </w:tcPr>
          <w:p w14:paraId="79087D12" w14:textId="77777777" w:rsidR="006C66EE" w:rsidRDefault="006C66EE" w:rsidP="006C66EE">
            <w:pPr>
              <w:spacing w:before="68"/>
              <w:ind w:left="618" w:right="681"/>
              <w:jc w:val="center"/>
              <w:rPr>
                <w:b/>
                <w:sz w:val="28"/>
                <w:szCs w:val="28"/>
              </w:rPr>
            </w:pPr>
          </w:p>
        </w:tc>
        <w:tc>
          <w:tcPr>
            <w:tcW w:w="6248" w:type="dxa"/>
            <w:gridSpan w:val="2"/>
          </w:tcPr>
          <w:p w14:paraId="55B30AA8" w14:textId="77777777" w:rsidR="006C66EE" w:rsidRDefault="006C66EE" w:rsidP="006C66EE">
            <w:pPr>
              <w:spacing w:before="1" w:line="200" w:lineRule="exact"/>
            </w:pPr>
          </w:p>
        </w:tc>
        <w:tc>
          <w:tcPr>
            <w:tcW w:w="1670" w:type="dxa"/>
            <w:gridSpan w:val="2"/>
          </w:tcPr>
          <w:p w14:paraId="50ACB741" w14:textId="77777777" w:rsidR="006C66EE" w:rsidRDefault="006C66EE" w:rsidP="006C66EE">
            <w:pPr>
              <w:rPr>
                <w:sz w:val="28"/>
                <w:szCs w:val="28"/>
              </w:rPr>
            </w:pPr>
          </w:p>
        </w:tc>
      </w:tr>
    </w:tbl>
    <w:p w14:paraId="7F9D1201" w14:textId="77777777" w:rsidR="008E1801" w:rsidRDefault="008E1801" w:rsidP="008E1801">
      <w:pPr>
        <w:sectPr w:rsidR="008E1801" w:rsidSect="007B20F5">
          <w:footerReference w:type="default" r:id="rId12"/>
          <w:pgSz w:w="11920" w:h="16860"/>
          <w:pgMar w:top="1351" w:right="1280" w:bottom="280" w:left="980" w:header="0" w:footer="720" w:gutter="0"/>
          <w:pgNumType w:fmt="lowerRoman" w:start="5"/>
          <w:cols w:space="720"/>
        </w:sectPr>
      </w:pPr>
    </w:p>
    <w:p w14:paraId="5B8B9733" w14:textId="08B0973C" w:rsidR="003726E6" w:rsidRPr="00DB5C38" w:rsidRDefault="001744D2" w:rsidP="00DB5C38">
      <w:pPr>
        <w:spacing w:before="72"/>
        <w:ind w:left="3714" w:right="3658"/>
        <w:jc w:val="center"/>
        <w:rPr>
          <w:sz w:val="28"/>
          <w:szCs w:val="28"/>
        </w:rPr>
      </w:pPr>
      <w:r>
        <w:rPr>
          <w:b/>
          <w:sz w:val="28"/>
          <w:szCs w:val="28"/>
        </w:rPr>
        <w:lastRenderedPageBreak/>
        <w:t>L</w:t>
      </w:r>
      <w:r>
        <w:rPr>
          <w:b/>
          <w:spacing w:val="1"/>
          <w:sz w:val="28"/>
          <w:szCs w:val="28"/>
        </w:rPr>
        <w:t>I</w:t>
      </w:r>
      <w:r>
        <w:rPr>
          <w:b/>
          <w:sz w:val="28"/>
          <w:szCs w:val="28"/>
        </w:rPr>
        <w:t>ST</w:t>
      </w:r>
      <w:r>
        <w:rPr>
          <w:b/>
          <w:spacing w:val="-12"/>
          <w:sz w:val="28"/>
          <w:szCs w:val="28"/>
        </w:rPr>
        <w:t xml:space="preserve"> </w:t>
      </w:r>
      <w:r>
        <w:rPr>
          <w:b/>
          <w:sz w:val="28"/>
          <w:szCs w:val="28"/>
        </w:rPr>
        <w:t>OF</w:t>
      </w:r>
      <w:r>
        <w:rPr>
          <w:b/>
          <w:spacing w:val="-6"/>
          <w:sz w:val="28"/>
          <w:szCs w:val="28"/>
        </w:rPr>
        <w:t xml:space="preserve"> </w:t>
      </w:r>
      <w:r>
        <w:rPr>
          <w:b/>
          <w:spacing w:val="-1"/>
          <w:sz w:val="28"/>
          <w:szCs w:val="28"/>
        </w:rPr>
        <w:t>FI</w:t>
      </w:r>
      <w:r>
        <w:rPr>
          <w:b/>
          <w:spacing w:val="-2"/>
          <w:sz w:val="28"/>
          <w:szCs w:val="28"/>
        </w:rPr>
        <w:t>G</w:t>
      </w:r>
      <w:r>
        <w:rPr>
          <w:b/>
          <w:spacing w:val="-4"/>
          <w:sz w:val="28"/>
          <w:szCs w:val="28"/>
        </w:rPr>
        <w:t>UR</w:t>
      </w:r>
      <w:r>
        <w:rPr>
          <w:b/>
          <w:spacing w:val="-2"/>
          <w:sz w:val="28"/>
          <w:szCs w:val="28"/>
        </w:rPr>
        <w:t>E</w:t>
      </w:r>
      <w:r>
        <w:rPr>
          <w:b/>
          <w:sz w:val="28"/>
          <w:szCs w:val="28"/>
        </w:rPr>
        <w:t>S</w:t>
      </w:r>
    </w:p>
    <w:p w14:paraId="15345699" w14:textId="77777777" w:rsidR="003726E6" w:rsidRDefault="003726E6">
      <w:pPr>
        <w:spacing w:line="200" w:lineRule="exact"/>
      </w:pPr>
    </w:p>
    <w:p w14:paraId="13EAE19C" w14:textId="77777777" w:rsidR="003726E6" w:rsidRDefault="003726E6">
      <w:pPr>
        <w:spacing w:before="17" w:line="280" w:lineRule="exact"/>
        <w:rPr>
          <w:sz w:val="28"/>
          <w:szCs w:val="28"/>
        </w:rPr>
      </w:pPr>
    </w:p>
    <w:tbl>
      <w:tblPr>
        <w:tblW w:w="0" w:type="auto"/>
        <w:tblInd w:w="100" w:type="dxa"/>
        <w:tblLayout w:type="fixed"/>
        <w:tblCellMar>
          <w:left w:w="0" w:type="dxa"/>
          <w:right w:w="0" w:type="dxa"/>
        </w:tblCellMar>
        <w:tblLook w:val="01E0" w:firstRow="1" w:lastRow="1" w:firstColumn="1" w:lastColumn="1" w:noHBand="0" w:noVBand="0"/>
      </w:tblPr>
      <w:tblGrid>
        <w:gridCol w:w="1601"/>
        <w:gridCol w:w="5529"/>
        <w:gridCol w:w="2506"/>
      </w:tblGrid>
      <w:tr w:rsidR="003726E6" w14:paraId="3A8339FC" w14:textId="77777777" w:rsidTr="00622654">
        <w:trPr>
          <w:trHeight w:hRule="exact" w:val="1032"/>
        </w:trPr>
        <w:tc>
          <w:tcPr>
            <w:tcW w:w="1601" w:type="dxa"/>
          </w:tcPr>
          <w:p w14:paraId="34DDCFBA" w14:textId="4454176B" w:rsidR="003726E6" w:rsidRDefault="001744D2">
            <w:pPr>
              <w:spacing w:before="64"/>
              <w:ind w:left="-1" w:right="105"/>
              <w:jc w:val="center"/>
              <w:rPr>
                <w:sz w:val="28"/>
                <w:szCs w:val="28"/>
              </w:rPr>
            </w:pPr>
            <w:r>
              <w:rPr>
                <w:b/>
                <w:spacing w:val="-1"/>
                <w:sz w:val="28"/>
                <w:szCs w:val="28"/>
              </w:rPr>
              <w:t>FI</w:t>
            </w:r>
            <w:r>
              <w:rPr>
                <w:b/>
                <w:spacing w:val="-2"/>
                <w:sz w:val="28"/>
                <w:szCs w:val="28"/>
              </w:rPr>
              <w:t>G</w:t>
            </w:r>
            <w:r>
              <w:rPr>
                <w:b/>
                <w:spacing w:val="-4"/>
                <w:sz w:val="28"/>
                <w:szCs w:val="28"/>
              </w:rPr>
              <w:t>UR</w:t>
            </w:r>
            <w:r>
              <w:rPr>
                <w:b/>
                <w:sz w:val="28"/>
                <w:szCs w:val="28"/>
              </w:rPr>
              <w:t>E</w:t>
            </w:r>
            <w:r w:rsidR="00DB5C38">
              <w:rPr>
                <w:b/>
                <w:sz w:val="28"/>
                <w:szCs w:val="28"/>
              </w:rPr>
              <w:t xml:space="preserve"> NO.</w:t>
            </w:r>
          </w:p>
          <w:p w14:paraId="3C76D2EF" w14:textId="77777777" w:rsidR="003726E6" w:rsidRDefault="003726E6">
            <w:pPr>
              <w:spacing w:before="6" w:line="180" w:lineRule="exact"/>
              <w:rPr>
                <w:sz w:val="19"/>
                <w:szCs w:val="19"/>
              </w:rPr>
            </w:pPr>
          </w:p>
          <w:p w14:paraId="3586F5CA" w14:textId="20BA8E90" w:rsidR="003726E6" w:rsidRDefault="003726E6" w:rsidP="00DB5C38">
            <w:pPr>
              <w:ind w:left="299" w:right="402"/>
              <w:rPr>
                <w:sz w:val="28"/>
                <w:szCs w:val="28"/>
              </w:rPr>
            </w:pPr>
          </w:p>
        </w:tc>
        <w:tc>
          <w:tcPr>
            <w:tcW w:w="5529" w:type="dxa"/>
          </w:tcPr>
          <w:p w14:paraId="15900D7E" w14:textId="2708CC93" w:rsidR="003726E6" w:rsidRDefault="001744D2" w:rsidP="008A538A">
            <w:pPr>
              <w:spacing w:before="64"/>
              <w:jc w:val="center"/>
              <w:rPr>
                <w:sz w:val="28"/>
                <w:szCs w:val="28"/>
              </w:rPr>
            </w:pPr>
            <w:r>
              <w:rPr>
                <w:b/>
                <w:spacing w:val="-2"/>
                <w:sz w:val="28"/>
                <w:szCs w:val="28"/>
              </w:rPr>
              <w:t>T</w:t>
            </w:r>
            <w:r>
              <w:rPr>
                <w:b/>
                <w:spacing w:val="-1"/>
                <w:sz w:val="28"/>
                <w:szCs w:val="28"/>
              </w:rPr>
              <w:t>I</w:t>
            </w:r>
            <w:r>
              <w:rPr>
                <w:b/>
                <w:spacing w:val="-2"/>
                <w:sz w:val="28"/>
                <w:szCs w:val="28"/>
              </w:rPr>
              <w:t>TL</w:t>
            </w:r>
            <w:r>
              <w:rPr>
                <w:b/>
                <w:sz w:val="28"/>
                <w:szCs w:val="28"/>
              </w:rPr>
              <w:t>E</w:t>
            </w:r>
          </w:p>
        </w:tc>
        <w:tc>
          <w:tcPr>
            <w:tcW w:w="2506" w:type="dxa"/>
          </w:tcPr>
          <w:p w14:paraId="231096D5" w14:textId="595886E6" w:rsidR="00DB5C38" w:rsidRDefault="001744D2" w:rsidP="00DB5C38">
            <w:pPr>
              <w:ind w:right="92"/>
              <w:jc w:val="center"/>
              <w:rPr>
                <w:b/>
                <w:sz w:val="28"/>
                <w:szCs w:val="28"/>
              </w:rPr>
            </w:pPr>
            <w:r>
              <w:rPr>
                <w:b/>
                <w:spacing w:val="-3"/>
                <w:sz w:val="28"/>
                <w:szCs w:val="28"/>
              </w:rPr>
              <w:t>P</w:t>
            </w:r>
            <w:r>
              <w:rPr>
                <w:b/>
                <w:spacing w:val="-4"/>
                <w:sz w:val="28"/>
                <w:szCs w:val="28"/>
              </w:rPr>
              <w:t>A</w:t>
            </w:r>
            <w:r>
              <w:rPr>
                <w:b/>
                <w:spacing w:val="-2"/>
                <w:sz w:val="28"/>
                <w:szCs w:val="28"/>
              </w:rPr>
              <w:t>G</w:t>
            </w:r>
            <w:r>
              <w:rPr>
                <w:b/>
                <w:sz w:val="28"/>
                <w:szCs w:val="28"/>
              </w:rPr>
              <w:t>E</w:t>
            </w:r>
          </w:p>
          <w:p w14:paraId="52625CB6" w14:textId="18A6EBD4" w:rsidR="003726E6" w:rsidRDefault="00DB5C38" w:rsidP="00DB5C38">
            <w:pPr>
              <w:ind w:right="92"/>
              <w:jc w:val="center"/>
              <w:rPr>
                <w:sz w:val="28"/>
                <w:szCs w:val="28"/>
              </w:rPr>
            </w:pPr>
            <w:r>
              <w:rPr>
                <w:b/>
                <w:sz w:val="28"/>
                <w:szCs w:val="28"/>
              </w:rPr>
              <w:t>NO.</w:t>
            </w:r>
          </w:p>
          <w:p w14:paraId="228B85F7" w14:textId="77777777" w:rsidR="003726E6" w:rsidRDefault="003726E6" w:rsidP="00DB5C38">
            <w:pPr>
              <w:spacing w:before="6" w:line="180" w:lineRule="exact"/>
              <w:jc w:val="center"/>
              <w:rPr>
                <w:sz w:val="19"/>
                <w:szCs w:val="19"/>
              </w:rPr>
            </w:pPr>
          </w:p>
          <w:p w14:paraId="5D9F1205" w14:textId="07856CDC" w:rsidR="003726E6" w:rsidRDefault="003726E6" w:rsidP="00DB5C38">
            <w:pPr>
              <w:ind w:right="164"/>
              <w:jc w:val="center"/>
              <w:rPr>
                <w:sz w:val="28"/>
                <w:szCs w:val="28"/>
              </w:rPr>
            </w:pPr>
          </w:p>
        </w:tc>
      </w:tr>
      <w:tr w:rsidR="003726E6" w14:paraId="022D39A9" w14:textId="77777777" w:rsidTr="00622654">
        <w:trPr>
          <w:trHeight w:hRule="exact" w:val="574"/>
        </w:trPr>
        <w:tc>
          <w:tcPr>
            <w:tcW w:w="1601" w:type="dxa"/>
          </w:tcPr>
          <w:p w14:paraId="57544F2A" w14:textId="77777777" w:rsidR="003726E6" w:rsidRDefault="001744D2" w:rsidP="00C35469">
            <w:pPr>
              <w:spacing w:before="98"/>
              <w:jc w:val="center"/>
              <w:rPr>
                <w:sz w:val="28"/>
                <w:szCs w:val="28"/>
              </w:rPr>
            </w:pPr>
            <w:r>
              <w:rPr>
                <w:spacing w:val="-1"/>
                <w:sz w:val="28"/>
                <w:szCs w:val="28"/>
              </w:rPr>
              <w:t>3</w:t>
            </w:r>
            <w:r>
              <w:rPr>
                <w:spacing w:val="-5"/>
                <w:sz w:val="28"/>
                <w:szCs w:val="28"/>
              </w:rPr>
              <w:t>.</w:t>
            </w:r>
            <w:r>
              <w:rPr>
                <w:sz w:val="28"/>
                <w:szCs w:val="28"/>
              </w:rPr>
              <w:t>1</w:t>
            </w:r>
          </w:p>
        </w:tc>
        <w:tc>
          <w:tcPr>
            <w:tcW w:w="5529" w:type="dxa"/>
          </w:tcPr>
          <w:p w14:paraId="586DD732" w14:textId="77777777" w:rsidR="003726E6" w:rsidRDefault="001744D2">
            <w:pPr>
              <w:spacing w:before="98"/>
              <w:ind w:left="146"/>
              <w:rPr>
                <w:sz w:val="28"/>
                <w:szCs w:val="28"/>
              </w:rPr>
            </w:pPr>
            <w:r>
              <w:rPr>
                <w:sz w:val="28"/>
                <w:szCs w:val="28"/>
              </w:rPr>
              <w:t>B</w:t>
            </w:r>
            <w:r>
              <w:rPr>
                <w:spacing w:val="1"/>
                <w:sz w:val="28"/>
                <w:szCs w:val="28"/>
              </w:rPr>
              <w:t>l</w:t>
            </w:r>
            <w:r>
              <w:rPr>
                <w:spacing w:val="-1"/>
                <w:sz w:val="28"/>
                <w:szCs w:val="28"/>
              </w:rPr>
              <w:t>o</w:t>
            </w:r>
            <w:r>
              <w:rPr>
                <w:sz w:val="28"/>
                <w:szCs w:val="28"/>
              </w:rPr>
              <w:t>ck</w:t>
            </w:r>
            <w:r>
              <w:rPr>
                <w:spacing w:val="-14"/>
                <w:sz w:val="28"/>
                <w:szCs w:val="28"/>
              </w:rPr>
              <w:t xml:space="preserve"> </w:t>
            </w:r>
            <w:r>
              <w:rPr>
                <w:spacing w:val="-1"/>
                <w:sz w:val="28"/>
                <w:szCs w:val="28"/>
              </w:rPr>
              <w:t>D</w:t>
            </w:r>
            <w:r>
              <w:rPr>
                <w:spacing w:val="1"/>
                <w:sz w:val="28"/>
                <w:szCs w:val="28"/>
              </w:rPr>
              <w:t>i</w:t>
            </w:r>
            <w:r>
              <w:rPr>
                <w:sz w:val="28"/>
                <w:szCs w:val="28"/>
              </w:rPr>
              <w:t>a</w:t>
            </w:r>
            <w:r>
              <w:rPr>
                <w:spacing w:val="-1"/>
                <w:sz w:val="28"/>
                <w:szCs w:val="28"/>
              </w:rPr>
              <w:t>g</w:t>
            </w:r>
            <w:r>
              <w:rPr>
                <w:sz w:val="28"/>
                <w:szCs w:val="28"/>
              </w:rPr>
              <w:t>ram</w:t>
            </w:r>
            <w:r>
              <w:rPr>
                <w:spacing w:val="-12"/>
                <w:sz w:val="28"/>
                <w:szCs w:val="28"/>
              </w:rPr>
              <w:t xml:space="preserve"> </w:t>
            </w:r>
            <w:r>
              <w:rPr>
                <w:spacing w:val="1"/>
                <w:sz w:val="28"/>
                <w:szCs w:val="28"/>
              </w:rPr>
              <w:t>o</w:t>
            </w:r>
            <w:r>
              <w:rPr>
                <w:sz w:val="28"/>
                <w:szCs w:val="28"/>
              </w:rPr>
              <w:t>f</w:t>
            </w:r>
            <w:r>
              <w:rPr>
                <w:spacing w:val="-12"/>
                <w:sz w:val="28"/>
                <w:szCs w:val="28"/>
              </w:rPr>
              <w:t xml:space="preserve"> </w:t>
            </w:r>
            <w:r>
              <w:rPr>
                <w:spacing w:val="-1"/>
                <w:sz w:val="28"/>
                <w:szCs w:val="28"/>
              </w:rPr>
              <w:t>E</w:t>
            </w:r>
            <w:r>
              <w:rPr>
                <w:spacing w:val="1"/>
                <w:sz w:val="28"/>
                <w:szCs w:val="28"/>
              </w:rPr>
              <w:t>xi</w:t>
            </w:r>
            <w:r>
              <w:rPr>
                <w:spacing w:val="-1"/>
                <w:sz w:val="28"/>
                <w:szCs w:val="28"/>
              </w:rPr>
              <w:t>st</w:t>
            </w:r>
            <w:r>
              <w:rPr>
                <w:spacing w:val="1"/>
                <w:sz w:val="28"/>
                <w:szCs w:val="28"/>
              </w:rPr>
              <w:t>i</w:t>
            </w:r>
            <w:r>
              <w:rPr>
                <w:spacing w:val="-1"/>
                <w:sz w:val="28"/>
                <w:szCs w:val="28"/>
              </w:rPr>
              <w:t>n</w:t>
            </w:r>
            <w:r>
              <w:rPr>
                <w:sz w:val="28"/>
                <w:szCs w:val="28"/>
              </w:rPr>
              <w:t>g</w:t>
            </w:r>
            <w:r>
              <w:rPr>
                <w:spacing w:val="-6"/>
                <w:sz w:val="28"/>
                <w:szCs w:val="28"/>
              </w:rPr>
              <w:t xml:space="preserve"> </w:t>
            </w:r>
            <w:r>
              <w:rPr>
                <w:spacing w:val="-3"/>
                <w:sz w:val="28"/>
                <w:szCs w:val="28"/>
              </w:rPr>
              <w:t>S</w:t>
            </w:r>
            <w:r>
              <w:rPr>
                <w:spacing w:val="-4"/>
                <w:sz w:val="28"/>
                <w:szCs w:val="28"/>
              </w:rPr>
              <w:t>y</w:t>
            </w:r>
            <w:r>
              <w:rPr>
                <w:spacing w:val="1"/>
                <w:sz w:val="28"/>
                <w:szCs w:val="28"/>
              </w:rPr>
              <w:t>s</w:t>
            </w:r>
            <w:r>
              <w:rPr>
                <w:spacing w:val="-1"/>
                <w:sz w:val="28"/>
                <w:szCs w:val="28"/>
              </w:rPr>
              <w:t>t</w:t>
            </w:r>
            <w:r>
              <w:rPr>
                <w:spacing w:val="-2"/>
                <w:sz w:val="28"/>
                <w:szCs w:val="28"/>
              </w:rPr>
              <w:t>e</w:t>
            </w:r>
            <w:r>
              <w:rPr>
                <w:sz w:val="28"/>
                <w:szCs w:val="28"/>
              </w:rPr>
              <w:t>m</w:t>
            </w:r>
          </w:p>
        </w:tc>
        <w:tc>
          <w:tcPr>
            <w:tcW w:w="2506" w:type="dxa"/>
          </w:tcPr>
          <w:p w14:paraId="08E58A4F" w14:textId="77777777" w:rsidR="003726E6" w:rsidRDefault="003726E6" w:rsidP="00DB5C38">
            <w:pPr>
              <w:spacing w:before="1" w:line="100" w:lineRule="exact"/>
              <w:jc w:val="center"/>
              <w:rPr>
                <w:sz w:val="10"/>
                <w:szCs w:val="10"/>
              </w:rPr>
            </w:pPr>
          </w:p>
          <w:p w14:paraId="68F7B6D0" w14:textId="0D1E8CA0" w:rsidR="003726E6" w:rsidRDefault="001744D2" w:rsidP="00DB5C38">
            <w:pPr>
              <w:ind w:right="72"/>
              <w:jc w:val="center"/>
              <w:rPr>
                <w:sz w:val="32"/>
                <w:szCs w:val="32"/>
              </w:rPr>
            </w:pPr>
            <w:r>
              <w:rPr>
                <w:b/>
                <w:spacing w:val="-1"/>
                <w:w w:val="99"/>
                <w:sz w:val="32"/>
                <w:szCs w:val="32"/>
              </w:rPr>
              <w:t>1</w:t>
            </w:r>
            <w:r w:rsidR="005520FA">
              <w:rPr>
                <w:b/>
                <w:w w:val="99"/>
                <w:sz w:val="32"/>
                <w:szCs w:val="32"/>
              </w:rPr>
              <w:t>0</w:t>
            </w:r>
          </w:p>
        </w:tc>
      </w:tr>
      <w:tr w:rsidR="003726E6" w14:paraId="0CD8FBAE" w14:textId="77777777" w:rsidTr="00622654">
        <w:trPr>
          <w:trHeight w:hRule="exact" w:val="552"/>
        </w:trPr>
        <w:tc>
          <w:tcPr>
            <w:tcW w:w="1601" w:type="dxa"/>
          </w:tcPr>
          <w:p w14:paraId="1C09B1AF" w14:textId="77777777" w:rsidR="003726E6" w:rsidRDefault="001744D2" w:rsidP="00C35469">
            <w:pPr>
              <w:spacing w:before="76"/>
              <w:jc w:val="center"/>
              <w:rPr>
                <w:sz w:val="28"/>
                <w:szCs w:val="28"/>
              </w:rPr>
            </w:pPr>
            <w:r>
              <w:rPr>
                <w:spacing w:val="-1"/>
                <w:sz w:val="28"/>
                <w:szCs w:val="28"/>
              </w:rPr>
              <w:t>4</w:t>
            </w:r>
            <w:r>
              <w:rPr>
                <w:spacing w:val="-5"/>
                <w:sz w:val="28"/>
                <w:szCs w:val="28"/>
              </w:rPr>
              <w:t>.</w:t>
            </w:r>
            <w:r>
              <w:rPr>
                <w:sz w:val="28"/>
                <w:szCs w:val="28"/>
              </w:rPr>
              <w:t>1</w:t>
            </w:r>
          </w:p>
        </w:tc>
        <w:tc>
          <w:tcPr>
            <w:tcW w:w="5529" w:type="dxa"/>
          </w:tcPr>
          <w:p w14:paraId="3AF23D46" w14:textId="77777777" w:rsidR="003726E6" w:rsidRDefault="001744D2">
            <w:pPr>
              <w:spacing w:before="76"/>
              <w:ind w:left="146"/>
              <w:rPr>
                <w:sz w:val="28"/>
                <w:szCs w:val="28"/>
              </w:rPr>
            </w:pPr>
            <w:r>
              <w:rPr>
                <w:sz w:val="28"/>
                <w:szCs w:val="28"/>
              </w:rPr>
              <w:t>B</w:t>
            </w:r>
            <w:r>
              <w:rPr>
                <w:spacing w:val="1"/>
                <w:sz w:val="28"/>
                <w:szCs w:val="28"/>
              </w:rPr>
              <w:t>l</w:t>
            </w:r>
            <w:r>
              <w:rPr>
                <w:spacing w:val="-1"/>
                <w:sz w:val="28"/>
                <w:szCs w:val="28"/>
              </w:rPr>
              <w:t>o</w:t>
            </w:r>
            <w:r>
              <w:rPr>
                <w:sz w:val="28"/>
                <w:szCs w:val="28"/>
              </w:rPr>
              <w:t>ck</w:t>
            </w:r>
            <w:r>
              <w:rPr>
                <w:spacing w:val="-14"/>
                <w:sz w:val="28"/>
                <w:szCs w:val="28"/>
              </w:rPr>
              <w:t xml:space="preserve"> </w:t>
            </w:r>
            <w:r>
              <w:rPr>
                <w:spacing w:val="-1"/>
                <w:sz w:val="28"/>
                <w:szCs w:val="28"/>
              </w:rPr>
              <w:t>D</w:t>
            </w:r>
            <w:r>
              <w:rPr>
                <w:spacing w:val="1"/>
                <w:sz w:val="28"/>
                <w:szCs w:val="28"/>
              </w:rPr>
              <w:t>i</w:t>
            </w:r>
            <w:r>
              <w:rPr>
                <w:sz w:val="28"/>
                <w:szCs w:val="28"/>
              </w:rPr>
              <w:t>a</w:t>
            </w:r>
            <w:r>
              <w:rPr>
                <w:spacing w:val="-1"/>
                <w:sz w:val="28"/>
                <w:szCs w:val="28"/>
              </w:rPr>
              <w:t>g</w:t>
            </w:r>
            <w:r>
              <w:rPr>
                <w:sz w:val="28"/>
                <w:szCs w:val="28"/>
              </w:rPr>
              <w:t>ram</w:t>
            </w:r>
            <w:r>
              <w:rPr>
                <w:spacing w:val="-10"/>
                <w:sz w:val="28"/>
                <w:szCs w:val="28"/>
              </w:rPr>
              <w:t xml:space="preserve"> </w:t>
            </w:r>
            <w:r>
              <w:rPr>
                <w:spacing w:val="1"/>
                <w:sz w:val="28"/>
                <w:szCs w:val="28"/>
              </w:rPr>
              <w:t>o</w:t>
            </w:r>
            <w:r>
              <w:rPr>
                <w:sz w:val="28"/>
                <w:szCs w:val="28"/>
              </w:rPr>
              <w:t>f</w:t>
            </w:r>
            <w:r>
              <w:rPr>
                <w:spacing w:val="-3"/>
                <w:sz w:val="28"/>
                <w:szCs w:val="28"/>
              </w:rPr>
              <w:t xml:space="preserve"> </w:t>
            </w:r>
            <w:r>
              <w:rPr>
                <w:sz w:val="28"/>
                <w:szCs w:val="28"/>
              </w:rPr>
              <w:t>Pr</w:t>
            </w:r>
            <w:r>
              <w:rPr>
                <w:spacing w:val="-1"/>
                <w:sz w:val="28"/>
                <w:szCs w:val="28"/>
              </w:rPr>
              <w:t>o</w:t>
            </w:r>
            <w:r>
              <w:rPr>
                <w:spacing w:val="1"/>
                <w:sz w:val="28"/>
                <w:szCs w:val="28"/>
              </w:rPr>
              <w:t>p</w:t>
            </w:r>
            <w:r>
              <w:rPr>
                <w:spacing w:val="-1"/>
                <w:sz w:val="28"/>
                <w:szCs w:val="28"/>
              </w:rPr>
              <w:t>os</w:t>
            </w:r>
            <w:r>
              <w:rPr>
                <w:sz w:val="28"/>
                <w:szCs w:val="28"/>
              </w:rPr>
              <w:t>ed</w:t>
            </w:r>
            <w:r>
              <w:rPr>
                <w:spacing w:val="-9"/>
                <w:sz w:val="28"/>
                <w:szCs w:val="28"/>
              </w:rPr>
              <w:t xml:space="preserve"> </w:t>
            </w:r>
            <w:r>
              <w:rPr>
                <w:sz w:val="28"/>
                <w:szCs w:val="28"/>
              </w:rPr>
              <w:t>S</w:t>
            </w:r>
            <w:r>
              <w:rPr>
                <w:spacing w:val="-4"/>
                <w:sz w:val="28"/>
                <w:szCs w:val="28"/>
              </w:rPr>
              <w:t>y</w:t>
            </w:r>
            <w:r>
              <w:rPr>
                <w:spacing w:val="-1"/>
                <w:sz w:val="28"/>
                <w:szCs w:val="28"/>
              </w:rPr>
              <w:t>st</w:t>
            </w:r>
            <w:r>
              <w:rPr>
                <w:spacing w:val="-2"/>
                <w:sz w:val="28"/>
                <w:szCs w:val="28"/>
              </w:rPr>
              <w:t>e</w:t>
            </w:r>
            <w:r>
              <w:rPr>
                <w:sz w:val="28"/>
                <w:szCs w:val="28"/>
              </w:rPr>
              <w:t>m</w:t>
            </w:r>
          </w:p>
        </w:tc>
        <w:tc>
          <w:tcPr>
            <w:tcW w:w="2506" w:type="dxa"/>
          </w:tcPr>
          <w:p w14:paraId="7A2587D5" w14:textId="3D4D5530" w:rsidR="003726E6" w:rsidRDefault="007F53DF" w:rsidP="00DB5C38">
            <w:pPr>
              <w:spacing w:before="79"/>
              <w:ind w:right="72"/>
              <w:jc w:val="center"/>
              <w:rPr>
                <w:sz w:val="32"/>
                <w:szCs w:val="32"/>
              </w:rPr>
            </w:pPr>
            <w:r>
              <w:rPr>
                <w:b/>
                <w:spacing w:val="-1"/>
                <w:w w:val="99"/>
                <w:sz w:val="32"/>
                <w:szCs w:val="32"/>
              </w:rPr>
              <w:t>1</w:t>
            </w:r>
            <w:r w:rsidR="005520FA">
              <w:rPr>
                <w:b/>
                <w:spacing w:val="-1"/>
                <w:w w:val="99"/>
                <w:sz w:val="32"/>
                <w:szCs w:val="32"/>
              </w:rPr>
              <w:t>4</w:t>
            </w:r>
          </w:p>
        </w:tc>
      </w:tr>
      <w:tr w:rsidR="003726E6" w14:paraId="43D6D661" w14:textId="77777777" w:rsidTr="00622654">
        <w:trPr>
          <w:trHeight w:hRule="exact" w:val="552"/>
        </w:trPr>
        <w:tc>
          <w:tcPr>
            <w:tcW w:w="1601" w:type="dxa"/>
          </w:tcPr>
          <w:p w14:paraId="7B3BFB14" w14:textId="77777777" w:rsidR="003726E6" w:rsidRDefault="001744D2" w:rsidP="00C35469">
            <w:pPr>
              <w:spacing w:before="76"/>
              <w:jc w:val="center"/>
              <w:rPr>
                <w:sz w:val="28"/>
                <w:szCs w:val="28"/>
              </w:rPr>
            </w:pPr>
            <w:r>
              <w:rPr>
                <w:spacing w:val="-1"/>
                <w:sz w:val="28"/>
                <w:szCs w:val="28"/>
              </w:rPr>
              <w:t>4</w:t>
            </w:r>
            <w:r>
              <w:rPr>
                <w:spacing w:val="-5"/>
                <w:sz w:val="28"/>
                <w:szCs w:val="28"/>
              </w:rPr>
              <w:t>.</w:t>
            </w:r>
            <w:r>
              <w:rPr>
                <w:sz w:val="28"/>
                <w:szCs w:val="28"/>
              </w:rPr>
              <w:t>2</w:t>
            </w:r>
          </w:p>
        </w:tc>
        <w:tc>
          <w:tcPr>
            <w:tcW w:w="5529" w:type="dxa"/>
          </w:tcPr>
          <w:p w14:paraId="471C294C" w14:textId="231BC334" w:rsidR="003726E6" w:rsidRDefault="00EA2802">
            <w:pPr>
              <w:spacing w:before="76"/>
              <w:ind w:left="146"/>
              <w:rPr>
                <w:sz w:val="28"/>
                <w:szCs w:val="28"/>
              </w:rPr>
            </w:pPr>
            <w:r w:rsidRPr="00EA2802">
              <w:rPr>
                <w:sz w:val="28"/>
                <w:szCs w:val="28"/>
              </w:rPr>
              <w:t xml:space="preserve">ESP8266 </w:t>
            </w:r>
            <w:proofErr w:type="spellStart"/>
            <w:r w:rsidRPr="00EA2802">
              <w:rPr>
                <w:sz w:val="28"/>
                <w:szCs w:val="28"/>
              </w:rPr>
              <w:t>NodeMCU</w:t>
            </w:r>
            <w:proofErr w:type="spellEnd"/>
          </w:p>
        </w:tc>
        <w:tc>
          <w:tcPr>
            <w:tcW w:w="2506" w:type="dxa"/>
          </w:tcPr>
          <w:p w14:paraId="1E692C57" w14:textId="0B7D096A" w:rsidR="003726E6" w:rsidRDefault="007F53DF" w:rsidP="00DB5C38">
            <w:pPr>
              <w:spacing w:before="79"/>
              <w:ind w:right="72"/>
              <w:jc w:val="center"/>
              <w:rPr>
                <w:sz w:val="32"/>
                <w:szCs w:val="32"/>
              </w:rPr>
            </w:pPr>
            <w:r>
              <w:rPr>
                <w:b/>
                <w:spacing w:val="-1"/>
                <w:w w:val="99"/>
                <w:sz w:val="32"/>
                <w:szCs w:val="32"/>
              </w:rPr>
              <w:t>1</w:t>
            </w:r>
            <w:r w:rsidR="005520FA">
              <w:rPr>
                <w:b/>
                <w:spacing w:val="-1"/>
                <w:w w:val="99"/>
                <w:sz w:val="32"/>
                <w:szCs w:val="32"/>
              </w:rPr>
              <w:t>5</w:t>
            </w:r>
          </w:p>
        </w:tc>
      </w:tr>
      <w:tr w:rsidR="003726E6" w14:paraId="2BE1CD1F" w14:textId="77777777" w:rsidTr="00622654">
        <w:trPr>
          <w:trHeight w:hRule="exact" w:val="552"/>
        </w:trPr>
        <w:tc>
          <w:tcPr>
            <w:tcW w:w="1601" w:type="dxa"/>
          </w:tcPr>
          <w:p w14:paraId="23EB19BD" w14:textId="77777777" w:rsidR="003726E6" w:rsidRDefault="001744D2" w:rsidP="00C35469">
            <w:pPr>
              <w:spacing w:before="76"/>
              <w:jc w:val="center"/>
              <w:rPr>
                <w:sz w:val="28"/>
                <w:szCs w:val="28"/>
              </w:rPr>
            </w:pPr>
            <w:r>
              <w:rPr>
                <w:spacing w:val="-1"/>
                <w:sz w:val="28"/>
                <w:szCs w:val="28"/>
              </w:rPr>
              <w:t>4</w:t>
            </w:r>
            <w:r>
              <w:rPr>
                <w:spacing w:val="-5"/>
                <w:sz w:val="28"/>
                <w:szCs w:val="28"/>
              </w:rPr>
              <w:t>.</w:t>
            </w:r>
            <w:r>
              <w:rPr>
                <w:sz w:val="28"/>
                <w:szCs w:val="28"/>
              </w:rPr>
              <w:t>3</w:t>
            </w:r>
          </w:p>
        </w:tc>
        <w:tc>
          <w:tcPr>
            <w:tcW w:w="5529" w:type="dxa"/>
          </w:tcPr>
          <w:p w14:paraId="0D471A9D" w14:textId="29BBB314" w:rsidR="003726E6" w:rsidRDefault="00EA2802">
            <w:pPr>
              <w:spacing w:before="76"/>
              <w:ind w:left="146"/>
              <w:rPr>
                <w:sz w:val="28"/>
                <w:szCs w:val="28"/>
              </w:rPr>
            </w:pPr>
            <w:r w:rsidRPr="00EA2802">
              <w:rPr>
                <w:sz w:val="28"/>
                <w:szCs w:val="28"/>
              </w:rPr>
              <w:t>Laser Diode</w:t>
            </w:r>
          </w:p>
        </w:tc>
        <w:tc>
          <w:tcPr>
            <w:tcW w:w="2506" w:type="dxa"/>
          </w:tcPr>
          <w:p w14:paraId="7BD4C04A" w14:textId="1DDB068A" w:rsidR="003726E6" w:rsidRDefault="007F53DF" w:rsidP="00DB5C38">
            <w:pPr>
              <w:spacing w:before="79"/>
              <w:ind w:right="72"/>
              <w:jc w:val="center"/>
              <w:rPr>
                <w:sz w:val="32"/>
                <w:szCs w:val="32"/>
              </w:rPr>
            </w:pPr>
            <w:r>
              <w:rPr>
                <w:b/>
                <w:spacing w:val="-1"/>
                <w:w w:val="99"/>
                <w:sz w:val="32"/>
                <w:szCs w:val="32"/>
              </w:rPr>
              <w:t>1</w:t>
            </w:r>
            <w:r w:rsidR="005520FA">
              <w:rPr>
                <w:b/>
                <w:spacing w:val="-1"/>
                <w:w w:val="99"/>
                <w:sz w:val="32"/>
                <w:szCs w:val="32"/>
              </w:rPr>
              <w:t>5</w:t>
            </w:r>
          </w:p>
        </w:tc>
      </w:tr>
      <w:tr w:rsidR="003726E6" w14:paraId="64077DFC" w14:textId="77777777" w:rsidTr="00622654">
        <w:trPr>
          <w:trHeight w:hRule="exact" w:val="552"/>
        </w:trPr>
        <w:tc>
          <w:tcPr>
            <w:tcW w:w="1601" w:type="dxa"/>
          </w:tcPr>
          <w:p w14:paraId="1086EA04" w14:textId="77777777" w:rsidR="003726E6" w:rsidRDefault="001744D2" w:rsidP="00C35469">
            <w:pPr>
              <w:spacing w:before="76"/>
              <w:jc w:val="center"/>
              <w:rPr>
                <w:sz w:val="28"/>
                <w:szCs w:val="28"/>
              </w:rPr>
            </w:pPr>
            <w:r>
              <w:rPr>
                <w:spacing w:val="-1"/>
                <w:sz w:val="28"/>
                <w:szCs w:val="28"/>
              </w:rPr>
              <w:t>4</w:t>
            </w:r>
            <w:r>
              <w:rPr>
                <w:spacing w:val="-5"/>
                <w:sz w:val="28"/>
                <w:szCs w:val="28"/>
              </w:rPr>
              <w:t>.</w:t>
            </w:r>
            <w:r>
              <w:rPr>
                <w:sz w:val="28"/>
                <w:szCs w:val="28"/>
              </w:rPr>
              <w:t>4</w:t>
            </w:r>
          </w:p>
        </w:tc>
        <w:tc>
          <w:tcPr>
            <w:tcW w:w="5529" w:type="dxa"/>
          </w:tcPr>
          <w:p w14:paraId="22CC676F" w14:textId="095346B8" w:rsidR="003726E6" w:rsidRDefault="00EA2802">
            <w:pPr>
              <w:spacing w:before="76"/>
              <w:ind w:left="146"/>
              <w:rPr>
                <w:sz w:val="28"/>
                <w:szCs w:val="28"/>
              </w:rPr>
            </w:pPr>
            <w:r w:rsidRPr="00EA2802">
              <w:rPr>
                <w:sz w:val="28"/>
                <w:szCs w:val="28"/>
              </w:rPr>
              <w:t>LDR Sensor</w:t>
            </w:r>
          </w:p>
        </w:tc>
        <w:tc>
          <w:tcPr>
            <w:tcW w:w="2506" w:type="dxa"/>
          </w:tcPr>
          <w:p w14:paraId="16A8C7D9" w14:textId="15A74F3B" w:rsidR="003726E6" w:rsidRDefault="007F53DF" w:rsidP="00DB5C38">
            <w:pPr>
              <w:spacing w:before="79"/>
              <w:ind w:right="72"/>
              <w:jc w:val="center"/>
              <w:rPr>
                <w:sz w:val="32"/>
                <w:szCs w:val="32"/>
              </w:rPr>
            </w:pPr>
            <w:r>
              <w:rPr>
                <w:b/>
                <w:spacing w:val="-1"/>
                <w:w w:val="99"/>
                <w:sz w:val="32"/>
                <w:szCs w:val="32"/>
              </w:rPr>
              <w:t>1</w:t>
            </w:r>
            <w:r w:rsidR="005520FA">
              <w:rPr>
                <w:b/>
                <w:spacing w:val="-1"/>
                <w:w w:val="99"/>
                <w:sz w:val="32"/>
                <w:szCs w:val="32"/>
              </w:rPr>
              <w:t>6</w:t>
            </w:r>
          </w:p>
        </w:tc>
      </w:tr>
      <w:tr w:rsidR="009C71C8" w14:paraId="0B30F02D" w14:textId="77777777" w:rsidTr="00622654">
        <w:trPr>
          <w:trHeight w:hRule="exact" w:val="550"/>
        </w:trPr>
        <w:tc>
          <w:tcPr>
            <w:tcW w:w="1601" w:type="dxa"/>
          </w:tcPr>
          <w:p w14:paraId="53159D61" w14:textId="5BB0DA07" w:rsidR="009C71C8" w:rsidRDefault="009C71C8" w:rsidP="00C35469">
            <w:pPr>
              <w:spacing w:before="76"/>
              <w:jc w:val="center"/>
              <w:rPr>
                <w:spacing w:val="-1"/>
                <w:sz w:val="28"/>
                <w:szCs w:val="28"/>
              </w:rPr>
            </w:pPr>
            <w:r>
              <w:rPr>
                <w:spacing w:val="-1"/>
                <w:sz w:val="28"/>
                <w:szCs w:val="28"/>
              </w:rPr>
              <w:t>4.</w:t>
            </w:r>
            <w:r w:rsidR="009A60B9">
              <w:rPr>
                <w:spacing w:val="-1"/>
                <w:sz w:val="28"/>
                <w:szCs w:val="28"/>
              </w:rPr>
              <w:t>5</w:t>
            </w:r>
          </w:p>
        </w:tc>
        <w:tc>
          <w:tcPr>
            <w:tcW w:w="5529" w:type="dxa"/>
          </w:tcPr>
          <w:p w14:paraId="7F437A29" w14:textId="75E042FD" w:rsidR="009C71C8" w:rsidRPr="00EA2802" w:rsidRDefault="009C71C8">
            <w:pPr>
              <w:spacing w:before="76"/>
              <w:ind w:left="146"/>
              <w:rPr>
                <w:sz w:val="28"/>
                <w:szCs w:val="28"/>
              </w:rPr>
            </w:pPr>
            <w:r>
              <w:rPr>
                <w:sz w:val="28"/>
                <w:szCs w:val="28"/>
              </w:rPr>
              <w:t>LCD Display</w:t>
            </w:r>
          </w:p>
        </w:tc>
        <w:tc>
          <w:tcPr>
            <w:tcW w:w="2506" w:type="dxa"/>
          </w:tcPr>
          <w:p w14:paraId="5AB2749F" w14:textId="19C0FF0D" w:rsidR="009C71C8" w:rsidRDefault="007F53DF" w:rsidP="00DB5C38">
            <w:pPr>
              <w:spacing w:before="74"/>
              <w:ind w:right="72"/>
              <w:jc w:val="center"/>
              <w:rPr>
                <w:b/>
                <w:spacing w:val="-1"/>
                <w:w w:val="99"/>
                <w:sz w:val="32"/>
                <w:szCs w:val="32"/>
              </w:rPr>
            </w:pPr>
            <w:r>
              <w:rPr>
                <w:b/>
                <w:spacing w:val="-1"/>
                <w:w w:val="99"/>
                <w:sz w:val="32"/>
                <w:szCs w:val="32"/>
              </w:rPr>
              <w:t>1</w:t>
            </w:r>
            <w:r w:rsidR="005520FA">
              <w:rPr>
                <w:b/>
                <w:spacing w:val="-1"/>
                <w:w w:val="99"/>
                <w:sz w:val="32"/>
                <w:szCs w:val="32"/>
              </w:rPr>
              <w:t>7</w:t>
            </w:r>
          </w:p>
        </w:tc>
      </w:tr>
      <w:tr w:rsidR="009C71C8" w14:paraId="04FDD7AB" w14:textId="77777777" w:rsidTr="00622654">
        <w:trPr>
          <w:trHeight w:hRule="exact" w:val="550"/>
        </w:trPr>
        <w:tc>
          <w:tcPr>
            <w:tcW w:w="1601" w:type="dxa"/>
          </w:tcPr>
          <w:p w14:paraId="6F2307B2" w14:textId="75E19D08" w:rsidR="009C71C8" w:rsidRDefault="009C71C8" w:rsidP="00C35469">
            <w:pPr>
              <w:spacing w:before="76"/>
              <w:jc w:val="center"/>
              <w:rPr>
                <w:spacing w:val="-1"/>
                <w:sz w:val="28"/>
                <w:szCs w:val="28"/>
              </w:rPr>
            </w:pPr>
            <w:r>
              <w:rPr>
                <w:spacing w:val="-1"/>
                <w:sz w:val="28"/>
                <w:szCs w:val="28"/>
              </w:rPr>
              <w:t>4.</w:t>
            </w:r>
            <w:r w:rsidR="009A60B9">
              <w:rPr>
                <w:spacing w:val="-1"/>
                <w:sz w:val="28"/>
                <w:szCs w:val="28"/>
              </w:rPr>
              <w:t>6</w:t>
            </w:r>
          </w:p>
        </w:tc>
        <w:tc>
          <w:tcPr>
            <w:tcW w:w="5529" w:type="dxa"/>
          </w:tcPr>
          <w:p w14:paraId="2DEB27AF" w14:textId="3E1A6A1A" w:rsidR="009C71C8" w:rsidRDefault="009C71C8">
            <w:pPr>
              <w:spacing w:before="76"/>
              <w:ind w:left="146"/>
              <w:rPr>
                <w:sz w:val="28"/>
                <w:szCs w:val="28"/>
              </w:rPr>
            </w:pPr>
            <w:r w:rsidRPr="00D25073">
              <w:rPr>
                <w:spacing w:val="-16"/>
                <w:sz w:val="28"/>
                <w:szCs w:val="28"/>
              </w:rPr>
              <w:t>Arduino IDE</w:t>
            </w:r>
          </w:p>
        </w:tc>
        <w:tc>
          <w:tcPr>
            <w:tcW w:w="2506" w:type="dxa"/>
          </w:tcPr>
          <w:p w14:paraId="315E2D55" w14:textId="08F90E6C" w:rsidR="009C71C8" w:rsidRDefault="007F53DF" w:rsidP="00DB5C38">
            <w:pPr>
              <w:spacing w:before="74"/>
              <w:ind w:right="72"/>
              <w:jc w:val="center"/>
              <w:rPr>
                <w:b/>
                <w:spacing w:val="-1"/>
                <w:w w:val="99"/>
                <w:sz w:val="32"/>
                <w:szCs w:val="32"/>
              </w:rPr>
            </w:pPr>
            <w:r>
              <w:rPr>
                <w:b/>
                <w:spacing w:val="-1"/>
                <w:w w:val="99"/>
                <w:sz w:val="32"/>
                <w:szCs w:val="32"/>
              </w:rPr>
              <w:t>1</w:t>
            </w:r>
            <w:r w:rsidR="005520FA">
              <w:rPr>
                <w:b/>
                <w:spacing w:val="-1"/>
                <w:w w:val="99"/>
                <w:sz w:val="32"/>
                <w:szCs w:val="32"/>
              </w:rPr>
              <w:t>8</w:t>
            </w:r>
          </w:p>
        </w:tc>
      </w:tr>
      <w:tr w:rsidR="005520FA" w14:paraId="2E96BE6F" w14:textId="77777777" w:rsidTr="00622654">
        <w:trPr>
          <w:trHeight w:hRule="exact" w:val="550"/>
        </w:trPr>
        <w:tc>
          <w:tcPr>
            <w:tcW w:w="1601" w:type="dxa"/>
          </w:tcPr>
          <w:p w14:paraId="3654F8B2" w14:textId="1B498F27" w:rsidR="005520FA" w:rsidRDefault="005520FA" w:rsidP="00C35469">
            <w:pPr>
              <w:spacing w:before="76"/>
              <w:jc w:val="center"/>
              <w:rPr>
                <w:spacing w:val="-1"/>
                <w:sz w:val="28"/>
                <w:szCs w:val="28"/>
              </w:rPr>
            </w:pPr>
            <w:r>
              <w:rPr>
                <w:spacing w:val="-1"/>
                <w:sz w:val="28"/>
                <w:szCs w:val="28"/>
              </w:rPr>
              <w:t>5.1</w:t>
            </w:r>
          </w:p>
        </w:tc>
        <w:tc>
          <w:tcPr>
            <w:tcW w:w="5529" w:type="dxa"/>
          </w:tcPr>
          <w:p w14:paraId="74D59416" w14:textId="04D60413" w:rsidR="005520FA" w:rsidRPr="005520FA" w:rsidRDefault="005520FA">
            <w:pPr>
              <w:spacing w:before="76"/>
              <w:ind w:left="146"/>
              <w:rPr>
                <w:spacing w:val="-16"/>
                <w:sz w:val="28"/>
                <w:szCs w:val="28"/>
              </w:rPr>
            </w:pPr>
            <w:r w:rsidRPr="005520FA">
              <w:rPr>
                <w:spacing w:val="3"/>
                <w:sz w:val="28"/>
                <w:szCs w:val="28"/>
                <w:lang w:val="en-GB"/>
              </w:rPr>
              <w:t xml:space="preserve">Li-Fi </w:t>
            </w:r>
            <w:r w:rsidR="00D51FD7">
              <w:rPr>
                <w:spacing w:val="3"/>
                <w:sz w:val="28"/>
                <w:szCs w:val="28"/>
                <w:lang w:val="en-GB"/>
              </w:rPr>
              <w:t>b</w:t>
            </w:r>
            <w:r w:rsidR="00D51FD7" w:rsidRPr="005520FA">
              <w:rPr>
                <w:spacing w:val="3"/>
                <w:sz w:val="28"/>
                <w:szCs w:val="28"/>
                <w:lang w:val="en-GB"/>
              </w:rPr>
              <w:t>ased secure text transmission</w:t>
            </w:r>
          </w:p>
        </w:tc>
        <w:tc>
          <w:tcPr>
            <w:tcW w:w="2506" w:type="dxa"/>
          </w:tcPr>
          <w:p w14:paraId="409EFE83" w14:textId="0F2ED0CA" w:rsidR="005520FA" w:rsidRDefault="005520FA" w:rsidP="00DB5C38">
            <w:pPr>
              <w:spacing w:before="74"/>
              <w:ind w:right="72"/>
              <w:jc w:val="center"/>
              <w:rPr>
                <w:b/>
                <w:spacing w:val="-1"/>
                <w:w w:val="99"/>
                <w:sz w:val="32"/>
                <w:szCs w:val="32"/>
              </w:rPr>
            </w:pPr>
            <w:r>
              <w:rPr>
                <w:b/>
                <w:spacing w:val="-1"/>
                <w:w w:val="99"/>
                <w:sz w:val="32"/>
                <w:szCs w:val="32"/>
              </w:rPr>
              <w:t>19</w:t>
            </w:r>
          </w:p>
        </w:tc>
      </w:tr>
      <w:tr w:rsidR="005520FA" w14:paraId="4C91B83F" w14:textId="77777777" w:rsidTr="00622654">
        <w:trPr>
          <w:trHeight w:hRule="exact" w:val="550"/>
        </w:trPr>
        <w:tc>
          <w:tcPr>
            <w:tcW w:w="1601" w:type="dxa"/>
            <w:vAlign w:val="center"/>
          </w:tcPr>
          <w:p w14:paraId="7CD9D4BD" w14:textId="0668D6D9" w:rsidR="005520FA" w:rsidRDefault="00DF5DE3" w:rsidP="00DF5DE3">
            <w:pPr>
              <w:jc w:val="center"/>
              <w:rPr>
                <w:spacing w:val="-1"/>
                <w:sz w:val="28"/>
                <w:szCs w:val="28"/>
              </w:rPr>
            </w:pPr>
            <w:r>
              <w:rPr>
                <w:spacing w:val="-1"/>
                <w:sz w:val="28"/>
                <w:szCs w:val="28"/>
              </w:rPr>
              <w:t>5.2</w:t>
            </w:r>
          </w:p>
        </w:tc>
        <w:tc>
          <w:tcPr>
            <w:tcW w:w="5529" w:type="dxa"/>
            <w:vAlign w:val="center"/>
          </w:tcPr>
          <w:p w14:paraId="4BC35B95" w14:textId="3A13B933" w:rsidR="005520FA" w:rsidRPr="00D51FD7" w:rsidRDefault="00D51FD7" w:rsidP="00D51FD7">
            <w:pPr>
              <w:rPr>
                <w:sz w:val="28"/>
                <w:szCs w:val="28"/>
              </w:rPr>
            </w:pPr>
            <w:r>
              <w:rPr>
                <w:spacing w:val="3"/>
                <w:sz w:val="28"/>
                <w:szCs w:val="28"/>
                <w:lang w:val="en-GB"/>
              </w:rPr>
              <w:t xml:space="preserve">  </w:t>
            </w:r>
            <w:r w:rsidR="009F5FF8">
              <w:rPr>
                <w:spacing w:val="3"/>
                <w:sz w:val="28"/>
                <w:szCs w:val="28"/>
                <w:lang w:val="en-GB"/>
              </w:rPr>
              <w:t>Encrypted</w:t>
            </w:r>
            <w:r w:rsidR="00DF5DE3" w:rsidRPr="00DF5DE3">
              <w:rPr>
                <w:spacing w:val="3"/>
                <w:sz w:val="28"/>
                <w:szCs w:val="28"/>
                <w:lang w:val="en-GB"/>
              </w:rPr>
              <w:t xml:space="preserve"> data of the proposed system</w:t>
            </w:r>
          </w:p>
        </w:tc>
        <w:tc>
          <w:tcPr>
            <w:tcW w:w="2506" w:type="dxa"/>
            <w:vAlign w:val="center"/>
          </w:tcPr>
          <w:p w14:paraId="209D45F6" w14:textId="323EF591" w:rsidR="005520FA" w:rsidRDefault="00DF5DE3" w:rsidP="00DF5DE3">
            <w:pPr>
              <w:ind w:right="72"/>
              <w:jc w:val="center"/>
              <w:rPr>
                <w:b/>
                <w:spacing w:val="-1"/>
                <w:w w:val="99"/>
                <w:sz w:val="32"/>
                <w:szCs w:val="32"/>
              </w:rPr>
            </w:pPr>
            <w:r>
              <w:rPr>
                <w:b/>
                <w:spacing w:val="-1"/>
                <w:w w:val="99"/>
                <w:sz w:val="32"/>
                <w:szCs w:val="32"/>
              </w:rPr>
              <w:t>20</w:t>
            </w:r>
          </w:p>
        </w:tc>
      </w:tr>
    </w:tbl>
    <w:p w14:paraId="658C72F8" w14:textId="77777777" w:rsidR="003726E6" w:rsidRDefault="003726E6">
      <w:pPr>
        <w:sectPr w:rsidR="003726E6">
          <w:footerReference w:type="default" r:id="rId13"/>
          <w:pgSz w:w="11920" w:h="16860"/>
          <w:pgMar w:top="1340" w:right="1040" w:bottom="280" w:left="1040" w:header="0" w:footer="720" w:gutter="0"/>
          <w:cols w:space="720"/>
        </w:sectPr>
      </w:pPr>
    </w:p>
    <w:p w14:paraId="58236F5B" w14:textId="77777777" w:rsidR="003726E6" w:rsidRDefault="001744D2">
      <w:pPr>
        <w:spacing w:before="72"/>
        <w:ind w:left="3249"/>
        <w:rPr>
          <w:b/>
          <w:sz w:val="28"/>
          <w:szCs w:val="28"/>
        </w:rPr>
      </w:pPr>
      <w:r>
        <w:rPr>
          <w:b/>
          <w:sz w:val="28"/>
          <w:szCs w:val="28"/>
        </w:rPr>
        <w:lastRenderedPageBreak/>
        <w:t>L</w:t>
      </w:r>
      <w:r>
        <w:rPr>
          <w:b/>
          <w:spacing w:val="1"/>
          <w:sz w:val="28"/>
          <w:szCs w:val="28"/>
        </w:rPr>
        <w:t>I</w:t>
      </w:r>
      <w:r>
        <w:rPr>
          <w:b/>
          <w:sz w:val="28"/>
          <w:szCs w:val="28"/>
        </w:rPr>
        <w:t>ST</w:t>
      </w:r>
      <w:r>
        <w:rPr>
          <w:b/>
          <w:spacing w:val="-12"/>
          <w:sz w:val="28"/>
          <w:szCs w:val="28"/>
        </w:rPr>
        <w:t xml:space="preserve"> </w:t>
      </w:r>
      <w:r>
        <w:rPr>
          <w:b/>
          <w:sz w:val="28"/>
          <w:szCs w:val="28"/>
        </w:rPr>
        <w:t>OF</w:t>
      </w:r>
      <w:r>
        <w:rPr>
          <w:b/>
          <w:spacing w:val="-6"/>
          <w:sz w:val="28"/>
          <w:szCs w:val="28"/>
        </w:rPr>
        <w:t xml:space="preserve"> </w:t>
      </w:r>
      <w:r>
        <w:rPr>
          <w:b/>
          <w:spacing w:val="-1"/>
          <w:sz w:val="28"/>
          <w:szCs w:val="28"/>
        </w:rPr>
        <w:t>A</w:t>
      </w:r>
      <w:r>
        <w:rPr>
          <w:b/>
          <w:spacing w:val="-2"/>
          <w:sz w:val="28"/>
          <w:szCs w:val="28"/>
        </w:rPr>
        <w:t>BB</w:t>
      </w:r>
      <w:r>
        <w:rPr>
          <w:b/>
          <w:spacing w:val="-4"/>
          <w:sz w:val="28"/>
          <w:szCs w:val="28"/>
        </w:rPr>
        <w:t>R</w:t>
      </w:r>
      <w:r>
        <w:rPr>
          <w:b/>
          <w:spacing w:val="-2"/>
          <w:sz w:val="28"/>
          <w:szCs w:val="28"/>
        </w:rPr>
        <w:t>E</w:t>
      </w:r>
      <w:r>
        <w:rPr>
          <w:b/>
          <w:spacing w:val="-4"/>
          <w:sz w:val="28"/>
          <w:szCs w:val="28"/>
        </w:rPr>
        <w:t>V</w:t>
      </w:r>
      <w:r>
        <w:rPr>
          <w:b/>
          <w:spacing w:val="-1"/>
          <w:sz w:val="28"/>
          <w:szCs w:val="28"/>
        </w:rPr>
        <w:t>I</w:t>
      </w:r>
      <w:r>
        <w:rPr>
          <w:b/>
          <w:spacing w:val="-4"/>
          <w:sz w:val="28"/>
          <w:szCs w:val="28"/>
        </w:rPr>
        <w:t>A</w:t>
      </w:r>
      <w:r>
        <w:rPr>
          <w:b/>
          <w:spacing w:val="-2"/>
          <w:sz w:val="28"/>
          <w:szCs w:val="28"/>
        </w:rPr>
        <w:t>T</w:t>
      </w:r>
      <w:r>
        <w:rPr>
          <w:b/>
          <w:spacing w:val="-1"/>
          <w:sz w:val="28"/>
          <w:szCs w:val="28"/>
        </w:rPr>
        <w:t>I</w:t>
      </w:r>
      <w:r>
        <w:rPr>
          <w:b/>
          <w:spacing w:val="-2"/>
          <w:sz w:val="28"/>
          <w:szCs w:val="28"/>
        </w:rPr>
        <w:t>O</w:t>
      </w:r>
      <w:r>
        <w:rPr>
          <w:b/>
          <w:sz w:val="28"/>
          <w:szCs w:val="28"/>
        </w:rPr>
        <w:t>N</w:t>
      </w:r>
    </w:p>
    <w:p w14:paraId="39AF173B" w14:textId="77777777" w:rsidR="00026DED" w:rsidRDefault="00026DED">
      <w:pPr>
        <w:spacing w:before="72"/>
        <w:ind w:left="3249"/>
        <w:rPr>
          <w:sz w:val="28"/>
          <w:szCs w:val="28"/>
        </w:rPr>
      </w:pPr>
    </w:p>
    <w:p w14:paraId="6273D909" w14:textId="77777777" w:rsidR="003726E6" w:rsidRDefault="003726E6">
      <w:pPr>
        <w:spacing w:before="4" w:line="160" w:lineRule="exact"/>
        <w:rPr>
          <w:sz w:val="17"/>
          <w:szCs w:val="17"/>
        </w:rPr>
      </w:pPr>
    </w:p>
    <w:p w14:paraId="115A2C74" w14:textId="5D92554F" w:rsidR="003726E6" w:rsidRDefault="003726E6" w:rsidP="00620264">
      <w:pPr>
        <w:spacing w:line="200" w:lineRule="exact"/>
        <w:ind w:left="284" w:right="-238" w:firstLine="425"/>
      </w:pPr>
    </w:p>
    <w:p w14:paraId="4B680D1F" w14:textId="65F4B26D" w:rsidR="001D5302" w:rsidRDefault="001744D2" w:rsidP="004967B4">
      <w:pPr>
        <w:spacing w:line="372" w:lineRule="auto"/>
        <w:ind w:left="993" w:right="-238" w:firstLine="425"/>
        <w:rPr>
          <w:b/>
          <w:sz w:val="28"/>
          <w:szCs w:val="28"/>
        </w:rPr>
      </w:pPr>
      <w:r>
        <w:rPr>
          <w:b/>
          <w:spacing w:val="-3"/>
          <w:sz w:val="28"/>
          <w:szCs w:val="28"/>
        </w:rPr>
        <w:t>W</w:t>
      </w:r>
      <w:r>
        <w:rPr>
          <w:b/>
          <w:spacing w:val="-2"/>
          <w:sz w:val="28"/>
          <w:szCs w:val="28"/>
        </w:rPr>
        <w:t>O</w:t>
      </w:r>
      <w:r>
        <w:rPr>
          <w:b/>
          <w:spacing w:val="-6"/>
          <w:sz w:val="28"/>
          <w:szCs w:val="28"/>
        </w:rPr>
        <w:t>R</w:t>
      </w:r>
      <w:r>
        <w:rPr>
          <w:b/>
          <w:sz w:val="28"/>
          <w:szCs w:val="28"/>
        </w:rPr>
        <w:t xml:space="preserve">D                                        </w:t>
      </w:r>
      <w:r>
        <w:rPr>
          <w:b/>
          <w:spacing w:val="33"/>
          <w:sz w:val="28"/>
          <w:szCs w:val="28"/>
        </w:rPr>
        <w:t xml:space="preserve"> </w:t>
      </w:r>
      <w:r>
        <w:rPr>
          <w:b/>
          <w:spacing w:val="-1"/>
          <w:sz w:val="28"/>
          <w:szCs w:val="28"/>
        </w:rPr>
        <w:t>A</w:t>
      </w:r>
      <w:r>
        <w:rPr>
          <w:b/>
          <w:spacing w:val="-2"/>
          <w:sz w:val="28"/>
          <w:szCs w:val="28"/>
        </w:rPr>
        <w:t>BB</w:t>
      </w:r>
      <w:r>
        <w:rPr>
          <w:b/>
          <w:spacing w:val="-4"/>
          <w:sz w:val="28"/>
          <w:szCs w:val="28"/>
        </w:rPr>
        <w:t>R</w:t>
      </w:r>
      <w:r>
        <w:rPr>
          <w:b/>
          <w:spacing w:val="-2"/>
          <w:sz w:val="28"/>
          <w:szCs w:val="28"/>
        </w:rPr>
        <w:t>E</w:t>
      </w:r>
      <w:r>
        <w:rPr>
          <w:b/>
          <w:spacing w:val="-1"/>
          <w:sz w:val="28"/>
          <w:szCs w:val="28"/>
        </w:rPr>
        <w:t>VI</w:t>
      </w:r>
      <w:r>
        <w:rPr>
          <w:b/>
          <w:spacing w:val="-4"/>
          <w:sz w:val="28"/>
          <w:szCs w:val="28"/>
        </w:rPr>
        <w:t>A</w:t>
      </w:r>
      <w:r>
        <w:rPr>
          <w:b/>
          <w:spacing w:val="-2"/>
          <w:sz w:val="28"/>
          <w:szCs w:val="28"/>
        </w:rPr>
        <w:t>T</w:t>
      </w:r>
      <w:r>
        <w:rPr>
          <w:b/>
          <w:spacing w:val="-1"/>
          <w:sz w:val="28"/>
          <w:szCs w:val="28"/>
        </w:rPr>
        <w:t>I</w:t>
      </w:r>
      <w:r>
        <w:rPr>
          <w:b/>
          <w:spacing w:val="-2"/>
          <w:sz w:val="28"/>
          <w:szCs w:val="28"/>
        </w:rPr>
        <w:t>O</w:t>
      </w:r>
      <w:r>
        <w:rPr>
          <w:b/>
          <w:sz w:val="28"/>
          <w:szCs w:val="28"/>
        </w:rPr>
        <w:t xml:space="preserve">N </w:t>
      </w:r>
    </w:p>
    <w:p w14:paraId="1786C331" w14:textId="6E1DFBA8" w:rsidR="001D5302" w:rsidRDefault="001D5302" w:rsidP="004967B4">
      <w:pPr>
        <w:spacing w:line="372" w:lineRule="auto"/>
        <w:ind w:left="993" w:right="-238" w:firstLine="425"/>
        <w:rPr>
          <w:spacing w:val="-2"/>
          <w:sz w:val="28"/>
          <w:szCs w:val="28"/>
        </w:rPr>
      </w:pPr>
      <w:r>
        <w:rPr>
          <w:spacing w:val="-2"/>
          <w:sz w:val="28"/>
          <w:szCs w:val="28"/>
        </w:rPr>
        <w:t xml:space="preserve">Li-Fi                                              </w:t>
      </w:r>
      <w:r w:rsidR="00620264">
        <w:rPr>
          <w:spacing w:val="-2"/>
          <w:sz w:val="28"/>
          <w:szCs w:val="28"/>
        </w:rPr>
        <w:t xml:space="preserve"> </w:t>
      </w:r>
      <w:r w:rsidR="003F2F01">
        <w:rPr>
          <w:spacing w:val="-2"/>
          <w:sz w:val="28"/>
          <w:szCs w:val="28"/>
        </w:rPr>
        <w:t xml:space="preserve"> </w:t>
      </w:r>
      <w:r w:rsidR="00452767">
        <w:rPr>
          <w:spacing w:val="-2"/>
          <w:sz w:val="28"/>
          <w:szCs w:val="28"/>
        </w:rPr>
        <w:t xml:space="preserve"> </w:t>
      </w:r>
      <w:r w:rsidRPr="001D5302">
        <w:rPr>
          <w:spacing w:val="-1"/>
          <w:sz w:val="28"/>
          <w:szCs w:val="28"/>
        </w:rPr>
        <w:t>Light Fidelity</w:t>
      </w:r>
    </w:p>
    <w:p w14:paraId="4CEAC778" w14:textId="73786DEC" w:rsidR="003726E6" w:rsidRDefault="00A14D1D" w:rsidP="004967B4">
      <w:pPr>
        <w:spacing w:before="6" w:line="346" w:lineRule="auto"/>
        <w:ind w:left="993" w:right="-238" w:firstLine="425"/>
        <w:rPr>
          <w:sz w:val="28"/>
          <w:szCs w:val="28"/>
        </w:rPr>
      </w:pPr>
      <w:r>
        <w:rPr>
          <w:sz w:val="28"/>
          <w:szCs w:val="28"/>
        </w:rPr>
        <w:t>AES</w:t>
      </w:r>
      <w:r w:rsidR="001744D2">
        <w:rPr>
          <w:sz w:val="28"/>
          <w:szCs w:val="28"/>
        </w:rPr>
        <w:t xml:space="preserve">                                            </w:t>
      </w:r>
      <w:r w:rsidR="00620264">
        <w:rPr>
          <w:sz w:val="28"/>
          <w:szCs w:val="28"/>
        </w:rPr>
        <w:t xml:space="preserve"> </w:t>
      </w:r>
      <w:r w:rsidR="001744D2">
        <w:rPr>
          <w:sz w:val="28"/>
          <w:szCs w:val="28"/>
        </w:rPr>
        <w:t xml:space="preserve"> </w:t>
      </w:r>
      <w:r w:rsidR="003F2F01">
        <w:rPr>
          <w:sz w:val="28"/>
          <w:szCs w:val="28"/>
        </w:rPr>
        <w:t xml:space="preserve"> </w:t>
      </w:r>
      <w:r w:rsidR="001744D2">
        <w:rPr>
          <w:sz w:val="28"/>
          <w:szCs w:val="28"/>
        </w:rPr>
        <w:t xml:space="preserve"> </w:t>
      </w:r>
      <w:r w:rsidRPr="001D5302">
        <w:rPr>
          <w:spacing w:val="-1"/>
          <w:sz w:val="28"/>
          <w:szCs w:val="28"/>
        </w:rPr>
        <w:t>Advanced Encryption Standard</w:t>
      </w:r>
    </w:p>
    <w:p w14:paraId="343F970E" w14:textId="1519387C" w:rsidR="00A14D1D" w:rsidRDefault="001D5302" w:rsidP="004967B4">
      <w:pPr>
        <w:spacing w:before="6" w:line="346" w:lineRule="auto"/>
        <w:ind w:left="993" w:right="329" w:firstLine="425"/>
        <w:rPr>
          <w:sz w:val="28"/>
          <w:szCs w:val="28"/>
        </w:rPr>
      </w:pPr>
      <w:r>
        <w:rPr>
          <w:sz w:val="28"/>
          <w:szCs w:val="28"/>
        </w:rPr>
        <w:t xml:space="preserve">MCU                                     </w:t>
      </w:r>
      <w:r w:rsidR="00620264">
        <w:rPr>
          <w:sz w:val="28"/>
          <w:szCs w:val="28"/>
        </w:rPr>
        <w:t xml:space="preserve">  </w:t>
      </w:r>
      <w:r>
        <w:rPr>
          <w:sz w:val="28"/>
          <w:szCs w:val="28"/>
        </w:rPr>
        <w:t xml:space="preserve">       </w:t>
      </w:r>
      <w:r w:rsidRPr="001D5302">
        <w:rPr>
          <w:sz w:val="28"/>
          <w:szCs w:val="28"/>
        </w:rPr>
        <w:t>Micro</w:t>
      </w:r>
      <w:r w:rsidR="00D117EB">
        <w:rPr>
          <w:sz w:val="28"/>
          <w:szCs w:val="28"/>
        </w:rPr>
        <w:t>c</w:t>
      </w:r>
      <w:r w:rsidRPr="001D5302">
        <w:rPr>
          <w:sz w:val="28"/>
          <w:szCs w:val="28"/>
        </w:rPr>
        <w:t>ontroller Unit</w:t>
      </w:r>
    </w:p>
    <w:p w14:paraId="02D26FF6" w14:textId="7D8D1F5B" w:rsidR="00D117EB" w:rsidRDefault="00D117EB" w:rsidP="004967B4">
      <w:pPr>
        <w:spacing w:before="6" w:line="346" w:lineRule="auto"/>
        <w:ind w:left="993" w:right="-238" w:firstLine="425"/>
        <w:rPr>
          <w:sz w:val="28"/>
          <w:szCs w:val="28"/>
        </w:rPr>
      </w:pPr>
      <w:r>
        <w:rPr>
          <w:sz w:val="28"/>
          <w:szCs w:val="28"/>
        </w:rPr>
        <w:t xml:space="preserve">LDR                  </w:t>
      </w:r>
      <w:r>
        <w:rPr>
          <w:sz w:val="28"/>
          <w:szCs w:val="28"/>
        </w:rPr>
        <w:tab/>
      </w:r>
      <w:r>
        <w:rPr>
          <w:sz w:val="28"/>
          <w:szCs w:val="28"/>
        </w:rPr>
        <w:tab/>
      </w:r>
      <w:r>
        <w:rPr>
          <w:sz w:val="28"/>
          <w:szCs w:val="28"/>
        </w:rPr>
        <w:tab/>
        <w:t xml:space="preserve">   </w:t>
      </w:r>
      <w:r w:rsidR="00452767">
        <w:rPr>
          <w:sz w:val="28"/>
          <w:szCs w:val="28"/>
        </w:rPr>
        <w:t xml:space="preserve"> </w:t>
      </w:r>
      <w:r w:rsidRPr="00D117EB">
        <w:rPr>
          <w:sz w:val="28"/>
          <w:szCs w:val="28"/>
        </w:rPr>
        <w:t>Light Dependent Resistor</w:t>
      </w:r>
    </w:p>
    <w:p w14:paraId="4611079F" w14:textId="29F8DF5F" w:rsidR="00D117EB" w:rsidRDefault="00D117EB" w:rsidP="004967B4">
      <w:pPr>
        <w:spacing w:before="6" w:line="346" w:lineRule="auto"/>
        <w:ind w:left="993" w:right="-238" w:firstLine="425"/>
        <w:rPr>
          <w:sz w:val="28"/>
          <w:szCs w:val="28"/>
        </w:rPr>
      </w:pPr>
      <w:r>
        <w:rPr>
          <w:sz w:val="28"/>
          <w:szCs w:val="28"/>
        </w:rPr>
        <w:t>PCB</w:t>
      </w:r>
      <w:r>
        <w:rPr>
          <w:sz w:val="28"/>
          <w:szCs w:val="28"/>
        </w:rPr>
        <w:tab/>
      </w:r>
      <w:r>
        <w:rPr>
          <w:sz w:val="28"/>
          <w:szCs w:val="28"/>
        </w:rPr>
        <w:tab/>
      </w:r>
      <w:r>
        <w:rPr>
          <w:sz w:val="28"/>
          <w:szCs w:val="28"/>
        </w:rPr>
        <w:tab/>
      </w:r>
      <w:r>
        <w:rPr>
          <w:sz w:val="28"/>
          <w:szCs w:val="28"/>
        </w:rPr>
        <w:tab/>
      </w:r>
      <w:r>
        <w:rPr>
          <w:sz w:val="28"/>
          <w:szCs w:val="28"/>
        </w:rPr>
        <w:tab/>
        <w:t xml:space="preserve">   </w:t>
      </w:r>
      <w:r w:rsidR="00452767">
        <w:rPr>
          <w:sz w:val="28"/>
          <w:szCs w:val="28"/>
        </w:rPr>
        <w:t xml:space="preserve"> </w:t>
      </w:r>
      <w:r>
        <w:rPr>
          <w:sz w:val="28"/>
          <w:szCs w:val="28"/>
        </w:rPr>
        <w:t>Printed Circuit Board</w:t>
      </w:r>
    </w:p>
    <w:p w14:paraId="797BE052" w14:textId="4B9DF5FC" w:rsidR="00D117EB" w:rsidRDefault="00D117EB" w:rsidP="004967B4">
      <w:pPr>
        <w:spacing w:before="6" w:line="346" w:lineRule="auto"/>
        <w:ind w:left="993" w:right="-238" w:firstLine="425"/>
        <w:rPr>
          <w:sz w:val="28"/>
          <w:szCs w:val="28"/>
        </w:rPr>
      </w:pPr>
      <w:r>
        <w:rPr>
          <w:sz w:val="28"/>
          <w:szCs w:val="28"/>
        </w:rPr>
        <w:t xml:space="preserve">LED     </w:t>
      </w:r>
      <w:r>
        <w:rPr>
          <w:sz w:val="28"/>
          <w:szCs w:val="28"/>
        </w:rPr>
        <w:tab/>
      </w:r>
      <w:r>
        <w:rPr>
          <w:sz w:val="28"/>
          <w:szCs w:val="28"/>
        </w:rPr>
        <w:tab/>
      </w:r>
      <w:r>
        <w:rPr>
          <w:sz w:val="28"/>
          <w:szCs w:val="28"/>
        </w:rPr>
        <w:tab/>
      </w:r>
      <w:r>
        <w:rPr>
          <w:sz w:val="28"/>
          <w:szCs w:val="28"/>
        </w:rPr>
        <w:tab/>
        <w:t xml:space="preserve">   </w:t>
      </w:r>
      <w:r w:rsidR="00452767">
        <w:rPr>
          <w:sz w:val="28"/>
          <w:szCs w:val="28"/>
        </w:rPr>
        <w:t xml:space="preserve"> </w:t>
      </w:r>
      <w:r>
        <w:rPr>
          <w:sz w:val="28"/>
          <w:szCs w:val="28"/>
        </w:rPr>
        <w:t>Light Emitting Diode</w:t>
      </w:r>
    </w:p>
    <w:p w14:paraId="2D185EE5" w14:textId="4A4AE395" w:rsidR="00D117EB" w:rsidRDefault="00D117EB" w:rsidP="004967B4">
      <w:pPr>
        <w:spacing w:before="6" w:line="346" w:lineRule="auto"/>
        <w:ind w:left="993" w:right="-238" w:firstLine="425"/>
        <w:rPr>
          <w:sz w:val="28"/>
          <w:szCs w:val="28"/>
        </w:rPr>
      </w:pPr>
      <w:r>
        <w:rPr>
          <w:sz w:val="28"/>
          <w:szCs w:val="28"/>
        </w:rPr>
        <w:t>LCD</w:t>
      </w:r>
      <w:r>
        <w:rPr>
          <w:sz w:val="28"/>
          <w:szCs w:val="28"/>
        </w:rPr>
        <w:tab/>
      </w:r>
      <w:r>
        <w:rPr>
          <w:sz w:val="28"/>
          <w:szCs w:val="28"/>
        </w:rPr>
        <w:tab/>
      </w:r>
      <w:r>
        <w:rPr>
          <w:sz w:val="28"/>
          <w:szCs w:val="28"/>
        </w:rPr>
        <w:tab/>
      </w:r>
      <w:r>
        <w:rPr>
          <w:sz w:val="28"/>
          <w:szCs w:val="28"/>
        </w:rPr>
        <w:tab/>
      </w:r>
      <w:r>
        <w:rPr>
          <w:sz w:val="28"/>
          <w:szCs w:val="28"/>
        </w:rPr>
        <w:tab/>
        <w:t xml:space="preserve">   </w:t>
      </w:r>
      <w:r w:rsidR="00452767">
        <w:rPr>
          <w:sz w:val="28"/>
          <w:szCs w:val="28"/>
        </w:rPr>
        <w:t xml:space="preserve"> </w:t>
      </w:r>
      <w:r>
        <w:rPr>
          <w:sz w:val="28"/>
          <w:szCs w:val="28"/>
        </w:rPr>
        <w:t xml:space="preserve">Liquid Crystal Display </w:t>
      </w:r>
    </w:p>
    <w:p w14:paraId="45B63E1E" w14:textId="3609B4A1" w:rsidR="00A14D1D" w:rsidRDefault="00A14D1D" w:rsidP="004967B4">
      <w:pPr>
        <w:spacing w:before="6" w:line="346" w:lineRule="auto"/>
        <w:ind w:left="993" w:right="-238" w:firstLine="425"/>
        <w:rPr>
          <w:sz w:val="28"/>
          <w:szCs w:val="28"/>
        </w:rPr>
      </w:pPr>
      <w:r>
        <w:rPr>
          <w:sz w:val="28"/>
          <w:szCs w:val="28"/>
        </w:rPr>
        <w:t>T</w:t>
      </w:r>
      <w:r w:rsidR="00EA2802">
        <w:rPr>
          <w:sz w:val="28"/>
          <w:szCs w:val="28"/>
        </w:rPr>
        <w:t>x</w:t>
      </w:r>
      <w:r>
        <w:rPr>
          <w:sz w:val="28"/>
          <w:szCs w:val="28"/>
        </w:rPr>
        <w:tab/>
      </w:r>
      <w:r>
        <w:rPr>
          <w:sz w:val="28"/>
          <w:szCs w:val="28"/>
        </w:rPr>
        <w:tab/>
      </w:r>
      <w:r>
        <w:rPr>
          <w:sz w:val="28"/>
          <w:szCs w:val="28"/>
        </w:rPr>
        <w:tab/>
      </w:r>
      <w:r>
        <w:rPr>
          <w:sz w:val="28"/>
          <w:szCs w:val="28"/>
        </w:rPr>
        <w:tab/>
      </w:r>
      <w:r>
        <w:rPr>
          <w:sz w:val="28"/>
          <w:szCs w:val="28"/>
        </w:rPr>
        <w:tab/>
        <w:t xml:space="preserve">   </w:t>
      </w:r>
      <w:r w:rsidR="00452767">
        <w:rPr>
          <w:sz w:val="28"/>
          <w:szCs w:val="28"/>
        </w:rPr>
        <w:t xml:space="preserve"> </w:t>
      </w:r>
      <w:r>
        <w:rPr>
          <w:sz w:val="28"/>
          <w:szCs w:val="28"/>
        </w:rPr>
        <w:t>Transmitter</w:t>
      </w:r>
    </w:p>
    <w:p w14:paraId="2607EFD2" w14:textId="10CC8A42" w:rsidR="00EA2802" w:rsidRDefault="00EA2802" w:rsidP="004967B4">
      <w:pPr>
        <w:spacing w:before="6" w:line="346" w:lineRule="auto"/>
        <w:ind w:left="993" w:right="-238" w:firstLine="425"/>
        <w:rPr>
          <w:sz w:val="28"/>
          <w:szCs w:val="28"/>
        </w:rPr>
        <w:sectPr w:rsidR="00EA2802">
          <w:footerReference w:type="default" r:id="rId14"/>
          <w:pgSz w:w="11920" w:h="16860"/>
          <w:pgMar w:top="1340" w:right="1680" w:bottom="280" w:left="980" w:header="0" w:footer="720" w:gutter="0"/>
          <w:cols w:space="720"/>
        </w:sectPr>
      </w:pPr>
      <w:r>
        <w:rPr>
          <w:sz w:val="28"/>
          <w:szCs w:val="28"/>
        </w:rPr>
        <w:t>Rx</w:t>
      </w:r>
      <w:r>
        <w:rPr>
          <w:sz w:val="28"/>
          <w:szCs w:val="28"/>
        </w:rPr>
        <w:tab/>
      </w:r>
      <w:r>
        <w:rPr>
          <w:sz w:val="28"/>
          <w:szCs w:val="28"/>
        </w:rPr>
        <w:tab/>
      </w:r>
      <w:r>
        <w:rPr>
          <w:sz w:val="28"/>
          <w:szCs w:val="28"/>
        </w:rPr>
        <w:tab/>
      </w:r>
      <w:r>
        <w:rPr>
          <w:sz w:val="28"/>
          <w:szCs w:val="28"/>
        </w:rPr>
        <w:tab/>
      </w:r>
      <w:r>
        <w:rPr>
          <w:sz w:val="28"/>
          <w:szCs w:val="28"/>
        </w:rPr>
        <w:tab/>
        <w:t xml:space="preserve">   </w:t>
      </w:r>
      <w:r w:rsidR="00452767">
        <w:rPr>
          <w:sz w:val="28"/>
          <w:szCs w:val="28"/>
        </w:rPr>
        <w:t xml:space="preserve"> </w:t>
      </w:r>
      <w:r w:rsidRPr="00EA2802">
        <w:rPr>
          <w:sz w:val="28"/>
          <w:szCs w:val="28"/>
        </w:rPr>
        <w:t>Receiver</w:t>
      </w:r>
    </w:p>
    <w:p w14:paraId="12BF6E49" w14:textId="54F69B6B" w:rsidR="00C773C8" w:rsidRDefault="001744D2" w:rsidP="00C773C8">
      <w:pPr>
        <w:ind w:left="4197" w:right="4142"/>
        <w:jc w:val="center"/>
        <w:rPr>
          <w:b/>
          <w:sz w:val="28"/>
          <w:szCs w:val="28"/>
        </w:rPr>
      </w:pPr>
      <w:r>
        <w:rPr>
          <w:b/>
          <w:spacing w:val="-1"/>
          <w:sz w:val="28"/>
          <w:szCs w:val="28"/>
        </w:rPr>
        <w:lastRenderedPageBreak/>
        <w:t>C</w:t>
      </w:r>
      <w:r>
        <w:rPr>
          <w:b/>
          <w:sz w:val="28"/>
          <w:szCs w:val="28"/>
        </w:rPr>
        <w:t>H</w:t>
      </w:r>
      <w:r>
        <w:rPr>
          <w:b/>
          <w:spacing w:val="-1"/>
          <w:sz w:val="28"/>
          <w:szCs w:val="28"/>
        </w:rPr>
        <w:t>AP</w:t>
      </w:r>
      <w:r>
        <w:rPr>
          <w:b/>
          <w:sz w:val="28"/>
          <w:szCs w:val="28"/>
        </w:rPr>
        <w:t>TER</w:t>
      </w:r>
      <w:r>
        <w:rPr>
          <w:b/>
          <w:spacing w:val="-2"/>
          <w:sz w:val="28"/>
          <w:szCs w:val="28"/>
        </w:rPr>
        <w:t xml:space="preserve"> </w:t>
      </w:r>
      <w:r>
        <w:rPr>
          <w:b/>
          <w:sz w:val="28"/>
          <w:szCs w:val="28"/>
        </w:rPr>
        <w:t>1</w:t>
      </w:r>
    </w:p>
    <w:p w14:paraId="46494682" w14:textId="77777777" w:rsidR="00C773C8" w:rsidRPr="00893C6F" w:rsidRDefault="00C773C8" w:rsidP="00C773C8">
      <w:pPr>
        <w:ind w:left="4197" w:right="4142"/>
        <w:jc w:val="center"/>
        <w:rPr>
          <w:b/>
          <w:sz w:val="28"/>
          <w:szCs w:val="28"/>
        </w:rPr>
      </w:pPr>
    </w:p>
    <w:p w14:paraId="151C8AA6" w14:textId="77777777" w:rsidR="003726E6" w:rsidRDefault="001744D2" w:rsidP="00C773C8">
      <w:pPr>
        <w:ind w:left="3890" w:right="3807"/>
        <w:rPr>
          <w:sz w:val="28"/>
          <w:szCs w:val="28"/>
        </w:rPr>
      </w:pPr>
      <w:r>
        <w:rPr>
          <w:b/>
          <w:spacing w:val="-1"/>
          <w:sz w:val="28"/>
          <w:szCs w:val="28"/>
        </w:rPr>
        <w:t>I</w:t>
      </w:r>
      <w:r>
        <w:rPr>
          <w:b/>
          <w:spacing w:val="-4"/>
          <w:sz w:val="28"/>
          <w:szCs w:val="28"/>
        </w:rPr>
        <w:t>N</w:t>
      </w:r>
      <w:r>
        <w:rPr>
          <w:b/>
          <w:spacing w:val="-2"/>
          <w:sz w:val="28"/>
          <w:szCs w:val="28"/>
        </w:rPr>
        <w:t>T</w:t>
      </w:r>
      <w:r>
        <w:rPr>
          <w:b/>
          <w:spacing w:val="-1"/>
          <w:sz w:val="28"/>
          <w:szCs w:val="28"/>
        </w:rPr>
        <w:t>R</w:t>
      </w:r>
      <w:r>
        <w:rPr>
          <w:b/>
          <w:spacing w:val="-2"/>
          <w:sz w:val="28"/>
          <w:szCs w:val="28"/>
        </w:rPr>
        <w:t>O</w:t>
      </w:r>
      <w:r>
        <w:rPr>
          <w:b/>
          <w:spacing w:val="-4"/>
          <w:sz w:val="28"/>
          <w:szCs w:val="28"/>
        </w:rPr>
        <w:t>D</w:t>
      </w:r>
      <w:r>
        <w:rPr>
          <w:b/>
          <w:spacing w:val="-1"/>
          <w:sz w:val="28"/>
          <w:szCs w:val="28"/>
        </w:rPr>
        <w:t>U</w:t>
      </w:r>
      <w:r>
        <w:rPr>
          <w:b/>
          <w:spacing w:val="-4"/>
          <w:sz w:val="28"/>
          <w:szCs w:val="28"/>
        </w:rPr>
        <w:t>C</w:t>
      </w:r>
      <w:r>
        <w:rPr>
          <w:b/>
          <w:spacing w:val="-2"/>
          <w:sz w:val="28"/>
          <w:szCs w:val="28"/>
        </w:rPr>
        <w:t>T</w:t>
      </w:r>
      <w:r>
        <w:rPr>
          <w:b/>
          <w:spacing w:val="-1"/>
          <w:sz w:val="28"/>
          <w:szCs w:val="28"/>
        </w:rPr>
        <w:t>I</w:t>
      </w:r>
      <w:r>
        <w:rPr>
          <w:b/>
          <w:spacing w:val="-2"/>
          <w:sz w:val="28"/>
          <w:szCs w:val="28"/>
        </w:rPr>
        <w:t>O</w:t>
      </w:r>
      <w:r>
        <w:rPr>
          <w:b/>
          <w:sz w:val="28"/>
          <w:szCs w:val="28"/>
        </w:rPr>
        <w:t>N</w:t>
      </w:r>
    </w:p>
    <w:p w14:paraId="02FFBF60" w14:textId="77777777" w:rsidR="003726E6" w:rsidRDefault="003726E6">
      <w:pPr>
        <w:spacing w:before="5" w:line="160" w:lineRule="exact"/>
        <w:rPr>
          <w:sz w:val="17"/>
          <w:szCs w:val="17"/>
        </w:rPr>
      </w:pPr>
    </w:p>
    <w:p w14:paraId="285D7AC7" w14:textId="77777777" w:rsidR="003726E6" w:rsidRDefault="003726E6">
      <w:pPr>
        <w:spacing w:line="200" w:lineRule="exact"/>
      </w:pPr>
    </w:p>
    <w:p w14:paraId="27FFF4C0" w14:textId="77777777" w:rsidR="00893C6F" w:rsidRDefault="00893C6F">
      <w:pPr>
        <w:spacing w:line="200" w:lineRule="exact"/>
      </w:pPr>
    </w:p>
    <w:p w14:paraId="05303978" w14:textId="77777777" w:rsidR="003726E6" w:rsidRDefault="003726E6">
      <w:pPr>
        <w:spacing w:line="200" w:lineRule="exact"/>
      </w:pPr>
    </w:p>
    <w:p w14:paraId="35188F9F" w14:textId="1D626CFB" w:rsidR="003726E6" w:rsidRDefault="001744D2" w:rsidP="00BC2644">
      <w:pPr>
        <w:pStyle w:val="ListParagraph"/>
        <w:numPr>
          <w:ilvl w:val="1"/>
          <w:numId w:val="2"/>
        </w:numPr>
        <w:rPr>
          <w:b/>
          <w:sz w:val="28"/>
          <w:szCs w:val="28"/>
        </w:rPr>
      </w:pPr>
      <w:r w:rsidRPr="00287CA6">
        <w:rPr>
          <w:b/>
          <w:spacing w:val="1"/>
          <w:sz w:val="28"/>
          <w:szCs w:val="28"/>
        </w:rPr>
        <w:t>I</w:t>
      </w:r>
      <w:r w:rsidRPr="00287CA6">
        <w:rPr>
          <w:b/>
          <w:spacing w:val="-1"/>
          <w:sz w:val="28"/>
          <w:szCs w:val="28"/>
        </w:rPr>
        <w:t>N</w:t>
      </w:r>
      <w:r w:rsidRPr="00287CA6">
        <w:rPr>
          <w:b/>
          <w:sz w:val="28"/>
          <w:szCs w:val="28"/>
        </w:rPr>
        <w:t>T</w:t>
      </w:r>
      <w:r w:rsidRPr="00287CA6">
        <w:rPr>
          <w:b/>
          <w:spacing w:val="-1"/>
          <w:sz w:val="28"/>
          <w:szCs w:val="28"/>
        </w:rPr>
        <w:t>R</w:t>
      </w:r>
      <w:r w:rsidRPr="00287CA6">
        <w:rPr>
          <w:b/>
          <w:sz w:val="28"/>
          <w:szCs w:val="28"/>
        </w:rPr>
        <w:t>O</w:t>
      </w:r>
      <w:r w:rsidRPr="00287CA6">
        <w:rPr>
          <w:b/>
          <w:spacing w:val="-1"/>
          <w:sz w:val="28"/>
          <w:szCs w:val="28"/>
        </w:rPr>
        <w:t>DUC</w:t>
      </w:r>
      <w:r w:rsidRPr="00287CA6">
        <w:rPr>
          <w:b/>
          <w:sz w:val="28"/>
          <w:szCs w:val="28"/>
        </w:rPr>
        <w:t>T</w:t>
      </w:r>
      <w:r w:rsidRPr="00287CA6">
        <w:rPr>
          <w:b/>
          <w:spacing w:val="1"/>
          <w:sz w:val="28"/>
          <w:szCs w:val="28"/>
        </w:rPr>
        <w:t>I</w:t>
      </w:r>
      <w:r w:rsidRPr="00287CA6">
        <w:rPr>
          <w:b/>
          <w:sz w:val="28"/>
          <w:szCs w:val="28"/>
        </w:rPr>
        <w:t>ON</w:t>
      </w:r>
      <w:r w:rsidRPr="00287CA6">
        <w:rPr>
          <w:b/>
          <w:spacing w:val="-21"/>
          <w:sz w:val="28"/>
          <w:szCs w:val="28"/>
        </w:rPr>
        <w:t xml:space="preserve"> </w:t>
      </w:r>
      <w:r w:rsidRPr="00287CA6">
        <w:rPr>
          <w:b/>
          <w:sz w:val="28"/>
          <w:szCs w:val="28"/>
        </w:rPr>
        <w:t>TO</w:t>
      </w:r>
      <w:r w:rsidRPr="00287CA6">
        <w:rPr>
          <w:b/>
          <w:spacing w:val="-17"/>
          <w:sz w:val="28"/>
          <w:szCs w:val="28"/>
        </w:rPr>
        <w:t xml:space="preserve"> </w:t>
      </w:r>
      <w:r w:rsidRPr="00287CA6">
        <w:rPr>
          <w:b/>
          <w:spacing w:val="-1"/>
          <w:sz w:val="28"/>
          <w:szCs w:val="28"/>
        </w:rPr>
        <w:t>PR</w:t>
      </w:r>
      <w:r w:rsidRPr="00287CA6">
        <w:rPr>
          <w:b/>
          <w:sz w:val="28"/>
          <w:szCs w:val="28"/>
        </w:rPr>
        <w:t>O</w:t>
      </w:r>
      <w:r w:rsidRPr="00287CA6">
        <w:rPr>
          <w:b/>
          <w:spacing w:val="1"/>
          <w:sz w:val="28"/>
          <w:szCs w:val="28"/>
        </w:rPr>
        <w:t>J</w:t>
      </w:r>
      <w:r w:rsidRPr="00287CA6">
        <w:rPr>
          <w:b/>
          <w:sz w:val="28"/>
          <w:szCs w:val="28"/>
        </w:rPr>
        <w:t>E</w:t>
      </w:r>
      <w:r w:rsidRPr="00287CA6">
        <w:rPr>
          <w:b/>
          <w:spacing w:val="-1"/>
          <w:sz w:val="28"/>
          <w:szCs w:val="28"/>
        </w:rPr>
        <w:t>C</w:t>
      </w:r>
      <w:r w:rsidRPr="00287CA6">
        <w:rPr>
          <w:b/>
          <w:sz w:val="28"/>
          <w:szCs w:val="28"/>
        </w:rPr>
        <w:t>T</w:t>
      </w:r>
      <w:r w:rsidRPr="00287CA6">
        <w:rPr>
          <w:b/>
          <w:spacing w:val="-15"/>
          <w:sz w:val="28"/>
          <w:szCs w:val="28"/>
        </w:rPr>
        <w:t xml:space="preserve"> </w:t>
      </w:r>
      <w:r w:rsidRPr="00287CA6">
        <w:rPr>
          <w:b/>
          <w:spacing w:val="-3"/>
          <w:sz w:val="28"/>
          <w:szCs w:val="28"/>
        </w:rPr>
        <w:t>W</w:t>
      </w:r>
      <w:r w:rsidRPr="00287CA6">
        <w:rPr>
          <w:b/>
          <w:spacing w:val="-2"/>
          <w:sz w:val="28"/>
          <w:szCs w:val="28"/>
        </w:rPr>
        <w:t>O</w:t>
      </w:r>
      <w:r w:rsidRPr="00287CA6">
        <w:rPr>
          <w:b/>
          <w:spacing w:val="-6"/>
          <w:sz w:val="28"/>
          <w:szCs w:val="28"/>
        </w:rPr>
        <w:t>R</w:t>
      </w:r>
      <w:r w:rsidRPr="00287CA6">
        <w:rPr>
          <w:b/>
          <w:sz w:val="28"/>
          <w:szCs w:val="28"/>
        </w:rPr>
        <w:t>K</w:t>
      </w:r>
    </w:p>
    <w:p w14:paraId="45417634" w14:textId="77777777" w:rsidR="00BC2644" w:rsidRPr="00BC2644" w:rsidRDefault="00BC2644" w:rsidP="00BC2644">
      <w:pPr>
        <w:pStyle w:val="ListParagraph"/>
        <w:ind w:left="538"/>
        <w:rPr>
          <w:b/>
          <w:sz w:val="28"/>
          <w:szCs w:val="28"/>
        </w:rPr>
      </w:pPr>
    </w:p>
    <w:p w14:paraId="110DF402" w14:textId="6524D1A9" w:rsidR="00893C6F" w:rsidRDefault="00893C6F" w:rsidP="00BC2644">
      <w:pPr>
        <w:spacing w:before="69" w:line="360" w:lineRule="auto"/>
        <w:ind w:left="118" w:firstLine="602"/>
        <w:jc w:val="both"/>
        <w:rPr>
          <w:spacing w:val="-1"/>
          <w:sz w:val="28"/>
          <w:szCs w:val="28"/>
          <w:lang w:val="en-GB"/>
        </w:rPr>
      </w:pPr>
      <w:r w:rsidRPr="00893C6F">
        <w:rPr>
          <w:spacing w:val="-1"/>
          <w:sz w:val="28"/>
          <w:szCs w:val="28"/>
          <w:lang w:val="en-GB"/>
        </w:rPr>
        <w:t>Li-Fi (Light Fidelity) is an emerging optical wireless communication technology that transmits data using visible light instead of traditional radio-frequency waves. With the rising need for secure, fast, and interference-free communication, Li-Fi offers a strong alternative due to its high bandwidth, immunity to electromagnetic interference, and suitability for indoor environments. By modulating light at high speeds, Li-Fi enables rapid transmission of digital information through laser or LED sources and detection through compatible receivers.</w:t>
      </w:r>
      <w:r>
        <w:rPr>
          <w:spacing w:val="-1"/>
          <w:sz w:val="28"/>
          <w:szCs w:val="28"/>
          <w:lang w:val="en-GB"/>
        </w:rPr>
        <w:t xml:space="preserve"> </w:t>
      </w:r>
      <w:r w:rsidRPr="00893C6F">
        <w:rPr>
          <w:spacing w:val="-1"/>
          <w:sz w:val="28"/>
          <w:szCs w:val="28"/>
          <w:lang w:val="en-GB"/>
        </w:rPr>
        <w:t xml:space="preserve">The proposed system focuses on Li-Fi–based secure wireless text data transfer using a laser transceiver to achieve reliable and high-speed communication. An ESP8266 </w:t>
      </w:r>
      <w:proofErr w:type="spellStart"/>
      <w:r w:rsidRPr="00893C6F">
        <w:rPr>
          <w:spacing w:val="-1"/>
          <w:sz w:val="28"/>
          <w:szCs w:val="28"/>
          <w:lang w:val="en-GB"/>
        </w:rPr>
        <w:t>NodeMCU</w:t>
      </w:r>
      <w:proofErr w:type="spellEnd"/>
      <w:r w:rsidRPr="00893C6F">
        <w:rPr>
          <w:spacing w:val="-1"/>
          <w:sz w:val="28"/>
          <w:szCs w:val="28"/>
          <w:lang w:val="en-GB"/>
        </w:rPr>
        <w:t xml:space="preserve"> processes and encrypts the text using the AES algorithm and converts it into optical signals through a laser transmitter.</w:t>
      </w:r>
    </w:p>
    <w:p w14:paraId="39522FB9" w14:textId="489CCBFA" w:rsidR="00893C6F" w:rsidRPr="00893C6F" w:rsidRDefault="00893C6F" w:rsidP="00893C6F">
      <w:pPr>
        <w:spacing w:before="69" w:line="360" w:lineRule="auto"/>
        <w:ind w:left="118" w:firstLine="602"/>
        <w:jc w:val="both"/>
        <w:rPr>
          <w:spacing w:val="-1"/>
          <w:sz w:val="28"/>
          <w:szCs w:val="28"/>
          <w:lang w:val="en-GB"/>
        </w:rPr>
      </w:pPr>
      <w:r w:rsidRPr="00893C6F">
        <w:rPr>
          <w:spacing w:val="-1"/>
          <w:sz w:val="28"/>
          <w:szCs w:val="28"/>
          <w:lang w:val="en-GB"/>
        </w:rPr>
        <w:t xml:space="preserve"> </w:t>
      </w:r>
      <w:r w:rsidR="00437D0A" w:rsidRPr="00437D0A">
        <w:rPr>
          <w:spacing w:val="-1"/>
          <w:sz w:val="28"/>
          <w:szCs w:val="28"/>
        </w:rPr>
        <w:t xml:space="preserve">At the receiving end, a laser receiver captures the light signals, and another </w:t>
      </w:r>
      <w:proofErr w:type="spellStart"/>
      <w:r w:rsidR="00437D0A" w:rsidRPr="00437D0A">
        <w:rPr>
          <w:spacing w:val="-1"/>
          <w:sz w:val="28"/>
          <w:szCs w:val="28"/>
        </w:rPr>
        <w:t>NodeMCU</w:t>
      </w:r>
      <w:proofErr w:type="spellEnd"/>
      <w:r w:rsidR="00437D0A" w:rsidRPr="00437D0A">
        <w:rPr>
          <w:spacing w:val="-1"/>
          <w:sz w:val="28"/>
          <w:szCs w:val="28"/>
        </w:rPr>
        <w:t xml:space="preserve"> decodes and decrypts the message, which is then displayed on an LCD module for real-time viewing. The system ensures that the transmitted information remains confidential and protected throughout the entire communication process. This proposal demonstrates the benefits of Li-Fi technology, including low power usage, cost-effective hardware, high data speed, and resistance to electromagnetic interference. It highlights how light-based communication can address the limitations of traditional wireless systems and establishes a strong foundation for secure, short-range indoor communication applications. This makes the communication process safer and more reliable for everyday use. It also shows how simple components can work together to create an efficient and secure data transfer system.</w:t>
      </w:r>
    </w:p>
    <w:p w14:paraId="68D684BC" w14:textId="77777777" w:rsidR="001D5302" w:rsidRDefault="001D5302" w:rsidP="001D5302">
      <w:pPr>
        <w:spacing w:before="69" w:line="360" w:lineRule="auto"/>
        <w:ind w:left="118" w:firstLine="602"/>
        <w:jc w:val="both"/>
        <w:rPr>
          <w:spacing w:val="-1"/>
          <w:sz w:val="28"/>
          <w:szCs w:val="28"/>
        </w:rPr>
      </w:pPr>
    </w:p>
    <w:p w14:paraId="67BC8BDB" w14:textId="77777777" w:rsidR="00437D0A" w:rsidRDefault="00437D0A" w:rsidP="00437D0A">
      <w:pPr>
        <w:spacing w:before="69" w:line="360" w:lineRule="auto"/>
        <w:rPr>
          <w:spacing w:val="-1"/>
          <w:sz w:val="28"/>
          <w:szCs w:val="28"/>
        </w:rPr>
      </w:pPr>
    </w:p>
    <w:p w14:paraId="48E30282" w14:textId="77777777" w:rsidR="00C42B3E" w:rsidRDefault="00C42B3E" w:rsidP="00437D0A">
      <w:pPr>
        <w:spacing w:before="69" w:line="360" w:lineRule="auto"/>
        <w:rPr>
          <w:spacing w:val="-1"/>
          <w:sz w:val="28"/>
          <w:szCs w:val="28"/>
        </w:rPr>
      </w:pPr>
    </w:p>
    <w:p w14:paraId="44859F21" w14:textId="577CBF1C" w:rsidR="00D70B41" w:rsidRPr="00893C6F" w:rsidRDefault="00893C6F" w:rsidP="00437D0A">
      <w:pPr>
        <w:spacing w:before="69" w:line="360" w:lineRule="auto"/>
        <w:rPr>
          <w:b/>
          <w:spacing w:val="-1"/>
          <w:sz w:val="28"/>
          <w:szCs w:val="28"/>
        </w:rPr>
      </w:pPr>
      <w:r w:rsidRPr="00893C6F">
        <w:rPr>
          <w:b/>
          <w:spacing w:val="-1"/>
          <w:sz w:val="28"/>
          <w:szCs w:val="28"/>
        </w:rPr>
        <w:lastRenderedPageBreak/>
        <w:t>1.</w:t>
      </w:r>
      <w:r>
        <w:rPr>
          <w:b/>
          <w:spacing w:val="-1"/>
          <w:sz w:val="28"/>
          <w:szCs w:val="28"/>
        </w:rPr>
        <w:t>2</w:t>
      </w:r>
      <w:r w:rsidRPr="00893C6F">
        <w:rPr>
          <w:b/>
          <w:spacing w:val="-1"/>
          <w:sz w:val="28"/>
          <w:szCs w:val="28"/>
        </w:rPr>
        <w:t xml:space="preserve"> EMBEDDED SYSTEM</w:t>
      </w:r>
    </w:p>
    <w:p w14:paraId="1786E8F5" w14:textId="6DF53D9A" w:rsidR="00893C6F" w:rsidRPr="00893C6F" w:rsidRDefault="00893C6F" w:rsidP="00893C6F">
      <w:pPr>
        <w:spacing w:before="69" w:line="360" w:lineRule="auto"/>
        <w:ind w:left="118" w:firstLine="602"/>
        <w:jc w:val="both"/>
        <w:rPr>
          <w:bCs/>
          <w:spacing w:val="-1"/>
          <w:sz w:val="28"/>
          <w:szCs w:val="28"/>
        </w:rPr>
      </w:pPr>
      <w:r w:rsidRPr="00893C6F">
        <w:rPr>
          <w:bCs/>
          <w:spacing w:val="-1"/>
          <w:sz w:val="28"/>
          <w:szCs w:val="28"/>
        </w:rPr>
        <w:t>An embedded system is a specialized computing system designed to perform a dedicated task within a larger device or application. Unlike general-purpose computers, embedded systems are optimized to operate with limited resources while maintaining high reliability, accuracy, and real-time performance. They integrate both hardware components</w:t>
      </w:r>
      <w:r w:rsidR="00BC2644">
        <w:rPr>
          <w:bCs/>
          <w:spacing w:val="-1"/>
          <w:sz w:val="28"/>
          <w:szCs w:val="28"/>
        </w:rPr>
        <w:t xml:space="preserve"> </w:t>
      </w:r>
      <w:r w:rsidRPr="00893C6F">
        <w:rPr>
          <w:bCs/>
          <w:spacing w:val="-1"/>
          <w:sz w:val="28"/>
          <w:szCs w:val="28"/>
        </w:rPr>
        <w:t>such as microcontrollers, sensors, actuators, memory, and communication interfaces</w:t>
      </w:r>
      <w:r w:rsidR="00BC2644">
        <w:rPr>
          <w:bCs/>
          <w:spacing w:val="-1"/>
          <w:sz w:val="28"/>
          <w:szCs w:val="28"/>
        </w:rPr>
        <w:t xml:space="preserve"> </w:t>
      </w:r>
      <w:r w:rsidRPr="00893C6F">
        <w:rPr>
          <w:bCs/>
          <w:spacing w:val="-1"/>
          <w:sz w:val="28"/>
          <w:szCs w:val="28"/>
        </w:rPr>
        <w:t>and software that controls how the system functions. The embedded software is programmed to execute specific operations with precise timing, making the system efficient and highly dependable. These systems operate continuously with minimal human interaction, providing automation and intelligent control in everyday devices.</w:t>
      </w:r>
    </w:p>
    <w:p w14:paraId="4860A8B5" w14:textId="2E7603DE" w:rsidR="00893C6F" w:rsidRDefault="00893C6F" w:rsidP="00D70B41">
      <w:pPr>
        <w:spacing w:before="69" w:line="360" w:lineRule="auto"/>
        <w:ind w:left="118" w:firstLine="602"/>
        <w:jc w:val="both"/>
        <w:rPr>
          <w:bCs/>
          <w:spacing w:val="-1"/>
          <w:sz w:val="16"/>
          <w:szCs w:val="16"/>
        </w:rPr>
      </w:pPr>
      <w:r w:rsidRPr="00893C6F">
        <w:rPr>
          <w:bCs/>
          <w:spacing w:val="-1"/>
          <w:sz w:val="28"/>
          <w:szCs w:val="28"/>
        </w:rPr>
        <w:t>Embedded systems are used in a wide range of applications due to their compact size, low power usage, and reliable performance. They are commonly found in household appliances, medical devices, automobiles, communication systems, and industrial machines. Modern embedded systems may also include features like wireless connectivity and smart control, making them more efficient and adaptable. As technology advances, embedded systems continue to play a key role in automation and intelligent device operation across various industries</w:t>
      </w:r>
      <w:r>
        <w:rPr>
          <w:bCs/>
          <w:spacing w:val="-1"/>
          <w:sz w:val="28"/>
          <w:szCs w:val="28"/>
        </w:rPr>
        <w:t>.</w:t>
      </w:r>
    </w:p>
    <w:p w14:paraId="6E510227" w14:textId="56C278D7" w:rsidR="00D70B41" w:rsidRPr="00D70B41" w:rsidRDefault="008E2A0D" w:rsidP="00D70B41">
      <w:pPr>
        <w:spacing w:before="69" w:line="360" w:lineRule="auto"/>
        <w:ind w:left="118" w:firstLine="602"/>
        <w:jc w:val="both"/>
        <w:rPr>
          <w:bCs/>
          <w:spacing w:val="-1"/>
          <w:sz w:val="16"/>
          <w:szCs w:val="16"/>
        </w:rPr>
      </w:pPr>
      <w:r>
        <w:rPr>
          <w:bCs/>
          <w:spacing w:val="-1"/>
          <w:sz w:val="16"/>
          <w:szCs w:val="16"/>
        </w:rPr>
        <w:t xml:space="preserve"> </w:t>
      </w:r>
    </w:p>
    <w:p w14:paraId="68BB8B40" w14:textId="224A72E8" w:rsidR="003726E6" w:rsidRDefault="001744D2">
      <w:pPr>
        <w:spacing w:before="69"/>
        <w:ind w:left="118"/>
        <w:rPr>
          <w:sz w:val="28"/>
          <w:szCs w:val="28"/>
        </w:rPr>
      </w:pPr>
      <w:r>
        <w:rPr>
          <w:b/>
          <w:spacing w:val="-1"/>
          <w:sz w:val="28"/>
          <w:szCs w:val="28"/>
        </w:rPr>
        <w:t>1</w:t>
      </w:r>
      <w:r>
        <w:rPr>
          <w:b/>
          <w:spacing w:val="-3"/>
          <w:sz w:val="28"/>
          <w:szCs w:val="28"/>
        </w:rPr>
        <w:t>.</w:t>
      </w:r>
      <w:r w:rsidR="00893C6F">
        <w:rPr>
          <w:b/>
          <w:sz w:val="28"/>
          <w:szCs w:val="28"/>
        </w:rPr>
        <w:t>3</w:t>
      </w:r>
      <w:r>
        <w:rPr>
          <w:b/>
          <w:spacing w:val="1"/>
          <w:sz w:val="28"/>
          <w:szCs w:val="28"/>
        </w:rPr>
        <w:t xml:space="preserve"> </w:t>
      </w:r>
      <w:r>
        <w:rPr>
          <w:b/>
          <w:spacing w:val="-2"/>
          <w:sz w:val="28"/>
          <w:szCs w:val="28"/>
        </w:rPr>
        <w:t>OB</w:t>
      </w:r>
      <w:r>
        <w:rPr>
          <w:b/>
          <w:spacing w:val="-1"/>
          <w:sz w:val="28"/>
          <w:szCs w:val="28"/>
        </w:rPr>
        <w:t>J</w:t>
      </w:r>
      <w:r>
        <w:rPr>
          <w:b/>
          <w:spacing w:val="-2"/>
          <w:sz w:val="28"/>
          <w:szCs w:val="28"/>
        </w:rPr>
        <w:t>E</w:t>
      </w:r>
      <w:r>
        <w:rPr>
          <w:b/>
          <w:spacing w:val="-4"/>
          <w:sz w:val="28"/>
          <w:szCs w:val="28"/>
        </w:rPr>
        <w:t>C</w:t>
      </w:r>
      <w:r>
        <w:rPr>
          <w:b/>
          <w:spacing w:val="-2"/>
          <w:sz w:val="28"/>
          <w:szCs w:val="28"/>
        </w:rPr>
        <w:t>T</w:t>
      </w:r>
      <w:r>
        <w:rPr>
          <w:b/>
          <w:spacing w:val="-1"/>
          <w:sz w:val="28"/>
          <w:szCs w:val="28"/>
        </w:rPr>
        <w:t>I</w:t>
      </w:r>
      <w:r>
        <w:rPr>
          <w:b/>
          <w:spacing w:val="-4"/>
          <w:sz w:val="28"/>
          <w:szCs w:val="28"/>
        </w:rPr>
        <w:t>V</w:t>
      </w:r>
      <w:r>
        <w:rPr>
          <w:b/>
          <w:sz w:val="28"/>
          <w:szCs w:val="28"/>
        </w:rPr>
        <w:t>E</w:t>
      </w:r>
    </w:p>
    <w:p w14:paraId="7DD9F99A" w14:textId="77777777" w:rsidR="003726E6" w:rsidRDefault="003726E6">
      <w:pPr>
        <w:spacing w:before="7" w:line="180" w:lineRule="exact"/>
        <w:rPr>
          <w:sz w:val="18"/>
          <w:szCs w:val="18"/>
        </w:rPr>
      </w:pPr>
    </w:p>
    <w:p w14:paraId="2BBDC7E0" w14:textId="34CC8B07" w:rsidR="00D70B41" w:rsidRPr="00D70B41" w:rsidRDefault="001D5302" w:rsidP="00D70B41">
      <w:pPr>
        <w:spacing w:line="360" w:lineRule="auto"/>
        <w:ind w:left="118" w:right="62" w:firstLine="720"/>
        <w:jc w:val="both"/>
        <w:rPr>
          <w:spacing w:val="-1"/>
          <w:sz w:val="28"/>
          <w:szCs w:val="28"/>
        </w:rPr>
      </w:pPr>
      <w:r w:rsidRPr="001D5302">
        <w:rPr>
          <w:spacing w:val="-1"/>
          <w:sz w:val="28"/>
          <w:szCs w:val="28"/>
        </w:rPr>
        <w:t>The objective of the proposed system is to develop a secure Li-Fi–based wireless text transmission model using a laser transceiver to achieve fast, reliable, and interference-free communication. By integrating the Advanced Encryption Standard (AES) algorithm, the system ensures strong data confidentiality and protects transmitted text from unauthorized access. This project also aims to demonstrate the advantages of visible light communication, such as low power consumption, high data transfer speed, and immunity to electromagnetic interference. Additionally, the system focuses on providing a low-cost and efficient optical communication solution suitable for short-range applications, making it ideal for secure indoor environments and modern smart communication systems.</w:t>
      </w:r>
    </w:p>
    <w:p w14:paraId="2F7F71E3" w14:textId="772E6EA8" w:rsidR="0072578B" w:rsidRDefault="0072578B" w:rsidP="00C42B3E">
      <w:pPr>
        <w:tabs>
          <w:tab w:val="center" w:pos="5044"/>
          <w:tab w:val="left" w:pos="6264"/>
        </w:tabs>
        <w:spacing w:before="69"/>
        <w:ind w:left="4214" w:right="4126"/>
        <w:rPr>
          <w:b/>
          <w:sz w:val="28"/>
          <w:szCs w:val="28"/>
        </w:rPr>
      </w:pPr>
      <w:r>
        <w:rPr>
          <w:b/>
          <w:spacing w:val="-1"/>
          <w:sz w:val="28"/>
          <w:szCs w:val="28"/>
        </w:rPr>
        <w:lastRenderedPageBreak/>
        <w:tab/>
      </w:r>
      <w:r w:rsidR="001744D2">
        <w:rPr>
          <w:b/>
          <w:spacing w:val="-1"/>
          <w:sz w:val="28"/>
          <w:szCs w:val="28"/>
        </w:rPr>
        <w:t>C</w:t>
      </w:r>
      <w:r w:rsidR="001744D2">
        <w:rPr>
          <w:b/>
          <w:sz w:val="28"/>
          <w:szCs w:val="28"/>
        </w:rPr>
        <w:t>H</w:t>
      </w:r>
      <w:r w:rsidR="001744D2">
        <w:rPr>
          <w:b/>
          <w:spacing w:val="-1"/>
          <w:sz w:val="28"/>
          <w:szCs w:val="28"/>
        </w:rPr>
        <w:t>AP</w:t>
      </w:r>
      <w:r w:rsidR="001744D2">
        <w:rPr>
          <w:b/>
          <w:sz w:val="28"/>
          <w:szCs w:val="28"/>
        </w:rPr>
        <w:t>TER</w:t>
      </w:r>
      <w:r w:rsidR="001744D2">
        <w:rPr>
          <w:b/>
          <w:spacing w:val="-2"/>
          <w:sz w:val="28"/>
          <w:szCs w:val="28"/>
        </w:rPr>
        <w:t xml:space="preserve"> </w:t>
      </w:r>
      <w:r w:rsidR="001744D2">
        <w:rPr>
          <w:b/>
          <w:sz w:val="28"/>
          <w:szCs w:val="28"/>
        </w:rPr>
        <w:t>2</w:t>
      </w:r>
      <w:r>
        <w:rPr>
          <w:b/>
          <w:sz w:val="28"/>
          <w:szCs w:val="28"/>
        </w:rPr>
        <w:tab/>
      </w:r>
    </w:p>
    <w:p w14:paraId="0D191FE5" w14:textId="0013A069" w:rsidR="00C42B3E" w:rsidRPr="00C42B3E" w:rsidRDefault="00C42B3E" w:rsidP="00C42B3E">
      <w:pPr>
        <w:tabs>
          <w:tab w:val="center" w:pos="5044"/>
          <w:tab w:val="left" w:pos="6264"/>
        </w:tabs>
        <w:ind w:left="4214" w:right="4126"/>
        <w:rPr>
          <w:b/>
          <w:sz w:val="28"/>
          <w:szCs w:val="28"/>
        </w:rPr>
      </w:pPr>
      <w:r>
        <w:rPr>
          <w:b/>
          <w:sz w:val="28"/>
          <w:szCs w:val="28"/>
        </w:rPr>
        <w:t xml:space="preserve">                </w:t>
      </w:r>
    </w:p>
    <w:p w14:paraId="49852C87" w14:textId="77777777" w:rsidR="003726E6" w:rsidRDefault="001744D2" w:rsidP="00D70B41">
      <w:pPr>
        <w:spacing w:line="276" w:lineRule="auto"/>
        <w:ind w:left="3513" w:right="3353"/>
        <w:jc w:val="center"/>
        <w:rPr>
          <w:sz w:val="28"/>
          <w:szCs w:val="28"/>
        </w:rPr>
      </w:pPr>
      <w:r>
        <w:rPr>
          <w:b/>
          <w:sz w:val="28"/>
          <w:szCs w:val="28"/>
        </w:rPr>
        <w:t>L</w:t>
      </w:r>
      <w:r>
        <w:rPr>
          <w:b/>
          <w:spacing w:val="1"/>
          <w:sz w:val="28"/>
          <w:szCs w:val="28"/>
        </w:rPr>
        <w:t>I</w:t>
      </w:r>
      <w:r>
        <w:rPr>
          <w:b/>
          <w:spacing w:val="-2"/>
          <w:sz w:val="28"/>
          <w:szCs w:val="28"/>
        </w:rPr>
        <w:t>T</w:t>
      </w:r>
      <w:r>
        <w:rPr>
          <w:b/>
          <w:sz w:val="28"/>
          <w:szCs w:val="28"/>
        </w:rPr>
        <w:t>E</w:t>
      </w:r>
      <w:r>
        <w:rPr>
          <w:b/>
          <w:spacing w:val="-1"/>
          <w:sz w:val="28"/>
          <w:szCs w:val="28"/>
        </w:rPr>
        <w:t>RA</w:t>
      </w:r>
      <w:r>
        <w:rPr>
          <w:b/>
          <w:sz w:val="28"/>
          <w:szCs w:val="28"/>
        </w:rPr>
        <w:t>T</w:t>
      </w:r>
      <w:r>
        <w:rPr>
          <w:b/>
          <w:spacing w:val="-1"/>
          <w:sz w:val="28"/>
          <w:szCs w:val="28"/>
        </w:rPr>
        <w:t>UR</w:t>
      </w:r>
      <w:r>
        <w:rPr>
          <w:b/>
          <w:sz w:val="28"/>
          <w:szCs w:val="28"/>
        </w:rPr>
        <w:t>E</w:t>
      </w:r>
      <w:r>
        <w:rPr>
          <w:b/>
          <w:spacing w:val="-19"/>
          <w:sz w:val="28"/>
          <w:szCs w:val="28"/>
        </w:rPr>
        <w:t xml:space="preserve"> </w:t>
      </w:r>
      <w:r>
        <w:rPr>
          <w:b/>
          <w:sz w:val="28"/>
          <w:szCs w:val="28"/>
        </w:rPr>
        <w:t>S</w:t>
      </w:r>
      <w:r>
        <w:rPr>
          <w:b/>
          <w:spacing w:val="-1"/>
          <w:sz w:val="28"/>
          <w:szCs w:val="28"/>
        </w:rPr>
        <w:t>URV</w:t>
      </w:r>
      <w:r>
        <w:rPr>
          <w:b/>
          <w:sz w:val="28"/>
          <w:szCs w:val="28"/>
        </w:rPr>
        <w:t>EY</w:t>
      </w:r>
    </w:p>
    <w:p w14:paraId="150A1335" w14:textId="77777777" w:rsidR="003726E6" w:rsidRDefault="003726E6">
      <w:pPr>
        <w:spacing w:line="200" w:lineRule="exact"/>
      </w:pPr>
    </w:p>
    <w:p w14:paraId="0513D64E" w14:textId="77777777" w:rsidR="003726E6" w:rsidRDefault="003726E6">
      <w:pPr>
        <w:spacing w:before="17" w:line="280" w:lineRule="exact"/>
        <w:rPr>
          <w:sz w:val="28"/>
          <w:szCs w:val="28"/>
        </w:rPr>
      </w:pPr>
    </w:p>
    <w:p w14:paraId="5C11A854" w14:textId="5CE935B8" w:rsidR="003726E6" w:rsidRDefault="001744D2" w:rsidP="00D97489">
      <w:pPr>
        <w:spacing w:line="359" w:lineRule="auto"/>
        <w:ind w:left="142" w:right="66" w:hanging="142"/>
        <w:jc w:val="both"/>
        <w:rPr>
          <w:sz w:val="16"/>
          <w:szCs w:val="16"/>
        </w:rPr>
      </w:pPr>
      <w:r>
        <w:rPr>
          <w:b/>
          <w:spacing w:val="-1"/>
          <w:sz w:val="28"/>
          <w:szCs w:val="28"/>
        </w:rPr>
        <w:t>2</w:t>
      </w:r>
      <w:r>
        <w:rPr>
          <w:b/>
          <w:spacing w:val="-3"/>
          <w:sz w:val="28"/>
          <w:szCs w:val="28"/>
        </w:rPr>
        <w:t>.</w:t>
      </w:r>
      <w:r>
        <w:rPr>
          <w:b/>
          <w:sz w:val="28"/>
          <w:szCs w:val="28"/>
        </w:rPr>
        <w:t xml:space="preserve">1 </w:t>
      </w:r>
      <w:r w:rsidR="002B2C92" w:rsidRPr="002B2C92">
        <w:rPr>
          <w:b/>
          <w:spacing w:val="-1"/>
          <w:sz w:val="28"/>
          <w:szCs w:val="28"/>
        </w:rPr>
        <w:t>Li-Fi Based Short Range Text Messenger</w:t>
      </w:r>
      <w:r w:rsidR="002B2C92">
        <w:rPr>
          <w:b/>
          <w:spacing w:val="-1"/>
          <w:sz w:val="28"/>
          <w:szCs w:val="28"/>
        </w:rPr>
        <w:t xml:space="preserve"> </w:t>
      </w:r>
    </w:p>
    <w:p w14:paraId="68DF3E8F" w14:textId="4AD6A08F" w:rsidR="003726E6" w:rsidRDefault="00AA36E6" w:rsidP="00AA36E6">
      <w:pPr>
        <w:spacing w:before="9" w:line="360" w:lineRule="auto"/>
        <w:ind w:firstLine="720"/>
        <w:jc w:val="both"/>
        <w:rPr>
          <w:spacing w:val="-1"/>
          <w:sz w:val="28"/>
          <w:szCs w:val="28"/>
        </w:rPr>
      </w:pPr>
      <w:r w:rsidRPr="00AA36E6">
        <w:rPr>
          <w:spacing w:val="-1"/>
          <w:sz w:val="28"/>
          <w:szCs w:val="28"/>
        </w:rPr>
        <w:t>Li-Fi is an optical wireless communication technology that uses visible light for data transmission instead of radio waves like Wi-Fi. It offers higher speed, immunity to electromagnetic interference, and improved security because light cannot pass through walls. In this work, we demonstrate a simple Li-Fi text-transfer system using two Arduino boards. Text is entered through a 4×4 keypad, converted into light signals using an LED, and transmitted through free space. At the receiver, an LDR/photodiode detects the light variations and the Arduino decodes them back into text. This setup highlights the practicality, low cost, and efficiency of Li-Fi for short-range communication.</w:t>
      </w:r>
    </w:p>
    <w:p w14:paraId="49993FAE" w14:textId="77777777" w:rsidR="007F5BBD" w:rsidRDefault="007F5BBD" w:rsidP="00AA36E6">
      <w:pPr>
        <w:spacing w:before="9" w:line="360" w:lineRule="auto"/>
        <w:ind w:firstLine="720"/>
        <w:jc w:val="both"/>
        <w:rPr>
          <w:sz w:val="16"/>
          <w:szCs w:val="16"/>
        </w:rPr>
      </w:pPr>
    </w:p>
    <w:p w14:paraId="301A82DA" w14:textId="79BEB386" w:rsidR="003726E6" w:rsidRDefault="001744D2" w:rsidP="007F5BBD">
      <w:pPr>
        <w:ind w:right="67"/>
        <w:jc w:val="both"/>
        <w:rPr>
          <w:sz w:val="12"/>
          <w:szCs w:val="12"/>
        </w:rPr>
      </w:pPr>
      <w:r>
        <w:rPr>
          <w:b/>
          <w:spacing w:val="-1"/>
          <w:sz w:val="28"/>
          <w:szCs w:val="28"/>
        </w:rPr>
        <w:t>2</w:t>
      </w:r>
      <w:r>
        <w:rPr>
          <w:b/>
          <w:spacing w:val="-3"/>
          <w:sz w:val="28"/>
          <w:szCs w:val="28"/>
        </w:rPr>
        <w:t>.</w:t>
      </w:r>
      <w:r>
        <w:rPr>
          <w:b/>
          <w:sz w:val="28"/>
          <w:szCs w:val="28"/>
        </w:rPr>
        <w:t>2</w:t>
      </w:r>
      <w:r>
        <w:rPr>
          <w:b/>
          <w:spacing w:val="49"/>
          <w:sz w:val="28"/>
          <w:szCs w:val="28"/>
        </w:rPr>
        <w:t xml:space="preserve"> </w:t>
      </w:r>
      <w:r w:rsidR="00810456" w:rsidRPr="00810456">
        <w:rPr>
          <w:b/>
          <w:sz w:val="28"/>
          <w:szCs w:val="28"/>
        </w:rPr>
        <w:t xml:space="preserve">Next Generation High </w:t>
      </w:r>
      <w:proofErr w:type="gramStart"/>
      <w:r w:rsidR="00810456" w:rsidRPr="00810456">
        <w:rPr>
          <w:b/>
          <w:sz w:val="28"/>
          <w:szCs w:val="28"/>
        </w:rPr>
        <w:t>speed</w:t>
      </w:r>
      <w:proofErr w:type="gramEnd"/>
      <w:r w:rsidR="00810456" w:rsidRPr="00810456">
        <w:rPr>
          <w:b/>
          <w:sz w:val="28"/>
          <w:szCs w:val="28"/>
        </w:rPr>
        <w:t xml:space="preserve"> Data Transfer using Li-Fi-A Review</w:t>
      </w:r>
      <w:r w:rsidR="00810456">
        <w:rPr>
          <w:b/>
          <w:sz w:val="28"/>
          <w:szCs w:val="28"/>
        </w:rPr>
        <w:t xml:space="preserve"> </w:t>
      </w:r>
    </w:p>
    <w:p w14:paraId="041AB047" w14:textId="77777777" w:rsidR="003726E6" w:rsidRDefault="003726E6">
      <w:pPr>
        <w:spacing w:line="200" w:lineRule="exact"/>
      </w:pPr>
    </w:p>
    <w:p w14:paraId="31D42684" w14:textId="1BEBB3A0" w:rsidR="007F5BBD" w:rsidRDefault="00452767" w:rsidP="00672F5A">
      <w:pPr>
        <w:spacing w:before="7" w:line="360" w:lineRule="auto"/>
        <w:ind w:firstLine="720"/>
        <w:jc w:val="both"/>
        <w:rPr>
          <w:sz w:val="28"/>
          <w:szCs w:val="28"/>
        </w:rPr>
      </w:pPr>
      <w:r w:rsidRPr="00452767">
        <w:rPr>
          <w:sz w:val="28"/>
          <w:szCs w:val="28"/>
        </w:rPr>
        <w:t>Li-Fi is an emerging wireless communication technology that uses visible light instead of radio waves to deliver very high data speeds. With growing demand for faster and more secure data transfer, Li-Fi provides advantages like large bandwidth, enhanced security, and immunity to electromagnetic interference. This review outlines how Li-Fi works, its potential for ultra-high-speed communication, and its use in indoor networks, smart devices, and secure environments. It also summarizes key components, benefits, challenges, and recent developments that make Li-Fi a strong candidate for future high-speed communication systems</w:t>
      </w:r>
      <w:r w:rsidR="00672F5A" w:rsidRPr="00672F5A">
        <w:rPr>
          <w:sz w:val="28"/>
          <w:szCs w:val="28"/>
        </w:rPr>
        <w:t>.</w:t>
      </w:r>
    </w:p>
    <w:p w14:paraId="66863C2A" w14:textId="77777777" w:rsidR="00452767" w:rsidRDefault="00452767" w:rsidP="00672F5A">
      <w:pPr>
        <w:spacing w:before="7" w:line="360" w:lineRule="auto"/>
        <w:ind w:firstLine="720"/>
        <w:jc w:val="both"/>
        <w:rPr>
          <w:sz w:val="16"/>
          <w:szCs w:val="16"/>
        </w:rPr>
      </w:pPr>
    </w:p>
    <w:p w14:paraId="23858E4B" w14:textId="23FA1A29" w:rsidR="003726E6" w:rsidRDefault="001744D2" w:rsidP="007F5BBD">
      <w:pPr>
        <w:rPr>
          <w:sz w:val="12"/>
          <w:szCs w:val="12"/>
        </w:rPr>
      </w:pPr>
      <w:r>
        <w:rPr>
          <w:b/>
          <w:spacing w:val="-1"/>
          <w:sz w:val="28"/>
          <w:szCs w:val="28"/>
        </w:rPr>
        <w:t>2</w:t>
      </w:r>
      <w:r>
        <w:rPr>
          <w:b/>
          <w:spacing w:val="-3"/>
          <w:sz w:val="28"/>
          <w:szCs w:val="28"/>
        </w:rPr>
        <w:t>.</w:t>
      </w:r>
      <w:r>
        <w:rPr>
          <w:b/>
          <w:sz w:val="28"/>
          <w:szCs w:val="28"/>
        </w:rPr>
        <w:t>3</w:t>
      </w:r>
      <w:r>
        <w:rPr>
          <w:b/>
          <w:spacing w:val="1"/>
          <w:sz w:val="28"/>
          <w:szCs w:val="28"/>
        </w:rPr>
        <w:t xml:space="preserve"> </w:t>
      </w:r>
      <w:r w:rsidR="00810456" w:rsidRPr="00810456">
        <w:rPr>
          <w:b/>
          <w:spacing w:val="-1"/>
          <w:sz w:val="28"/>
          <w:szCs w:val="28"/>
        </w:rPr>
        <w:t>Exploring Li-Fi for IoT Advanced Audio Data Transfer</w:t>
      </w:r>
      <w:r w:rsidR="00810456">
        <w:rPr>
          <w:b/>
          <w:spacing w:val="-1"/>
          <w:sz w:val="28"/>
          <w:szCs w:val="28"/>
        </w:rPr>
        <w:t xml:space="preserve"> </w:t>
      </w:r>
    </w:p>
    <w:p w14:paraId="55B0AAEA" w14:textId="77777777" w:rsidR="003726E6" w:rsidRDefault="003726E6">
      <w:pPr>
        <w:spacing w:line="200" w:lineRule="exact"/>
      </w:pPr>
    </w:p>
    <w:p w14:paraId="1AF10AA6" w14:textId="060DA678" w:rsidR="00A2652C" w:rsidRPr="00004030" w:rsidRDefault="00F57855" w:rsidP="00D97489">
      <w:pPr>
        <w:spacing w:before="1" w:line="360" w:lineRule="auto"/>
        <w:ind w:firstLine="720"/>
        <w:jc w:val="both"/>
        <w:rPr>
          <w:spacing w:val="-1"/>
          <w:lang w:val="en-GB"/>
        </w:rPr>
      </w:pPr>
      <w:r w:rsidRPr="00F57855">
        <w:rPr>
          <w:spacing w:val="-1"/>
          <w:sz w:val="28"/>
          <w:szCs w:val="28"/>
          <w:lang w:val="en-GB"/>
        </w:rPr>
        <w:t xml:space="preserve">Li-Fi is an optical wireless technology that uses visible light for high-speed, low-latency, and secure data transmission. With growing IoT demands for fast and interference-free connectivity, Li-Fi offers an effective solution for reliable audio data transfer. Using LED transmitters and photodiode receivers, it supports high-quality audio streaming without electromagnetic interference, making it suitable for smart homes, healthcare, transportation, and industrial IoT. </w:t>
      </w:r>
    </w:p>
    <w:p w14:paraId="31466F48" w14:textId="77777777" w:rsidR="00D97489" w:rsidRDefault="00D97489" w:rsidP="007F5BBD">
      <w:pPr>
        <w:rPr>
          <w:b/>
          <w:spacing w:val="-1"/>
          <w:sz w:val="28"/>
          <w:szCs w:val="28"/>
        </w:rPr>
      </w:pPr>
    </w:p>
    <w:p w14:paraId="598F7642" w14:textId="54B7FBDF" w:rsidR="003726E6" w:rsidRDefault="001744D2" w:rsidP="007F5BBD">
      <w:pPr>
        <w:rPr>
          <w:sz w:val="28"/>
          <w:szCs w:val="28"/>
        </w:rPr>
      </w:pPr>
      <w:r>
        <w:rPr>
          <w:b/>
          <w:spacing w:val="-1"/>
          <w:sz w:val="28"/>
          <w:szCs w:val="28"/>
        </w:rPr>
        <w:t>2</w:t>
      </w:r>
      <w:r>
        <w:rPr>
          <w:b/>
          <w:spacing w:val="-3"/>
          <w:sz w:val="28"/>
          <w:szCs w:val="28"/>
        </w:rPr>
        <w:t>.</w:t>
      </w:r>
      <w:r>
        <w:rPr>
          <w:b/>
          <w:sz w:val="28"/>
          <w:szCs w:val="28"/>
        </w:rPr>
        <w:t>4</w:t>
      </w:r>
      <w:r>
        <w:rPr>
          <w:b/>
          <w:spacing w:val="1"/>
          <w:sz w:val="28"/>
          <w:szCs w:val="28"/>
        </w:rPr>
        <w:t xml:space="preserve"> </w:t>
      </w:r>
      <w:r w:rsidR="00810456" w:rsidRPr="00810456">
        <w:rPr>
          <w:b/>
          <w:spacing w:val="-1"/>
          <w:sz w:val="28"/>
          <w:szCs w:val="28"/>
        </w:rPr>
        <w:t>Efficient Li-Fi based Tollgate System with Solar Power and Automation for Seamless Transactions</w:t>
      </w:r>
    </w:p>
    <w:p w14:paraId="6FB89764" w14:textId="77777777" w:rsidR="003726E6" w:rsidRDefault="003726E6">
      <w:pPr>
        <w:spacing w:before="6" w:line="100" w:lineRule="exact"/>
        <w:rPr>
          <w:sz w:val="11"/>
          <w:szCs w:val="11"/>
        </w:rPr>
      </w:pPr>
    </w:p>
    <w:p w14:paraId="1794DA3B" w14:textId="77777777" w:rsidR="003726E6" w:rsidRDefault="003726E6">
      <w:pPr>
        <w:spacing w:line="200" w:lineRule="exact"/>
      </w:pPr>
    </w:p>
    <w:p w14:paraId="7E916271" w14:textId="1E7AA7C5" w:rsidR="003726E6" w:rsidRPr="00F57855" w:rsidRDefault="00F57855" w:rsidP="00F57855">
      <w:pPr>
        <w:spacing w:before="9" w:line="360" w:lineRule="auto"/>
        <w:ind w:firstLine="720"/>
        <w:jc w:val="both"/>
        <w:rPr>
          <w:spacing w:val="-1"/>
          <w:sz w:val="28"/>
          <w:szCs w:val="28"/>
          <w:lang w:val="en-GB"/>
        </w:rPr>
      </w:pPr>
      <w:r w:rsidRPr="00F57855">
        <w:rPr>
          <w:spacing w:val="-1"/>
          <w:sz w:val="28"/>
          <w:szCs w:val="28"/>
          <w:lang w:val="en-GB"/>
        </w:rPr>
        <w:t>This concept presents a Li-Fi–based automated tollgate system powered by solar energy to improve vehicle processing efficiency. Unlike RFID or camera systems, Li-Fi enables precise point-to-point communication, ensuring toll data is exchanged only when the vehicle is correctly aligned, reducing false detections. Solar power makes the system suitable for remote highways, while automation handles vehicle identification, balance checking, and barrier control with minimal human involvement. The system also avoids signal overlap between lanes, ensuring accurate, lane-specific transactions. Overall, it offers a reliable, low-maintenance, and eco-friendly toll collection solution.</w:t>
      </w:r>
    </w:p>
    <w:p w14:paraId="4A3E400F" w14:textId="77777777" w:rsidR="007F5BBD" w:rsidRDefault="007F5BBD" w:rsidP="007F5BBD">
      <w:pPr>
        <w:spacing w:before="9" w:line="360" w:lineRule="auto"/>
        <w:ind w:firstLine="720"/>
        <w:jc w:val="both"/>
        <w:rPr>
          <w:sz w:val="16"/>
          <w:szCs w:val="16"/>
        </w:rPr>
      </w:pPr>
    </w:p>
    <w:p w14:paraId="4CF1E4F3" w14:textId="02B8424C" w:rsidR="003726E6" w:rsidRDefault="001744D2" w:rsidP="007F5BBD">
      <w:pPr>
        <w:ind w:right="70"/>
        <w:jc w:val="both"/>
        <w:rPr>
          <w:sz w:val="12"/>
          <w:szCs w:val="12"/>
        </w:rPr>
      </w:pPr>
      <w:r>
        <w:rPr>
          <w:b/>
          <w:spacing w:val="-1"/>
          <w:sz w:val="28"/>
          <w:szCs w:val="28"/>
        </w:rPr>
        <w:t>2</w:t>
      </w:r>
      <w:r>
        <w:rPr>
          <w:b/>
          <w:spacing w:val="-3"/>
          <w:sz w:val="28"/>
          <w:szCs w:val="28"/>
        </w:rPr>
        <w:t>.</w:t>
      </w:r>
      <w:r>
        <w:rPr>
          <w:b/>
          <w:sz w:val="28"/>
          <w:szCs w:val="28"/>
        </w:rPr>
        <w:t>5</w:t>
      </w:r>
      <w:r>
        <w:rPr>
          <w:b/>
          <w:spacing w:val="25"/>
          <w:sz w:val="28"/>
          <w:szCs w:val="28"/>
        </w:rPr>
        <w:t xml:space="preserve"> </w:t>
      </w:r>
      <w:r w:rsidR="007073D7" w:rsidRPr="007073D7">
        <w:rPr>
          <w:b/>
          <w:sz w:val="28"/>
          <w:szCs w:val="28"/>
        </w:rPr>
        <w:t xml:space="preserve">Technical features of building a </w:t>
      </w:r>
      <w:r w:rsidR="00D1192A">
        <w:rPr>
          <w:b/>
          <w:sz w:val="28"/>
          <w:szCs w:val="28"/>
        </w:rPr>
        <w:t>L</w:t>
      </w:r>
      <w:r w:rsidR="007073D7" w:rsidRPr="007073D7">
        <w:rPr>
          <w:b/>
          <w:sz w:val="28"/>
          <w:szCs w:val="28"/>
        </w:rPr>
        <w:t>i-</w:t>
      </w:r>
      <w:r w:rsidR="00D1192A">
        <w:rPr>
          <w:b/>
          <w:sz w:val="28"/>
          <w:szCs w:val="28"/>
        </w:rPr>
        <w:t>F</w:t>
      </w:r>
      <w:r w:rsidR="007073D7" w:rsidRPr="007073D7">
        <w:rPr>
          <w:b/>
          <w:sz w:val="28"/>
          <w:szCs w:val="28"/>
        </w:rPr>
        <w:t>i network using SDN management methods</w:t>
      </w:r>
      <w:r w:rsidR="00D1192A">
        <w:rPr>
          <w:b/>
          <w:sz w:val="28"/>
          <w:szCs w:val="28"/>
        </w:rPr>
        <w:t xml:space="preserve"> </w:t>
      </w:r>
    </w:p>
    <w:p w14:paraId="76E90E99" w14:textId="77777777" w:rsidR="003726E6" w:rsidRDefault="003726E6">
      <w:pPr>
        <w:spacing w:line="200" w:lineRule="exact"/>
      </w:pPr>
    </w:p>
    <w:p w14:paraId="6D15FB6F" w14:textId="77777777" w:rsidR="00F57855" w:rsidRPr="00F57855" w:rsidRDefault="00F57855" w:rsidP="00F57855">
      <w:pPr>
        <w:spacing w:before="6" w:line="360" w:lineRule="auto"/>
        <w:ind w:firstLine="720"/>
        <w:jc w:val="both"/>
        <w:rPr>
          <w:sz w:val="28"/>
          <w:szCs w:val="28"/>
          <w:lang w:val="en-GB"/>
        </w:rPr>
      </w:pPr>
      <w:r w:rsidRPr="00F57855">
        <w:rPr>
          <w:sz w:val="28"/>
          <w:szCs w:val="28"/>
          <w:lang w:val="en-GB"/>
        </w:rPr>
        <w:t>Using SDN to manage a Li-Fi network allows centralized and programmable control of all light-based access points, enabling dynamic management of LED power, modulation, traffic flow, and resource allocation. It ensures seamless handovers, load balancing, and prevents link drops as users move between Li-Fi zones. Real-time analytics support predictive adjustments and automated fault recovery when nodes face obstruction or failure. With features like network slicing and interference-aware control, SDN also makes integration with Wi-Fi, 5G, and wired networks easier, creating a flexible, scalable, and energy-efficient Li-Fi architecture.</w:t>
      </w:r>
    </w:p>
    <w:p w14:paraId="2BEECEA1" w14:textId="77777777" w:rsidR="007F5BBD" w:rsidRDefault="007F5BBD" w:rsidP="007F5BBD">
      <w:pPr>
        <w:spacing w:before="6" w:line="360" w:lineRule="auto"/>
        <w:ind w:firstLine="720"/>
        <w:jc w:val="both"/>
        <w:rPr>
          <w:sz w:val="16"/>
          <w:szCs w:val="16"/>
        </w:rPr>
      </w:pPr>
    </w:p>
    <w:p w14:paraId="131A46EE" w14:textId="02A5BF3E" w:rsidR="003726E6" w:rsidRPr="00E44100" w:rsidRDefault="001744D2" w:rsidP="007F5BBD">
      <w:pPr>
        <w:ind w:right="292"/>
        <w:jc w:val="both"/>
        <w:rPr>
          <w:b/>
          <w:spacing w:val="-1"/>
          <w:sz w:val="28"/>
          <w:szCs w:val="28"/>
        </w:rPr>
      </w:pPr>
      <w:r>
        <w:rPr>
          <w:b/>
          <w:spacing w:val="-1"/>
          <w:sz w:val="28"/>
          <w:szCs w:val="28"/>
        </w:rPr>
        <w:t>2</w:t>
      </w:r>
      <w:r>
        <w:rPr>
          <w:b/>
          <w:spacing w:val="-3"/>
          <w:sz w:val="28"/>
          <w:szCs w:val="28"/>
        </w:rPr>
        <w:t>.</w:t>
      </w:r>
      <w:r>
        <w:rPr>
          <w:b/>
          <w:sz w:val="28"/>
          <w:szCs w:val="28"/>
        </w:rPr>
        <w:t>6</w:t>
      </w:r>
      <w:r>
        <w:rPr>
          <w:b/>
          <w:spacing w:val="1"/>
          <w:sz w:val="28"/>
          <w:szCs w:val="28"/>
        </w:rPr>
        <w:t xml:space="preserve"> </w:t>
      </w:r>
      <w:r w:rsidR="007073D7" w:rsidRPr="007073D7">
        <w:rPr>
          <w:b/>
          <w:spacing w:val="-1"/>
          <w:sz w:val="28"/>
          <w:szCs w:val="28"/>
        </w:rPr>
        <w:t>Li-Fi technology based long range free-space communication data transmit</w:t>
      </w:r>
      <w:r w:rsidR="00E44100">
        <w:rPr>
          <w:b/>
          <w:spacing w:val="-1"/>
          <w:sz w:val="28"/>
          <w:szCs w:val="28"/>
        </w:rPr>
        <w:t xml:space="preserve"> </w:t>
      </w:r>
      <w:r w:rsidR="007073D7" w:rsidRPr="007073D7">
        <w:rPr>
          <w:b/>
          <w:spacing w:val="-1"/>
          <w:sz w:val="28"/>
          <w:szCs w:val="28"/>
        </w:rPr>
        <w:t>system evaluation</w:t>
      </w:r>
      <w:r w:rsidR="007073D7">
        <w:rPr>
          <w:b/>
          <w:spacing w:val="-1"/>
          <w:sz w:val="28"/>
          <w:szCs w:val="28"/>
        </w:rPr>
        <w:t xml:space="preserve"> </w:t>
      </w:r>
    </w:p>
    <w:p w14:paraId="721FE389" w14:textId="77777777" w:rsidR="003726E6" w:rsidRDefault="003726E6">
      <w:pPr>
        <w:spacing w:line="200" w:lineRule="exact"/>
      </w:pPr>
    </w:p>
    <w:p w14:paraId="067A029A" w14:textId="2E1BC993" w:rsidR="007F5BBD" w:rsidRDefault="00F57855" w:rsidP="00E44100">
      <w:pPr>
        <w:spacing w:before="6" w:line="360" w:lineRule="auto"/>
        <w:ind w:firstLine="720"/>
        <w:jc w:val="both"/>
        <w:rPr>
          <w:spacing w:val="-1"/>
          <w:sz w:val="28"/>
          <w:szCs w:val="28"/>
        </w:rPr>
      </w:pPr>
      <w:r w:rsidRPr="00F57855">
        <w:rPr>
          <w:spacing w:val="-1"/>
          <w:sz w:val="28"/>
          <w:szCs w:val="28"/>
        </w:rPr>
        <w:t>Li-Fi–based long-range free-space communication evaluates how visible light can efficiently transmit data across long distances using high-intensity LEDs or laser diodes with photodiode receivers. It analyzes key factors like beam alignment, atmospheric interference, optical power, modulation, and receiver sensitivity that affect data rate and</w:t>
      </w:r>
      <w:r w:rsidR="00E44100">
        <w:rPr>
          <w:spacing w:val="-1"/>
          <w:sz w:val="28"/>
          <w:szCs w:val="28"/>
        </w:rPr>
        <w:t xml:space="preserve"> </w:t>
      </w:r>
      <w:r w:rsidRPr="00F57855">
        <w:rPr>
          <w:spacing w:val="-1"/>
          <w:sz w:val="28"/>
          <w:szCs w:val="28"/>
        </w:rPr>
        <w:t xml:space="preserve">reliability. The system is tested under conditions such as fog, dust, and ambient light to study signal attenuation and error rates. By examining link budget, optical noise, and waveform quality, the study determines overall system feasibility. It concludes that with </w:t>
      </w:r>
      <w:r w:rsidRPr="00F57855">
        <w:rPr>
          <w:spacing w:val="-1"/>
          <w:sz w:val="28"/>
          <w:szCs w:val="28"/>
        </w:rPr>
        <w:lastRenderedPageBreak/>
        <w:t>proper alignment and power control, Li-Fi can deliver high-speed, secure, and interference-free long-range connectivity.</w:t>
      </w:r>
    </w:p>
    <w:p w14:paraId="6C67CF5D" w14:textId="77777777" w:rsidR="007F5BBD" w:rsidRDefault="007F5BBD" w:rsidP="007F5BBD">
      <w:pPr>
        <w:spacing w:before="6" w:line="360" w:lineRule="auto"/>
        <w:ind w:firstLine="720"/>
        <w:jc w:val="both"/>
        <w:rPr>
          <w:sz w:val="16"/>
          <w:szCs w:val="16"/>
        </w:rPr>
      </w:pPr>
    </w:p>
    <w:p w14:paraId="04D0A5ED" w14:textId="06993AF9" w:rsidR="003726E6" w:rsidRPr="00004030" w:rsidRDefault="001744D2" w:rsidP="00004030">
      <w:pPr>
        <w:spacing w:line="359" w:lineRule="auto"/>
        <w:ind w:right="70"/>
        <w:jc w:val="both"/>
        <w:rPr>
          <w:sz w:val="28"/>
          <w:szCs w:val="28"/>
        </w:rPr>
      </w:pPr>
      <w:r>
        <w:rPr>
          <w:b/>
          <w:spacing w:val="-1"/>
          <w:sz w:val="28"/>
          <w:szCs w:val="28"/>
        </w:rPr>
        <w:t>2</w:t>
      </w:r>
      <w:r>
        <w:rPr>
          <w:b/>
          <w:spacing w:val="-3"/>
          <w:sz w:val="28"/>
          <w:szCs w:val="28"/>
        </w:rPr>
        <w:t>.</w:t>
      </w:r>
      <w:r>
        <w:rPr>
          <w:b/>
          <w:sz w:val="28"/>
          <w:szCs w:val="28"/>
        </w:rPr>
        <w:t xml:space="preserve">7 </w:t>
      </w:r>
      <w:r w:rsidR="007073D7" w:rsidRPr="007073D7">
        <w:rPr>
          <w:b/>
          <w:spacing w:val="-1"/>
          <w:sz w:val="28"/>
          <w:szCs w:val="28"/>
        </w:rPr>
        <w:t>Li-Fi Implemented Data Transfer</w:t>
      </w:r>
      <w:r w:rsidR="007073D7">
        <w:rPr>
          <w:b/>
          <w:spacing w:val="-1"/>
          <w:sz w:val="28"/>
          <w:szCs w:val="28"/>
        </w:rPr>
        <w:t xml:space="preserve"> </w:t>
      </w:r>
    </w:p>
    <w:p w14:paraId="4089AC8E" w14:textId="5D395A99" w:rsidR="00566C3E" w:rsidRPr="00A2211D" w:rsidRDefault="00A2211D" w:rsidP="00A2211D">
      <w:pPr>
        <w:spacing w:before="9" w:line="360" w:lineRule="auto"/>
        <w:ind w:firstLine="720"/>
        <w:jc w:val="both"/>
        <w:rPr>
          <w:sz w:val="28"/>
          <w:szCs w:val="28"/>
          <w:lang w:val="en-GB"/>
        </w:rPr>
      </w:pPr>
      <w:r w:rsidRPr="00A2211D">
        <w:rPr>
          <w:sz w:val="28"/>
          <w:szCs w:val="28"/>
          <w:lang w:val="en-GB"/>
        </w:rPr>
        <w:t>Li-Fi implemented data transfer uses visible light to transmit digital information, where an LED rapidly varies its intensity to encode data and a photodiode decodes it back into digital form. This approach enables fast, reliable, and interference-free communication over short to medium distances. It is well suited for device-to-device links, indoor networking, secure data exchange, and IoT applications. Using low-cost optical components and simple modulation schemes, Li-Fi efficiently supports text, sensor data, and multimedia transmission. Overall, it offers a practical alternative to radio-frequency communication for controlled environments.</w:t>
      </w:r>
    </w:p>
    <w:p w14:paraId="6CF1B130" w14:textId="77777777" w:rsidR="00F4082D" w:rsidRPr="00F4082D" w:rsidRDefault="00F4082D" w:rsidP="00F4082D">
      <w:pPr>
        <w:spacing w:before="9" w:line="360" w:lineRule="auto"/>
        <w:ind w:firstLine="720"/>
        <w:jc w:val="both"/>
        <w:rPr>
          <w:sz w:val="16"/>
          <w:szCs w:val="16"/>
        </w:rPr>
      </w:pPr>
    </w:p>
    <w:p w14:paraId="5A8FAF8A" w14:textId="3F7823A5" w:rsidR="003726E6" w:rsidRPr="00004030" w:rsidRDefault="001744D2" w:rsidP="00004030">
      <w:pPr>
        <w:spacing w:line="359" w:lineRule="auto"/>
        <w:ind w:right="162"/>
        <w:jc w:val="both"/>
        <w:rPr>
          <w:sz w:val="28"/>
          <w:szCs w:val="28"/>
        </w:rPr>
      </w:pPr>
      <w:r>
        <w:rPr>
          <w:b/>
          <w:spacing w:val="-1"/>
          <w:sz w:val="28"/>
          <w:szCs w:val="28"/>
        </w:rPr>
        <w:t>2</w:t>
      </w:r>
      <w:r>
        <w:rPr>
          <w:b/>
          <w:spacing w:val="-3"/>
          <w:sz w:val="28"/>
          <w:szCs w:val="28"/>
        </w:rPr>
        <w:t>.</w:t>
      </w:r>
      <w:r>
        <w:rPr>
          <w:b/>
          <w:sz w:val="28"/>
          <w:szCs w:val="28"/>
        </w:rPr>
        <w:t xml:space="preserve">8 </w:t>
      </w:r>
      <w:r w:rsidR="007073D7" w:rsidRPr="007073D7">
        <w:rPr>
          <w:b/>
          <w:spacing w:val="-1"/>
          <w:sz w:val="28"/>
          <w:szCs w:val="28"/>
        </w:rPr>
        <w:t>Revolutionizing Data Transfer: Harnessing Li-Fi for Image and Text Transmission</w:t>
      </w:r>
      <w:r w:rsidR="007073D7">
        <w:rPr>
          <w:b/>
          <w:spacing w:val="-1"/>
          <w:sz w:val="28"/>
          <w:szCs w:val="28"/>
        </w:rPr>
        <w:t xml:space="preserve"> </w:t>
      </w:r>
    </w:p>
    <w:p w14:paraId="3F6BBAB5" w14:textId="389E9F45" w:rsidR="0072578B" w:rsidRDefault="00A2211D" w:rsidP="00D97489">
      <w:pPr>
        <w:spacing w:before="69" w:line="360" w:lineRule="auto"/>
        <w:ind w:left="118" w:right="58" w:firstLine="602"/>
        <w:jc w:val="both"/>
        <w:rPr>
          <w:spacing w:val="-1"/>
          <w:sz w:val="28"/>
          <w:szCs w:val="28"/>
          <w:lang w:val="en-GB"/>
        </w:rPr>
      </w:pPr>
      <w:r w:rsidRPr="00A2211D">
        <w:rPr>
          <w:spacing w:val="-1"/>
          <w:sz w:val="28"/>
          <w:szCs w:val="28"/>
          <w:lang w:val="en-GB"/>
        </w:rPr>
        <w:t>Revolutionizing data transfer through Li-Fi uses visible light communication to transmit image and text data with high speed and reliability. LEDs modulate their light intensity to encode information, while photodiodes or light sensors decode the received signals. With high bandwidth and zero RF interference, Li-Fi enables faster and cleaner transmission than traditional wireless methods. It is ideal for secure indoor spaces, smart classrooms, medical environments, and IoT applications. By using efficient modulation and synchronization techniques, Li-Fi delivers sharp image data and error-free text transfer for next-generation communication systems.</w:t>
      </w:r>
    </w:p>
    <w:p w14:paraId="1211DAD5" w14:textId="77777777" w:rsidR="00D97489" w:rsidRPr="00D97489" w:rsidRDefault="00D97489" w:rsidP="00D97489">
      <w:pPr>
        <w:spacing w:before="69" w:line="360" w:lineRule="auto"/>
        <w:ind w:left="118" w:right="58" w:firstLine="602"/>
        <w:jc w:val="both"/>
        <w:rPr>
          <w:spacing w:val="-1"/>
          <w:sz w:val="6"/>
          <w:szCs w:val="6"/>
          <w:lang w:val="en-GB"/>
        </w:rPr>
      </w:pPr>
    </w:p>
    <w:p w14:paraId="0241E7C4" w14:textId="77777777" w:rsidR="003726E6" w:rsidRDefault="003726E6">
      <w:pPr>
        <w:spacing w:before="6" w:line="160" w:lineRule="exact"/>
        <w:rPr>
          <w:sz w:val="16"/>
          <w:szCs w:val="16"/>
        </w:rPr>
      </w:pPr>
    </w:p>
    <w:p w14:paraId="42AF944C" w14:textId="30D8BE06" w:rsidR="003726E6" w:rsidRPr="007073D7" w:rsidRDefault="001744D2" w:rsidP="00586399">
      <w:pPr>
        <w:ind w:right="66"/>
        <w:jc w:val="both"/>
        <w:rPr>
          <w:b/>
          <w:sz w:val="28"/>
          <w:szCs w:val="28"/>
        </w:rPr>
      </w:pPr>
      <w:r>
        <w:rPr>
          <w:b/>
          <w:spacing w:val="-1"/>
          <w:sz w:val="28"/>
          <w:szCs w:val="28"/>
        </w:rPr>
        <w:t>2</w:t>
      </w:r>
      <w:r>
        <w:rPr>
          <w:b/>
          <w:spacing w:val="-3"/>
          <w:sz w:val="28"/>
          <w:szCs w:val="28"/>
        </w:rPr>
        <w:t>.</w:t>
      </w:r>
      <w:r>
        <w:rPr>
          <w:b/>
          <w:sz w:val="28"/>
          <w:szCs w:val="28"/>
        </w:rPr>
        <w:t>9</w:t>
      </w:r>
      <w:r>
        <w:rPr>
          <w:b/>
          <w:spacing w:val="61"/>
          <w:sz w:val="28"/>
          <w:szCs w:val="28"/>
        </w:rPr>
        <w:t xml:space="preserve"> </w:t>
      </w:r>
      <w:r w:rsidR="007073D7" w:rsidRPr="007073D7">
        <w:rPr>
          <w:b/>
          <w:sz w:val="28"/>
          <w:szCs w:val="28"/>
        </w:rPr>
        <w:t>Li-Fi Data Transmission Using Visible Light Communication Technology</w:t>
      </w:r>
      <w:r w:rsidR="007073D7">
        <w:rPr>
          <w:b/>
          <w:sz w:val="28"/>
          <w:szCs w:val="28"/>
        </w:rPr>
        <w:t xml:space="preserve"> </w:t>
      </w:r>
    </w:p>
    <w:p w14:paraId="64D8FE86" w14:textId="77777777" w:rsidR="003726E6" w:rsidRDefault="003726E6" w:rsidP="00586399">
      <w:pPr>
        <w:spacing w:line="360" w:lineRule="auto"/>
        <w:jc w:val="both"/>
      </w:pPr>
    </w:p>
    <w:p w14:paraId="1C8B5459" w14:textId="282F9B26" w:rsidR="00004030" w:rsidRDefault="00A2211D" w:rsidP="00004030">
      <w:pPr>
        <w:spacing w:line="360" w:lineRule="auto"/>
        <w:ind w:right="86" w:firstLine="720"/>
        <w:jc w:val="both"/>
        <w:rPr>
          <w:sz w:val="18"/>
          <w:szCs w:val="18"/>
        </w:rPr>
      </w:pPr>
      <w:r w:rsidRPr="00A2211D">
        <w:rPr>
          <w:sz w:val="28"/>
          <w:szCs w:val="28"/>
        </w:rPr>
        <w:t xml:space="preserve">Revolutionizing data transfer through Li-Fi uses visible light communication to transmit image and text data with high speed and reliability. LEDs modulate their light intensity to encode information, while photodiodes or light sensors decode the received signals. With high bandwidth and zero RF interference, Li-Fi enables faster and cleaner transmission than traditional wireless methods. It is ideal for secure indoor spaces, smart </w:t>
      </w:r>
      <w:r w:rsidRPr="00A2211D">
        <w:rPr>
          <w:sz w:val="28"/>
          <w:szCs w:val="28"/>
        </w:rPr>
        <w:lastRenderedPageBreak/>
        <w:t>classrooms, medical environments, and IoT applications. By using efficient modulation and synchronization techniques, Li-Fi delivers sharp image data and error-free text transfer for next-generation communication systems.</w:t>
      </w:r>
    </w:p>
    <w:p w14:paraId="09996A27" w14:textId="77777777" w:rsidR="00004030" w:rsidRPr="00004030" w:rsidRDefault="00004030" w:rsidP="00004030">
      <w:pPr>
        <w:spacing w:line="360" w:lineRule="auto"/>
        <w:ind w:right="86" w:firstLine="720"/>
        <w:jc w:val="both"/>
        <w:rPr>
          <w:sz w:val="18"/>
          <w:szCs w:val="18"/>
        </w:rPr>
      </w:pPr>
    </w:p>
    <w:p w14:paraId="222863C6" w14:textId="0288671E" w:rsidR="00004030" w:rsidRPr="00004030" w:rsidRDefault="001744D2" w:rsidP="00586399">
      <w:pPr>
        <w:ind w:right="86"/>
        <w:jc w:val="both"/>
        <w:rPr>
          <w:b/>
          <w:sz w:val="18"/>
          <w:szCs w:val="18"/>
        </w:rPr>
      </w:pPr>
      <w:r>
        <w:rPr>
          <w:b/>
          <w:spacing w:val="-1"/>
          <w:sz w:val="28"/>
          <w:szCs w:val="28"/>
        </w:rPr>
        <w:t>2</w:t>
      </w:r>
      <w:r>
        <w:rPr>
          <w:b/>
          <w:spacing w:val="-3"/>
          <w:sz w:val="28"/>
          <w:szCs w:val="28"/>
        </w:rPr>
        <w:t>.</w:t>
      </w:r>
      <w:r>
        <w:rPr>
          <w:b/>
          <w:spacing w:val="-6"/>
          <w:sz w:val="28"/>
          <w:szCs w:val="28"/>
        </w:rPr>
        <w:t>1</w:t>
      </w:r>
      <w:r>
        <w:rPr>
          <w:b/>
          <w:sz w:val="28"/>
          <w:szCs w:val="28"/>
        </w:rPr>
        <w:t>0</w:t>
      </w:r>
      <w:r>
        <w:rPr>
          <w:b/>
          <w:spacing w:val="3"/>
          <w:sz w:val="28"/>
          <w:szCs w:val="28"/>
        </w:rPr>
        <w:t xml:space="preserve"> </w:t>
      </w:r>
      <w:r w:rsidR="007073D7" w:rsidRPr="007073D7">
        <w:rPr>
          <w:b/>
          <w:sz w:val="28"/>
          <w:szCs w:val="28"/>
        </w:rPr>
        <w:t>Development of a Li</w:t>
      </w:r>
      <w:r w:rsidR="00586399">
        <w:rPr>
          <w:b/>
          <w:sz w:val="28"/>
          <w:szCs w:val="28"/>
        </w:rPr>
        <w:t>-</w:t>
      </w:r>
      <w:r w:rsidR="007073D7" w:rsidRPr="007073D7">
        <w:rPr>
          <w:b/>
          <w:sz w:val="28"/>
          <w:szCs w:val="28"/>
        </w:rPr>
        <w:t>Fi System for Under Water Communications</w:t>
      </w:r>
      <w:r w:rsidR="007073D7">
        <w:rPr>
          <w:b/>
          <w:sz w:val="28"/>
          <w:szCs w:val="28"/>
        </w:rPr>
        <w:t xml:space="preserve"> </w:t>
      </w:r>
    </w:p>
    <w:p w14:paraId="313D43BF" w14:textId="77777777" w:rsidR="003726E6" w:rsidRDefault="003726E6">
      <w:pPr>
        <w:spacing w:line="200" w:lineRule="exact"/>
      </w:pPr>
    </w:p>
    <w:p w14:paraId="41721E8B" w14:textId="520A92FC" w:rsidR="000F3DF2" w:rsidRDefault="00A2211D" w:rsidP="000F3DF2">
      <w:pPr>
        <w:spacing w:before="69" w:line="360" w:lineRule="auto"/>
        <w:ind w:left="118" w:firstLine="602"/>
        <w:jc w:val="both"/>
        <w:rPr>
          <w:b/>
          <w:sz w:val="16"/>
          <w:szCs w:val="16"/>
        </w:rPr>
      </w:pPr>
      <w:r w:rsidRPr="00A2211D">
        <w:rPr>
          <w:sz w:val="28"/>
          <w:szCs w:val="28"/>
          <w:lang w:val="en-GB"/>
        </w:rPr>
        <w:t>The development of a Li-Fi system for underwater communication uses visible light as a high-speed alternative to acoustic or RF signals, which face heavy attenuation and low bandwidth in water. High-power blue or green LEDs transmit modulated light that carries digital data, while photodiodes or optical sensors detect and decode the signal at the receiver. Key factors include water clarity, scattering, precise alignment, and ambient light conditions. By optimizing optical power, modulation methods, and receiver sensitivity, the system supports fast, low-latency communication for underwater vehicles, diver tools, sensors, and IoT networks. This demonstrates Li-</w:t>
      </w:r>
      <w:proofErr w:type="spellStart"/>
      <w:r w:rsidRPr="00A2211D">
        <w:rPr>
          <w:sz w:val="28"/>
          <w:szCs w:val="28"/>
          <w:lang w:val="en-GB"/>
        </w:rPr>
        <w:t>Fi’s</w:t>
      </w:r>
      <w:proofErr w:type="spellEnd"/>
      <w:r w:rsidRPr="00A2211D">
        <w:rPr>
          <w:sz w:val="28"/>
          <w:szCs w:val="28"/>
          <w:lang w:val="en-GB"/>
        </w:rPr>
        <w:t xml:space="preserve"> ability to deliver efficient, short-range, high-bandwidth underwater communication</w:t>
      </w:r>
      <w:r w:rsidR="00586399" w:rsidRPr="00586399">
        <w:rPr>
          <w:sz w:val="28"/>
          <w:szCs w:val="28"/>
        </w:rPr>
        <w:t>.</w:t>
      </w:r>
      <w:r w:rsidR="00586399" w:rsidRPr="00586399">
        <w:rPr>
          <w:b/>
          <w:sz w:val="28"/>
          <w:szCs w:val="28"/>
        </w:rPr>
        <w:t xml:space="preserve"> </w:t>
      </w:r>
    </w:p>
    <w:p w14:paraId="28DD105E" w14:textId="77777777" w:rsidR="000F3DF2" w:rsidRPr="000F3DF2" w:rsidRDefault="000F3DF2" w:rsidP="000F3DF2">
      <w:pPr>
        <w:spacing w:before="69" w:line="360" w:lineRule="auto"/>
        <w:ind w:left="118" w:firstLine="602"/>
        <w:jc w:val="both"/>
        <w:rPr>
          <w:b/>
          <w:sz w:val="16"/>
          <w:szCs w:val="16"/>
        </w:rPr>
      </w:pPr>
    </w:p>
    <w:p w14:paraId="6722180D" w14:textId="3C674506" w:rsidR="003726E6" w:rsidRDefault="001744D2" w:rsidP="00586399">
      <w:pPr>
        <w:spacing w:before="69"/>
        <w:jc w:val="both"/>
        <w:rPr>
          <w:sz w:val="12"/>
          <w:szCs w:val="12"/>
        </w:rPr>
      </w:pPr>
      <w:r>
        <w:rPr>
          <w:b/>
          <w:spacing w:val="-1"/>
          <w:sz w:val="28"/>
          <w:szCs w:val="28"/>
        </w:rPr>
        <w:t>2</w:t>
      </w:r>
      <w:r>
        <w:rPr>
          <w:b/>
          <w:spacing w:val="-3"/>
          <w:sz w:val="28"/>
          <w:szCs w:val="28"/>
        </w:rPr>
        <w:t>.</w:t>
      </w:r>
      <w:r>
        <w:rPr>
          <w:b/>
          <w:spacing w:val="-6"/>
          <w:sz w:val="28"/>
          <w:szCs w:val="28"/>
        </w:rPr>
        <w:t>1</w:t>
      </w:r>
      <w:r>
        <w:rPr>
          <w:b/>
          <w:sz w:val="28"/>
          <w:szCs w:val="28"/>
        </w:rPr>
        <w:t>1</w:t>
      </w:r>
      <w:r>
        <w:rPr>
          <w:b/>
          <w:spacing w:val="3"/>
          <w:sz w:val="28"/>
          <w:szCs w:val="28"/>
        </w:rPr>
        <w:t xml:space="preserve"> </w:t>
      </w:r>
      <w:r w:rsidR="007073D7" w:rsidRPr="007073D7">
        <w:rPr>
          <w:b/>
          <w:spacing w:val="-1"/>
          <w:sz w:val="28"/>
          <w:szCs w:val="28"/>
        </w:rPr>
        <w:t>Li-Fi Technology for Data and Voice Transmission</w:t>
      </w:r>
      <w:r w:rsidR="00601783">
        <w:rPr>
          <w:b/>
          <w:spacing w:val="-1"/>
          <w:sz w:val="28"/>
          <w:szCs w:val="28"/>
        </w:rPr>
        <w:t xml:space="preserve"> </w:t>
      </w:r>
    </w:p>
    <w:p w14:paraId="22019473" w14:textId="77777777" w:rsidR="003726E6" w:rsidRDefault="003726E6">
      <w:pPr>
        <w:spacing w:line="200" w:lineRule="exact"/>
      </w:pPr>
    </w:p>
    <w:p w14:paraId="34205401" w14:textId="2C323B40" w:rsidR="00004030" w:rsidRPr="00A2652C" w:rsidRDefault="006C5008" w:rsidP="00A2652C">
      <w:pPr>
        <w:spacing w:before="9" w:line="360" w:lineRule="auto"/>
        <w:ind w:firstLine="720"/>
        <w:jc w:val="both"/>
        <w:rPr>
          <w:spacing w:val="-1"/>
          <w:sz w:val="18"/>
          <w:szCs w:val="18"/>
        </w:rPr>
      </w:pPr>
      <w:r w:rsidRPr="006C5008">
        <w:rPr>
          <w:spacing w:val="-1"/>
          <w:sz w:val="28"/>
          <w:szCs w:val="28"/>
          <w:lang w:val="en-GB"/>
        </w:rPr>
        <w:t>Li-Fi technology for data and voice transmission uses visible light communication to carry both digital information and real-time audio through high-speed LED modulation. LEDs encode data packets and voice signals into rapid light variations, while photodiodes decode them back into electrical signals at the receiver. With a wide spectrum and minimal interference, Li-Fi provides secure and directional links ideal for sensitive environments. By using suitable modulation, filtering, and synchronization techniques, it supports clear voice along with fast data transfer for applications in offices, hospitals, industry, and device-to-device communication. This shows Li-</w:t>
      </w:r>
      <w:proofErr w:type="spellStart"/>
      <w:r w:rsidRPr="006C5008">
        <w:rPr>
          <w:spacing w:val="-1"/>
          <w:sz w:val="28"/>
          <w:szCs w:val="28"/>
          <w:lang w:val="en-GB"/>
        </w:rPr>
        <w:t>Fi’s</w:t>
      </w:r>
      <w:proofErr w:type="spellEnd"/>
      <w:r w:rsidRPr="006C5008">
        <w:rPr>
          <w:spacing w:val="-1"/>
          <w:sz w:val="28"/>
          <w:szCs w:val="28"/>
          <w:lang w:val="en-GB"/>
        </w:rPr>
        <w:t xml:space="preserve"> strength as an efficient medium for combined voice and data in next-generation wireless systems</w:t>
      </w:r>
      <w:r w:rsidR="00586399" w:rsidRPr="00586399">
        <w:rPr>
          <w:spacing w:val="-1"/>
          <w:sz w:val="28"/>
          <w:szCs w:val="28"/>
        </w:rPr>
        <w:t>.</w:t>
      </w:r>
    </w:p>
    <w:p w14:paraId="2B19BE24" w14:textId="77777777" w:rsidR="000F3DF2" w:rsidRPr="00004030" w:rsidRDefault="000F3DF2" w:rsidP="006C5008">
      <w:pPr>
        <w:spacing w:before="9" w:line="360" w:lineRule="auto"/>
        <w:ind w:firstLine="720"/>
        <w:jc w:val="both"/>
        <w:rPr>
          <w:spacing w:val="-1"/>
          <w:sz w:val="18"/>
          <w:szCs w:val="18"/>
          <w:lang w:val="en-GB"/>
        </w:rPr>
      </w:pPr>
    </w:p>
    <w:p w14:paraId="45AFFAEC" w14:textId="12924599" w:rsidR="003726E6" w:rsidRDefault="001744D2" w:rsidP="00586399">
      <w:pPr>
        <w:rPr>
          <w:sz w:val="12"/>
          <w:szCs w:val="12"/>
        </w:rPr>
      </w:pPr>
      <w:r>
        <w:rPr>
          <w:b/>
          <w:spacing w:val="-1"/>
          <w:sz w:val="28"/>
          <w:szCs w:val="28"/>
        </w:rPr>
        <w:t>2</w:t>
      </w:r>
      <w:r>
        <w:rPr>
          <w:b/>
          <w:spacing w:val="-3"/>
          <w:sz w:val="28"/>
          <w:szCs w:val="28"/>
        </w:rPr>
        <w:t>.</w:t>
      </w:r>
      <w:r>
        <w:rPr>
          <w:b/>
          <w:spacing w:val="-6"/>
          <w:sz w:val="28"/>
          <w:szCs w:val="28"/>
        </w:rPr>
        <w:t>1</w:t>
      </w:r>
      <w:r>
        <w:rPr>
          <w:b/>
          <w:sz w:val="28"/>
          <w:szCs w:val="28"/>
        </w:rPr>
        <w:t>2</w:t>
      </w:r>
      <w:r>
        <w:rPr>
          <w:b/>
          <w:spacing w:val="51"/>
          <w:sz w:val="28"/>
          <w:szCs w:val="28"/>
        </w:rPr>
        <w:t xml:space="preserve"> </w:t>
      </w:r>
      <w:proofErr w:type="spellStart"/>
      <w:r w:rsidR="007073D7" w:rsidRPr="007073D7">
        <w:rPr>
          <w:b/>
          <w:spacing w:val="-1"/>
          <w:sz w:val="28"/>
          <w:szCs w:val="28"/>
        </w:rPr>
        <w:t>Utilisation</w:t>
      </w:r>
      <w:proofErr w:type="spellEnd"/>
      <w:r w:rsidR="007073D7" w:rsidRPr="007073D7">
        <w:rPr>
          <w:b/>
          <w:spacing w:val="-1"/>
          <w:sz w:val="28"/>
          <w:szCs w:val="28"/>
        </w:rPr>
        <w:t xml:space="preserve"> of Li-Fi Media for Toll-Tax Collection</w:t>
      </w:r>
      <w:r w:rsidR="007073D7">
        <w:rPr>
          <w:b/>
          <w:spacing w:val="-1"/>
          <w:sz w:val="28"/>
          <w:szCs w:val="28"/>
        </w:rPr>
        <w:t xml:space="preserve"> </w:t>
      </w:r>
    </w:p>
    <w:p w14:paraId="0B3A1ACF" w14:textId="77777777" w:rsidR="003726E6" w:rsidRDefault="003726E6">
      <w:pPr>
        <w:spacing w:line="200" w:lineRule="exact"/>
      </w:pPr>
    </w:p>
    <w:p w14:paraId="2ECA309E" w14:textId="77777777" w:rsidR="006C5008" w:rsidRDefault="006C5008" w:rsidP="006C5008">
      <w:pPr>
        <w:spacing w:line="359" w:lineRule="auto"/>
        <w:ind w:right="62" w:firstLine="720"/>
        <w:jc w:val="both"/>
        <w:rPr>
          <w:sz w:val="18"/>
          <w:szCs w:val="18"/>
          <w:lang w:val="en-GB"/>
        </w:rPr>
      </w:pPr>
      <w:r w:rsidRPr="006C5008">
        <w:rPr>
          <w:sz w:val="28"/>
          <w:szCs w:val="28"/>
          <w:lang w:val="en-GB"/>
        </w:rPr>
        <w:t xml:space="preserve">Utilisation of Li-Fi media for toll-tax collection provides a fast, lane-specific, and interference-free method for vehicle identification and payment processing using visible light communication. Vehicles use Li-Fi transmitters to send encoded ID data, while </w:t>
      </w:r>
      <w:r w:rsidRPr="006C5008">
        <w:rPr>
          <w:sz w:val="28"/>
          <w:szCs w:val="28"/>
          <w:lang w:val="en-GB"/>
        </w:rPr>
        <w:lastRenderedPageBreak/>
        <w:t>receivers at the tollgate accurately capture the signals, preventing cross-lane mixing and reducing errors seen in RFID systems. The system supports instant authentication, automatic toll deduction, and smooth barrier operation without stopping the vehicle. It also lowers maintenance costs, reduces congestion, and works reliably even where RF communication struggles. Overall, Li-Fi offers a secure, precise, and efficient solution for modern toll automation.</w:t>
      </w:r>
    </w:p>
    <w:p w14:paraId="52144901" w14:textId="77777777" w:rsidR="00004030" w:rsidRPr="00004030" w:rsidRDefault="00004030" w:rsidP="006C5008">
      <w:pPr>
        <w:spacing w:line="359" w:lineRule="auto"/>
        <w:ind w:right="62" w:firstLine="720"/>
        <w:jc w:val="both"/>
        <w:rPr>
          <w:sz w:val="18"/>
          <w:szCs w:val="18"/>
          <w:lang w:val="en-GB"/>
        </w:rPr>
      </w:pPr>
    </w:p>
    <w:p w14:paraId="733CAFC7" w14:textId="1084C0E6" w:rsidR="003726E6" w:rsidRPr="00F4082D" w:rsidRDefault="001744D2" w:rsidP="00F4082D">
      <w:pPr>
        <w:spacing w:line="359" w:lineRule="auto"/>
        <w:ind w:right="62"/>
        <w:jc w:val="both"/>
        <w:rPr>
          <w:sz w:val="28"/>
          <w:szCs w:val="28"/>
        </w:rPr>
      </w:pPr>
      <w:r>
        <w:rPr>
          <w:b/>
          <w:spacing w:val="-1"/>
          <w:sz w:val="28"/>
          <w:szCs w:val="28"/>
        </w:rPr>
        <w:t>2</w:t>
      </w:r>
      <w:r>
        <w:rPr>
          <w:b/>
          <w:spacing w:val="-3"/>
          <w:sz w:val="28"/>
          <w:szCs w:val="28"/>
        </w:rPr>
        <w:t>.</w:t>
      </w:r>
      <w:r>
        <w:rPr>
          <w:b/>
          <w:spacing w:val="-6"/>
          <w:sz w:val="28"/>
          <w:szCs w:val="28"/>
        </w:rPr>
        <w:t>1</w:t>
      </w:r>
      <w:r>
        <w:rPr>
          <w:b/>
          <w:sz w:val="28"/>
          <w:szCs w:val="28"/>
        </w:rPr>
        <w:t xml:space="preserve">3 </w:t>
      </w:r>
      <w:r w:rsidR="00A678F3" w:rsidRPr="00A678F3">
        <w:rPr>
          <w:b/>
          <w:spacing w:val="-1"/>
          <w:sz w:val="28"/>
          <w:szCs w:val="28"/>
        </w:rPr>
        <w:t>IOT based smart agriculture using LIFI</w:t>
      </w:r>
      <w:r w:rsidR="00A678F3">
        <w:rPr>
          <w:b/>
          <w:spacing w:val="-1"/>
          <w:sz w:val="28"/>
          <w:szCs w:val="28"/>
        </w:rPr>
        <w:t xml:space="preserve"> </w:t>
      </w:r>
    </w:p>
    <w:p w14:paraId="39F763B6" w14:textId="77777777" w:rsidR="00E86EA9" w:rsidRDefault="00E86EA9" w:rsidP="00E86EA9">
      <w:pPr>
        <w:spacing w:line="360" w:lineRule="auto"/>
        <w:ind w:right="68" w:firstLine="720"/>
        <w:jc w:val="both"/>
        <w:rPr>
          <w:spacing w:val="-1"/>
          <w:sz w:val="18"/>
          <w:szCs w:val="18"/>
        </w:rPr>
      </w:pPr>
      <w:r w:rsidRPr="00E86EA9">
        <w:rPr>
          <w:spacing w:val="-1"/>
          <w:sz w:val="28"/>
          <w:szCs w:val="28"/>
        </w:rPr>
        <w:t>IoT-based smart agriculture using Li-Fi combines visible light communication with sensor-driven farming to enable fast, reliable, and interference-free data exchange across fields. LEDs transmit real-time data from IoT sensors—such as moisture, temperature, humidity, and crop health—while photodiodes at receiving nodes decode and forward the information for analysis and automated control. Since Li-Fi is immune to electromagnetic interference, it works well around heavy machinery and sensitive equipment. It can also provide lighting and communication together, making it energy-efficient for greenhouses and controlled environments. Overall, this system improves decision-making, boosts crop yield, reduces resource wastage, and supports fully automated smart farming.</w:t>
      </w:r>
    </w:p>
    <w:p w14:paraId="57CF03B3" w14:textId="77777777" w:rsidR="00004030" w:rsidRPr="00004030" w:rsidRDefault="00004030" w:rsidP="00E86EA9">
      <w:pPr>
        <w:spacing w:line="360" w:lineRule="auto"/>
        <w:ind w:right="68" w:firstLine="720"/>
        <w:jc w:val="both"/>
        <w:rPr>
          <w:spacing w:val="-1"/>
          <w:sz w:val="18"/>
          <w:szCs w:val="18"/>
        </w:rPr>
      </w:pPr>
    </w:p>
    <w:p w14:paraId="1B5D46C4" w14:textId="414C3A4B" w:rsidR="003726E6" w:rsidRDefault="001744D2" w:rsidP="007F6263">
      <w:pPr>
        <w:ind w:right="68"/>
        <w:jc w:val="both"/>
        <w:rPr>
          <w:sz w:val="11"/>
          <w:szCs w:val="11"/>
        </w:rPr>
      </w:pPr>
      <w:r>
        <w:rPr>
          <w:b/>
          <w:spacing w:val="-1"/>
          <w:sz w:val="28"/>
          <w:szCs w:val="28"/>
        </w:rPr>
        <w:t>2</w:t>
      </w:r>
      <w:r>
        <w:rPr>
          <w:b/>
          <w:spacing w:val="-3"/>
          <w:sz w:val="28"/>
          <w:szCs w:val="28"/>
        </w:rPr>
        <w:t>.</w:t>
      </w:r>
      <w:r>
        <w:rPr>
          <w:b/>
          <w:spacing w:val="-6"/>
          <w:sz w:val="28"/>
          <w:szCs w:val="28"/>
        </w:rPr>
        <w:t>1</w:t>
      </w:r>
      <w:r>
        <w:rPr>
          <w:b/>
          <w:sz w:val="28"/>
          <w:szCs w:val="28"/>
        </w:rPr>
        <w:t>4</w:t>
      </w:r>
      <w:r>
        <w:rPr>
          <w:b/>
          <w:spacing w:val="61"/>
          <w:sz w:val="28"/>
          <w:szCs w:val="28"/>
        </w:rPr>
        <w:t xml:space="preserve"> </w:t>
      </w:r>
      <w:r w:rsidR="00A678F3" w:rsidRPr="00A678F3">
        <w:rPr>
          <w:b/>
          <w:spacing w:val="1"/>
          <w:sz w:val="28"/>
          <w:szCs w:val="28"/>
        </w:rPr>
        <w:t>An Image Transmission Technique using Low-Cost Li-Fi Testbed</w:t>
      </w:r>
    </w:p>
    <w:p w14:paraId="64707DD4" w14:textId="77777777" w:rsidR="003726E6" w:rsidRDefault="003726E6">
      <w:pPr>
        <w:spacing w:line="200" w:lineRule="exact"/>
      </w:pPr>
    </w:p>
    <w:p w14:paraId="323F940E" w14:textId="5204C949" w:rsidR="00A2652C" w:rsidRDefault="00E86EA9" w:rsidP="00D97489">
      <w:pPr>
        <w:spacing w:line="361" w:lineRule="auto"/>
        <w:ind w:left="118" w:right="124" w:firstLine="602"/>
        <w:jc w:val="both"/>
        <w:rPr>
          <w:spacing w:val="-1"/>
          <w:sz w:val="28"/>
          <w:szCs w:val="28"/>
          <w:lang w:val="en-GB"/>
        </w:rPr>
      </w:pPr>
      <w:r w:rsidRPr="00E86EA9">
        <w:rPr>
          <w:spacing w:val="-1"/>
          <w:sz w:val="28"/>
          <w:szCs w:val="28"/>
          <w:lang w:val="en-GB"/>
        </w:rPr>
        <w:t xml:space="preserve">An image transmission technique using a low-cost Li-Fi testbed shows how visible light communication can efficiently send image data using simple and affordable components. High-brightness LEDs modulate light intensity to encode pixel information, while photodiodes or light sensors receive and decode the signal. Basic modulation and </w:t>
      </w:r>
    </w:p>
    <w:p w14:paraId="0CDA1DA0" w14:textId="54B3BE33" w:rsidR="0089748C" w:rsidRDefault="00E86EA9" w:rsidP="00D97489">
      <w:pPr>
        <w:spacing w:line="361" w:lineRule="auto"/>
        <w:ind w:left="118" w:right="124"/>
        <w:jc w:val="both"/>
        <w:rPr>
          <w:b/>
          <w:spacing w:val="-1"/>
          <w:sz w:val="28"/>
          <w:szCs w:val="28"/>
        </w:rPr>
      </w:pPr>
      <w:r w:rsidRPr="00E86EA9">
        <w:rPr>
          <w:spacing w:val="-1"/>
          <w:sz w:val="28"/>
          <w:szCs w:val="28"/>
          <w:lang w:val="en-GB"/>
        </w:rPr>
        <w:t>synchronization methods ensure accurate image reconstruction even with limited hardware. By optimizing LED drive circuits, filtering, and sampling, the system achieves reliable image transfer with low distortion and minimal errors. This low-cost setup provides an accessible platform for students and researchers to experiment with optical communication and demonstrates Li-</w:t>
      </w:r>
      <w:proofErr w:type="spellStart"/>
      <w:r w:rsidRPr="00E86EA9">
        <w:rPr>
          <w:spacing w:val="-1"/>
          <w:sz w:val="28"/>
          <w:szCs w:val="28"/>
          <w:lang w:val="en-GB"/>
        </w:rPr>
        <w:t>Fi’s</w:t>
      </w:r>
      <w:proofErr w:type="spellEnd"/>
      <w:r w:rsidRPr="00E86EA9">
        <w:rPr>
          <w:spacing w:val="-1"/>
          <w:sz w:val="28"/>
          <w:szCs w:val="28"/>
          <w:lang w:val="en-GB"/>
        </w:rPr>
        <w:t xml:space="preserve"> potential for short-range multimedia transmission.</w:t>
      </w:r>
      <w:r w:rsidR="007F6263" w:rsidRPr="007F6263">
        <w:rPr>
          <w:b/>
          <w:spacing w:val="-1"/>
          <w:sz w:val="28"/>
          <w:szCs w:val="28"/>
        </w:rPr>
        <w:t xml:space="preserve"> </w:t>
      </w:r>
    </w:p>
    <w:p w14:paraId="596F333D" w14:textId="77777777" w:rsidR="00C42B3E" w:rsidRDefault="00C42B3E" w:rsidP="00C42B3E">
      <w:pPr>
        <w:spacing w:line="361" w:lineRule="auto"/>
        <w:ind w:right="124"/>
        <w:jc w:val="both"/>
        <w:rPr>
          <w:b/>
          <w:spacing w:val="-1"/>
          <w:sz w:val="28"/>
          <w:szCs w:val="28"/>
        </w:rPr>
      </w:pPr>
    </w:p>
    <w:p w14:paraId="5D18EFB8" w14:textId="466CEED3" w:rsidR="003726E6" w:rsidRDefault="001744D2" w:rsidP="00F4082D">
      <w:pPr>
        <w:spacing w:line="361" w:lineRule="auto"/>
        <w:ind w:right="124"/>
        <w:jc w:val="both"/>
        <w:rPr>
          <w:sz w:val="28"/>
          <w:szCs w:val="28"/>
        </w:rPr>
      </w:pPr>
      <w:r>
        <w:rPr>
          <w:b/>
          <w:spacing w:val="-1"/>
          <w:sz w:val="28"/>
          <w:szCs w:val="28"/>
        </w:rPr>
        <w:lastRenderedPageBreak/>
        <w:t>2</w:t>
      </w:r>
      <w:r>
        <w:rPr>
          <w:b/>
          <w:spacing w:val="-3"/>
          <w:sz w:val="28"/>
          <w:szCs w:val="28"/>
        </w:rPr>
        <w:t>.</w:t>
      </w:r>
      <w:r>
        <w:rPr>
          <w:b/>
          <w:spacing w:val="-6"/>
          <w:sz w:val="28"/>
          <w:szCs w:val="28"/>
        </w:rPr>
        <w:t>1</w:t>
      </w:r>
      <w:r>
        <w:rPr>
          <w:b/>
          <w:sz w:val="28"/>
          <w:szCs w:val="28"/>
        </w:rPr>
        <w:t>5</w:t>
      </w:r>
      <w:r>
        <w:rPr>
          <w:b/>
          <w:spacing w:val="1"/>
          <w:sz w:val="28"/>
          <w:szCs w:val="28"/>
        </w:rPr>
        <w:t xml:space="preserve"> </w:t>
      </w:r>
      <w:r w:rsidR="00601783" w:rsidRPr="00601783">
        <w:rPr>
          <w:b/>
          <w:spacing w:val="-1"/>
          <w:sz w:val="28"/>
          <w:szCs w:val="28"/>
        </w:rPr>
        <w:t>Baggage Theft Detection in Railways using Li-Fi Technology</w:t>
      </w:r>
      <w:r w:rsidR="00601783">
        <w:rPr>
          <w:b/>
          <w:spacing w:val="-1"/>
          <w:sz w:val="28"/>
          <w:szCs w:val="28"/>
        </w:rPr>
        <w:t xml:space="preserve"> </w:t>
      </w:r>
    </w:p>
    <w:p w14:paraId="0668D14A" w14:textId="77777777" w:rsidR="00E86EA9" w:rsidRPr="00E86EA9" w:rsidRDefault="00E86EA9" w:rsidP="00E86EA9">
      <w:pPr>
        <w:spacing w:before="6" w:line="360" w:lineRule="auto"/>
        <w:ind w:firstLine="720"/>
        <w:jc w:val="both"/>
        <w:rPr>
          <w:sz w:val="28"/>
          <w:szCs w:val="28"/>
          <w:lang w:val="en-GB"/>
        </w:rPr>
      </w:pPr>
      <w:r w:rsidRPr="00E86EA9">
        <w:rPr>
          <w:sz w:val="28"/>
          <w:szCs w:val="28"/>
          <w:lang w:val="en-GB"/>
        </w:rPr>
        <w:t>Baggage theft detection in railways using Li-Fi uses visible light communication to securely monitor and track passenger luggage, preventing unauthorized movement or theft. Li-Fi transmitters in luggage compartments send unique ID signals to receivers in the coach, and any movement or tampering disrupts the link or triggers an updated signal for instant detection. The system sends alerts to a central unit for quick action by railway staff. Since Li-</w:t>
      </w:r>
      <w:proofErr w:type="spellStart"/>
      <w:r w:rsidRPr="00E86EA9">
        <w:rPr>
          <w:sz w:val="28"/>
          <w:szCs w:val="28"/>
          <w:lang w:val="en-GB"/>
        </w:rPr>
        <w:t>Fi’s</w:t>
      </w:r>
      <w:proofErr w:type="spellEnd"/>
      <w:r w:rsidRPr="00E86EA9">
        <w:rPr>
          <w:sz w:val="28"/>
          <w:szCs w:val="28"/>
          <w:lang w:val="en-GB"/>
        </w:rPr>
        <w:t xml:space="preserve"> directional light does not penetrate walls, each compartment can be monitored independently without interference from others, even in crowded environments. This provides accurate, real-time, and low-cost luggage security in railway systems.</w:t>
      </w:r>
    </w:p>
    <w:p w14:paraId="4C8F4461" w14:textId="77777777" w:rsidR="00F4082D" w:rsidRPr="00F4082D" w:rsidRDefault="00F4082D" w:rsidP="00F4082D">
      <w:pPr>
        <w:spacing w:before="6" w:line="360" w:lineRule="auto"/>
        <w:ind w:firstLine="720"/>
        <w:jc w:val="both"/>
        <w:rPr>
          <w:sz w:val="12"/>
          <w:szCs w:val="12"/>
        </w:rPr>
      </w:pPr>
    </w:p>
    <w:p w14:paraId="626BEEFA" w14:textId="26AF2931" w:rsidR="003726E6" w:rsidRPr="00F4082D" w:rsidRDefault="001744D2" w:rsidP="00F4082D">
      <w:pPr>
        <w:ind w:right="60"/>
        <w:jc w:val="both"/>
      </w:pPr>
      <w:r>
        <w:rPr>
          <w:b/>
          <w:spacing w:val="-1"/>
          <w:sz w:val="28"/>
          <w:szCs w:val="28"/>
        </w:rPr>
        <w:t>2</w:t>
      </w:r>
      <w:r>
        <w:rPr>
          <w:b/>
          <w:spacing w:val="-3"/>
          <w:sz w:val="28"/>
          <w:szCs w:val="28"/>
        </w:rPr>
        <w:t>.</w:t>
      </w:r>
      <w:r>
        <w:rPr>
          <w:b/>
          <w:spacing w:val="-6"/>
          <w:sz w:val="28"/>
          <w:szCs w:val="28"/>
        </w:rPr>
        <w:t>1</w:t>
      </w:r>
      <w:r>
        <w:rPr>
          <w:b/>
          <w:sz w:val="28"/>
          <w:szCs w:val="28"/>
        </w:rPr>
        <w:t>6</w:t>
      </w:r>
      <w:r>
        <w:rPr>
          <w:b/>
          <w:spacing w:val="44"/>
          <w:sz w:val="28"/>
          <w:szCs w:val="28"/>
        </w:rPr>
        <w:t xml:space="preserve"> </w:t>
      </w:r>
      <w:r w:rsidR="00601783" w:rsidRPr="00601783">
        <w:rPr>
          <w:b/>
          <w:sz w:val="28"/>
          <w:szCs w:val="28"/>
        </w:rPr>
        <w:t xml:space="preserve">Light-fidelity based </w:t>
      </w:r>
      <w:proofErr w:type="spellStart"/>
      <w:r w:rsidR="00601783" w:rsidRPr="00601783">
        <w:rPr>
          <w:b/>
          <w:sz w:val="28"/>
          <w:szCs w:val="28"/>
        </w:rPr>
        <w:t>biosignal</w:t>
      </w:r>
      <w:proofErr w:type="spellEnd"/>
      <w:r w:rsidR="00601783" w:rsidRPr="00601783">
        <w:rPr>
          <w:b/>
          <w:sz w:val="28"/>
          <w:szCs w:val="28"/>
        </w:rPr>
        <w:t xml:space="preserve"> transmission </w:t>
      </w:r>
      <w:r w:rsidR="00601783">
        <w:rPr>
          <w:b/>
          <w:sz w:val="28"/>
          <w:szCs w:val="28"/>
        </w:rPr>
        <w:t>i</w:t>
      </w:r>
      <w:r w:rsidR="00601783" w:rsidRPr="00601783">
        <w:rPr>
          <w:b/>
          <w:sz w:val="28"/>
          <w:szCs w:val="28"/>
        </w:rPr>
        <w:t xml:space="preserve">n </w:t>
      </w:r>
      <w:r w:rsidR="00601783">
        <w:rPr>
          <w:b/>
          <w:sz w:val="28"/>
          <w:szCs w:val="28"/>
        </w:rPr>
        <w:t>b</w:t>
      </w:r>
      <w:r w:rsidR="00601783" w:rsidRPr="00601783">
        <w:rPr>
          <w:b/>
          <w:sz w:val="28"/>
          <w:szCs w:val="28"/>
        </w:rPr>
        <w:t xml:space="preserve">ioelectronics and </w:t>
      </w:r>
      <w:r w:rsidR="00601783">
        <w:rPr>
          <w:b/>
          <w:sz w:val="28"/>
          <w:szCs w:val="28"/>
        </w:rPr>
        <w:t>m</w:t>
      </w:r>
      <w:r w:rsidR="00601783" w:rsidRPr="00601783">
        <w:rPr>
          <w:b/>
          <w:sz w:val="28"/>
          <w:szCs w:val="28"/>
        </w:rPr>
        <w:t xml:space="preserve">edical </w:t>
      </w:r>
      <w:r w:rsidR="00601783">
        <w:rPr>
          <w:b/>
          <w:sz w:val="28"/>
          <w:szCs w:val="28"/>
        </w:rPr>
        <w:t>d</w:t>
      </w:r>
      <w:r w:rsidR="00601783" w:rsidRPr="00601783">
        <w:rPr>
          <w:b/>
          <w:sz w:val="28"/>
          <w:szCs w:val="28"/>
        </w:rPr>
        <w:t>evices</w:t>
      </w:r>
      <w:r w:rsidR="00601783">
        <w:rPr>
          <w:b/>
          <w:sz w:val="28"/>
          <w:szCs w:val="28"/>
        </w:rPr>
        <w:t xml:space="preserve"> </w:t>
      </w:r>
    </w:p>
    <w:p w14:paraId="1541A0ED" w14:textId="626B70DD" w:rsidR="00A2652C" w:rsidRDefault="00E86EA9" w:rsidP="00D97489">
      <w:pPr>
        <w:spacing w:before="69" w:line="359" w:lineRule="auto"/>
        <w:ind w:right="126" w:firstLine="720"/>
        <w:jc w:val="both"/>
        <w:rPr>
          <w:spacing w:val="-1"/>
          <w:sz w:val="18"/>
          <w:szCs w:val="18"/>
          <w:lang w:val="en-GB"/>
        </w:rPr>
      </w:pPr>
      <w:r w:rsidRPr="00E86EA9">
        <w:rPr>
          <w:spacing w:val="-1"/>
          <w:sz w:val="28"/>
          <w:szCs w:val="28"/>
          <w:lang w:val="en-GB"/>
        </w:rPr>
        <w:t xml:space="preserve">Light-fidelity (Li-Fi) based </w:t>
      </w:r>
      <w:proofErr w:type="spellStart"/>
      <w:r w:rsidRPr="00E86EA9">
        <w:rPr>
          <w:spacing w:val="-1"/>
          <w:sz w:val="28"/>
          <w:szCs w:val="28"/>
          <w:lang w:val="en-GB"/>
        </w:rPr>
        <w:t>biosignal</w:t>
      </w:r>
      <w:proofErr w:type="spellEnd"/>
      <w:r w:rsidRPr="00E86EA9">
        <w:rPr>
          <w:spacing w:val="-1"/>
          <w:sz w:val="28"/>
          <w:szCs w:val="28"/>
          <w:lang w:val="en-GB"/>
        </w:rPr>
        <w:t xml:space="preserve"> transmission enables fast, secure, and interference-free communication of physiological data using visible light. LEDs or miniature optical emitters encode signals like ECG, EEG, EMG, oxygen levels, or glucose readings, while photodiodes decode them at the receiver. Since Li-Fi produces no electromagnetic radiation, it is ideal for medical environments with sensitive equipment. It supports real-time wireless monitoring from wearables, implants, and bedside devices without loss of signal quality. Because light cannot penetrate walls, Li-Fi also enhances data privacy, making it a strong option for next-generation medical electronics and smart healthcare systems.</w:t>
      </w:r>
    </w:p>
    <w:p w14:paraId="79B5F638" w14:textId="77777777" w:rsidR="00D97489" w:rsidRPr="00D97489" w:rsidRDefault="00D97489" w:rsidP="00D97489">
      <w:pPr>
        <w:spacing w:before="69" w:line="359" w:lineRule="auto"/>
        <w:ind w:right="126" w:firstLine="720"/>
        <w:jc w:val="both"/>
        <w:rPr>
          <w:spacing w:val="-1"/>
          <w:sz w:val="8"/>
          <w:szCs w:val="8"/>
          <w:lang w:val="en-GB"/>
        </w:rPr>
      </w:pPr>
    </w:p>
    <w:p w14:paraId="5FB1B784" w14:textId="1BBD6DE0" w:rsidR="003726E6" w:rsidRPr="0089748C" w:rsidRDefault="001744D2" w:rsidP="0089748C">
      <w:pPr>
        <w:spacing w:before="69" w:line="359" w:lineRule="auto"/>
        <w:ind w:right="126"/>
        <w:rPr>
          <w:sz w:val="28"/>
          <w:szCs w:val="28"/>
        </w:rPr>
      </w:pPr>
      <w:r>
        <w:rPr>
          <w:b/>
          <w:spacing w:val="-1"/>
          <w:sz w:val="28"/>
          <w:szCs w:val="28"/>
        </w:rPr>
        <w:t>2</w:t>
      </w:r>
      <w:r>
        <w:rPr>
          <w:b/>
          <w:spacing w:val="-3"/>
          <w:sz w:val="28"/>
          <w:szCs w:val="28"/>
        </w:rPr>
        <w:t>.</w:t>
      </w:r>
      <w:r>
        <w:rPr>
          <w:b/>
          <w:spacing w:val="-6"/>
          <w:sz w:val="28"/>
          <w:szCs w:val="28"/>
        </w:rPr>
        <w:t>1</w:t>
      </w:r>
      <w:r>
        <w:rPr>
          <w:b/>
          <w:sz w:val="28"/>
          <w:szCs w:val="28"/>
        </w:rPr>
        <w:t>7</w:t>
      </w:r>
      <w:r>
        <w:rPr>
          <w:b/>
          <w:spacing w:val="44"/>
          <w:sz w:val="28"/>
          <w:szCs w:val="28"/>
        </w:rPr>
        <w:t xml:space="preserve"> </w:t>
      </w:r>
      <w:r w:rsidR="00601783" w:rsidRPr="00601783">
        <w:rPr>
          <w:b/>
          <w:sz w:val="28"/>
          <w:szCs w:val="28"/>
        </w:rPr>
        <w:t>Li-Fi: an emerging technology for health care</w:t>
      </w:r>
    </w:p>
    <w:p w14:paraId="0FF5E086" w14:textId="741C8B01" w:rsidR="00F4082D" w:rsidRPr="00D97489" w:rsidRDefault="00E86EA9" w:rsidP="00D97489">
      <w:pPr>
        <w:spacing w:before="3" w:line="360" w:lineRule="auto"/>
        <w:ind w:firstLine="720"/>
        <w:jc w:val="both"/>
        <w:rPr>
          <w:sz w:val="28"/>
          <w:szCs w:val="28"/>
          <w:lang w:val="en-GB"/>
        </w:rPr>
      </w:pPr>
      <w:r w:rsidRPr="00E86EA9">
        <w:rPr>
          <w:sz w:val="28"/>
          <w:szCs w:val="28"/>
          <w:lang w:val="en-GB"/>
        </w:rPr>
        <w:t xml:space="preserve">Li-Fi is emerging as a powerful healthcare technology, providing high-speed, secure, and interference-free communication using visible light. In hospitals with many wireless and sensitive medical devices, Li-Fi avoids electromagnetic interference while ensuring reliable data transfer. LEDs in patient rooms, ICUs, and operating theatres can provide both lighting and communication for real-time transmission of health records, sensor data, and medical images. Because Li-Fi signals stay within a room, patient data remains protected from unauthorized access. </w:t>
      </w:r>
    </w:p>
    <w:p w14:paraId="3B453422" w14:textId="4D2CEBC9" w:rsidR="003726E6" w:rsidRDefault="001744D2" w:rsidP="007F6263">
      <w:pPr>
        <w:rPr>
          <w:sz w:val="12"/>
          <w:szCs w:val="12"/>
        </w:rPr>
      </w:pPr>
      <w:r>
        <w:rPr>
          <w:b/>
          <w:spacing w:val="-1"/>
          <w:sz w:val="28"/>
          <w:szCs w:val="28"/>
        </w:rPr>
        <w:lastRenderedPageBreak/>
        <w:t>2</w:t>
      </w:r>
      <w:r>
        <w:rPr>
          <w:b/>
          <w:spacing w:val="-3"/>
          <w:sz w:val="28"/>
          <w:szCs w:val="28"/>
        </w:rPr>
        <w:t>.</w:t>
      </w:r>
      <w:r>
        <w:rPr>
          <w:b/>
          <w:spacing w:val="-6"/>
          <w:sz w:val="28"/>
          <w:szCs w:val="28"/>
        </w:rPr>
        <w:t>1</w:t>
      </w:r>
      <w:r>
        <w:rPr>
          <w:b/>
          <w:sz w:val="28"/>
          <w:szCs w:val="28"/>
        </w:rPr>
        <w:t>8</w:t>
      </w:r>
      <w:r>
        <w:rPr>
          <w:b/>
          <w:spacing w:val="3"/>
          <w:sz w:val="28"/>
          <w:szCs w:val="28"/>
        </w:rPr>
        <w:t xml:space="preserve"> </w:t>
      </w:r>
      <w:proofErr w:type="gramStart"/>
      <w:r w:rsidR="00601783" w:rsidRPr="00601783">
        <w:rPr>
          <w:b/>
          <w:spacing w:val="-1"/>
          <w:sz w:val="28"/>
          <w:szCs w:val="28"/>
        </w:rPr>
        <w:t>PDA  For</w:t>
      </w:r>
      <w:proofErr w:type="gramEnd"/>
      <w:r w:rsidR="00601783" w:rsidRPr="00601783">
        <w:rPr>
          <w:b/>
          <w:spacing w:val="-1"/>
          <w:sz w:val="28"/>
          <w:szCs w:val="28"/>
        </w:rPr>
        <w:t xml:space="preserve">  Physically </w:t>
      </w:r>
      <w:proofErr w:type="gramStart"/>
      <w:r w:rsidR="00601783" w:rsidRPr="00601783">
        <w:rPr>
          <w:b/>
          <w:spacing w:val="-1"/>
          <w:sz w:val="28"/>
          <w:szCs w:val="28"/>
        </w:rPr>
        <w:t>Impaired  Using</w:t>
      </w:r>
      <w:proofErr w:type="gramEnd"/>
      <w:r w:rsidR="00601783" w:rsidRPr="00601783">
        <w:rPr>
          <w:b/>
          <w:spacing w:val="-1"/>
          <w:sz w:val="28"/>
          <w:szCs w:val="28"/>
        </w:rPr>
        <w:t xml:space="preserve"> Li-Fi</w:t>
      </w:r>
      <w:r w:rsidR="00601783">
        <w:rPr>
          <w:b/>
          <w:spacing w:val="-1"/>
          <w:sz w:val="28"/>
          <w:szCs w:val="28"/>
        </w:rPr>
        <w:t xml:space="preserve"> </w:t>
      </w:r>
    </w:p>
    <w:p w14:paraId="68EDD07E" w14:textId="77777777" w:rsidR="003726E6" w:rsidRDefault="003726E6">
      <w:pPr>
        <w:spacing w:line="200" w:lineRule="exact"/>
      </w:pPr>
    </w:p>
    <w:p w14:paraId="244655FC" w14:textId="4B90BA14" w:rsidR="00F4082D" w:rsidRDefault="00E86EA9" w:rsidP="00E86EA9">
      <w:pPr>
        <w:spacing w:before="6" w:line="360" w:lineRule="auto"/>
        <w:ind w:firstLine="720"/>
        <w:jc w:val="both"/>
        <w:rPr>
          <w:spacing w:val="1"/>
          <w:sz w:val="18"/>
          <w:szCs w:val="18"/>
          <w:lang w:val="en-GB"/>
        </w:rPr>
      </w:pPr>
      <w:r w:rsidRPr="00E86EA9">
        <w:rPr>
          <w:spacing w:val="1"/>
          <w:sz w:val="28"/>
          <w:szCs w:val="28"/>
          <w:lang w:val="en-GB"/>
        </w:rPr>
        <w:t xml:space="preserve">A Personal Digital Assistant (PDA) for physically impaired individuals using Li-Fi enables fast, reliable, and contactless interaction through visible light communication. LEDs transmit modulated control signals that photodiodes in the PDA decode, allowing users with limited mobility to operate tools like wheelchairs, appliances, communication boards, and emergency systems without RF interference. Li-Fi provides secure, room-confined communication ideal for hospitals, rehabilitation </w:t>
      </w:r>
      <w:proofErr w:type="spellStart"/>
      <w:r w:rsidRPr="00E86EA9">
        <w:rPr>
          <w:spacing w:val="1"/>
          <w:sz w:val="28"/>
          <w:szCs w:val="28"/>
          <w:lang w:val="en-GB"/>
        </w:rPr>
        <w:t>centers</w:t>
      </w:r>
      <w:proofErr w:type="spellEnd"/>
      <w:r w:rsidRPr="00E86EA9">
        <w:rPr>
          <w:spacing w:val="1"/>
          <w:sz w:val="28"/>
          <w:szCs w:val="28"/>
          <w:lang w:val="en-GB"/>
        </w:rPr>
        <w:t>, and smart homes. When combined with sensors, voice modules, or gesture inputs, it offers an efficient, low-cost assistive solution that enhances independence and quality of life for physically impaired users.</w:t>
      </w:r>
    </w:p>
    <w:p w14:paraId="18549E76" w14:textId="77777777" w:rsidR="0089748C" w:rsidRPr="0089748C" w:rsidRDefault="0089748C" w:rsidP="00E86EA9">
      <w:pPr>
        <w:spacing w:before="6" w:line="360" w:lineRule="auto"/>
        <w:ind w:firstLine="720"/>
        <w:jc w:val="both"/>
        <w:rPr>
          <w:spacing w:val="1"/>
          <w:sz w:val="18"/>
          <w:szCs w:val="18"/>
          <w:lang w:val="en-GB"/>
        </w:rPr>
      </w:pPr>
    </w:p>
    <w:p w14:paraId="32C95F7B" w14:textId="74A79EB3" w:rsidR="003726E6" w:rsidRDefault="001744D2" w:rsidP="007F6263">
      <w:pPr>
        <w:spacing w:line="359" w:lineRule="auto"/>
        <w:ind w:right="69"/>
        <w:jc w:val="both"/>
        <w:rPr>
          <w:sz w:val="28"/>
          <w:szCs w:val="28"/>
        </w:rPr>
      </w:pPr>
      <w:r>
        <w:rPr>
          <w:b/>
          <w:spacing w:val="-1"/>
          <w:sz w:val="28"/>
          <w:szCs w:val="28"/>
        </w:rPr>
        <w:t>2</w:t>
      </w:r>
      <w:r>
        <w:rPr>
          <w:b/>
          <w:spacing w:val="-3"/>
          <w:sz w:val="28"/>
          <w:szCs w:val="28"/>
        </w:rPr>
        <w:t>.</w:t>
      </w:r>
      <w:r>
        <w:rPr>
          <w:b/>
          <w:spacing w:val="-6"/>
          <w:sz w:val="28"/>
          <w:szCs w:val="28"/>
        </w:rPr>
        <w:t>1</w:t>
      </w:r>
      <w:r>
        <w:rPr>
          <w:b/>
          <w:sz w:val="28"/>
          <w:szCs w:val="28"/>
        </w:rPr>
        <w:t>9</w:t>
      </w:r>
      <w:r>
        <w:rPr>
          <w:b/>
          <w:spacing w:val="4"/>
          <w:sz w:val="28"/>
          <w:szCs w:val="28"/>
        </w:rPr>
        <w:t xml:space="preserve"> </w:t>
      </w:r>
      <w:r w:rsidR="00601783" w:rsidRPr="00601783">
        <w:rPr>
          <w:b/>
          <w:sz w:val="28"/>
          <w:szCs w:val="28"/>
        </w:rPr>
        <w:t>PC to PC file transfer using Li-Fi technology</w:t>
      </w:r>
    </w:p>
    <w:p w14:paraId="7353FF54" w14:textId="213DB12B" w:rsidR="000F3DF2" w:rsidRPr="00E86EA9" w:rsidRDefault="00E86EA9" w:rsidP="008E2A0D">
      <w:pPr>
        <w:spacing w:before="8" w:line="360" w:lineRule="auto"/>
        <w:ind w:firstLine="720"/>
        <w:jc w:val="both"/>
        <w:rPr>
          <w:spacing w:val="-1"/>
          <w:sz w:val="28"/>
          <w:szCs w:val="28"/>
          <w:lang w:val="en-GB"/>
        </w:rPr>
      </w:pPr>
      <w:r w:rsidRPr="00E86EA9">
        <w:rPr>
          <w:spacing w:val="-1"/>
          <w:sz w:val="28"/>
          <w:szCs w:val="28"/>
          <w:lang w:val="en-GB"/>
        </w:rPr>
        <w:t>PC-to-PC file transfer using Li-Fi enables high-speed and secure data exchange between two computers using visible light instead of Wi-Fi or cables. LEDs or laser diodes on one PC modulate light to encode file data, while a photodiode on the other PC receives and decodes it. With proper modulation, synchronization, and error correction, files like documents, images, and media can be transferred quickly and accurately over short distances. Since Li-Fi requires line-of-sight and cannot penetrate walls, the link stays isolated and protected from interference or unauthorized access. This provides a simple, low-cost method for short-range file sharing using basic optical components.</w:t>
      </w:r>
    </w:p>
    <w:p w14:paraId="7A854293" w14:textId="77777777" w:rsidR="00F4082D" w:rsidRPr="00F4082D" w:rsidRDefault="00F4082D" w:rsidP="00F4082D">
      <w:pPr>
        <w:spacing w:before="8" w:line="360" w:lineRule="auto"/>
        <w:ind w:firstLine="720"/>
        <w:jc w:val="both"/>
        <w:rPr>
          <w:sz w:val="12"/>
          <w:szCs w:val="12"/>
        </w:rPr>
      </w:pPr>
    </w:p>
    <w:p w14:paraId="6D0D5D89" w14:textId="6E10EA64" w:rsidR="003726E6" w:rsidRPr="0089748C" w:rsidRDefault="001744D2" w:rsidP="0089748C">
      <w:pPr>
        <w:spacing w:before="24"/>
        <w:rPr>
          <w:sz w:val="28"/>
          <w:szCs w:val="28"/>
        </w:rPr>
      </w:pPr>
      <w:r>
        <w:rPr>
          <w:b/>
          <w:spacing w:val="-1"/>
          <w:sz w:val="28"/>
          <w:szCs w:val="28"/>
        </w:rPr>
        <w:t>2</w:t>
      </w:r>
      <w:r>
        <w:rPr>
          <w:b/>
          <w:spacing w:val="-3"/>
          <w:sz w:val="28"/>
          <w:szCs w:val="28"/>
        </w:rPr>
        <w:t>.</w:t>
      </w:r>
      <w:r>
        <w:rPr>
          <w:b/>
          <w:spacing w:val="-6"/>
          <w:sz w:val="28"/>
          <w:szCs w:val="28"/>
        </w:rPr>
        <w:t>2</w:t>
      </w:r>
      <w:r>
        <w:rPr>
          <w:b/>
          <w:sz w:val="28"/>
          <w:szCs w:val="28"/>
        </w:rPr>
        <w:t>0</w:t>
      </w:r>
      <w:r>
        <w:rPr>
          <w:b/>
          <w:spacing w:val="-6"/>
          <w:sz w:val="28"/>
          <w:szCs w:val="28"/>
        </w:rPr>
        <w:t xml:space="preserve"> </w:t>
      </w:r>
      <w:r w:rsidR="00601783" w:rsidRPr="00601783">
        <w:rPr>
          <w:b/>
          <w:spacing w:val="1"/>
          <w:sz w:val="28"/>
          <w:szCs w:val="28"/>
        </w:rPr>
        <w:t>Li-Fi over Wi-Fi in internet data communication</w:t>
      </w:r>
    </w:p>
    <w:p w14:paraId="34CA4DAD" w14:textId="77777777" w:rsidR="003726E6" w:rsidRDefault="003726E6">
      <w:pPr>
        <w:spacing w:before="1" w:line="240" w:lineRule="exact"/>
        <w:rPr>
          <w:sz w:val="24"/>
          <w:szCs w:val="24"/>
        </w:rPr>
      </w:pPr>
    </w:p>
    <w:p w14:paraId="6644664A" w14:textId="77777777" w:rsidR="003726E6" w:rsidRDefault="00965D5A" w:rsidP="00965D5A">
      <w:pPr>
        <w:spacing w:line="360" w:lineRule="auto"/>
        <w:ind w:left="118" w:right="59" w:firstLine="602"/>
        <w:jc w:val="both"/>
        <w:rPr>
          <w:spacing w:val="-1"/>
          <w:sz w:val="28"/>
          <w:szCs w:val="28"/>
          <w:lang w:val="en-GB"/>
        </w:rPr>
      </w:pPr>
      <w:r w:rsidRPr="00965D5A">
        <w:rPr>
          <w:spacing w:val="-1"/>
          <w:sz w:val="28"/>
          <w:szCs w:val="28"/>
          <w:lang w:val="en-GB"/>
        </w:rPr>
        <w:t>Li-Fi over Wi-Fi in internet communication is a hybrid system that combines Li-</w:t>
      </w:r>
      <w:proofErr w:type="spellStart"/>
      <w:r w:rsidRPr="00965D5A">
        <w:rPr>
          <w:spacing w:val="-1"/>
          <w:sz w:val="28"/>
          <w:szCs w:val="28"/>
          <w:lang w:val="en-GB"/>
        </w:rPr>
        <w:t>Fi’s</w:t>
      </w:r>
      <w:proofErr w:type="spellEnd"/>
      <w:r w:rsidRPr="00965D5A">
        <w:rPr>
          <w:spacing w:val="-1"/>
          <w:sz w:val="28"/>
          <w:szCs w:val="28"/>
          <w:lang w:val="en-GB"/>
        </w:rPr>
        <w:t xml:space="preserve"> high-speed, interference-free light-based data transfer with Wi-Fi’s wide-area connectivity. Li-Fi delivers ultra-fast and secure localized communication using LED signals, while Wi-Fi ensures continuous access when the Li-Fi link is blocked or out of range. Integrating both technologies improves overall network performance by reducing congestion, enhancing security, and optimizing bandwidth use. This approach is especially useful in offices, labs, and smart buildings where reliable, high-speed indoor connectivity is essential.</w:t>
      </w:r>
    </w:p>
    <w:p w14:paraId="5012B7E5" w14:textId="58F6AB05" w:rsidR="008E2A0D" w:rsidRPr="00965D5A" w:rsidRDefault="008E2A0D" w:rsidP="00607F6C">
      <w:pPr>
        <w:tabs>
          <w:tab w:val="left" w:pos="4053"/>
        </w:tabs>
        <w:spacing w:line="360" w:lineRule="auto"/>
        <w:ind w:right="59"/>
        <w:jc w:val="both"/>
        <w:rPr>
          <w:spacing w:val="-1"/>
          <w:sz w:val="28"/>
          <w:szCs w:val="28"/>
          <w:lang w:val="en-GB"/>
        </w:rPr>
        <w:sectPr w:rsidR="008E2A0D" w:rsidRPr="00965D5A" w:rsidSect="00C42B3E">
          <w:footerReference w:type="default" r:id="rId15"/>
          <w:pgSz w:w="11920" w:h="16860"/>
          <w:pgMar w:top="1351" w:right="960" w:bottom="280" w:left="960" w:header="0" w:footer="718" w:gutter="0"/>
          <w:pgNumType w:start="1"/>
          <w:cols w:space="720"/>
        </w:sectPr>
      </w:pPr>
    </w:p>
    <w:p w14:paraId="621408E1" w14:textId="35A582DF" w:rsidR="00C773C8" w:rsidRDefault="001744D2" w:rsidP="00350FA4">
      <w:pPr>
        <w:spacing w:before="69"/>
        <w:ind w:left="3725" w:right="-65" w:hanging="3725"/>
        <w:jc w:val="center"/>
        <w:rPr>
          <w:b/>
          <w:sz w:val="28"/>
          <w:szCs w:val="28"/>
        </w:rPr>
      </w:pPr>
      <w:r>
        <w:rPr>
          <w:b/>
          <w:spacing w:val="-1"/>
          <w:sz w:val="28"/>
          <w:szCs w:val="28"/>
        </w:rPr>
        <w:lastRenderedPageBreak/>
        <w:t>C</w:t>
      </w:r>
      <w:r>
        <w:rPr>
          <w:b/>
          <w:sz w:val="28"/>
          <w:szCs w:val="28"/>
        </w:rPr>
        <w:t>H</w:t>
      </w:r>
      <w:r>
        <w:rPr>
          <w:b/>
          <w:spacing w:val="-1"/>
          <w:sz w:val="28"/>
          <w:szCs w:val="28"/>
        </w:rPr>
        <w:t>AP</w:t>
      </w:r>
      <w:r>
        <w:rPr>
          <w:b/>
          <w:sz w:val="28"/>
          <w:szCs w:val="28"/>
        </w:rPr>
        <w:t>TER</w:t>
      </w:r>
      <w:r>
        <w:rPr>
          <w:b/>
          <w:spacing w:val="-2"/>
          <w:sz w:val="28"/>
          <w:szCs w:val="28"/>
        </w:rPr>
        <w:t xml:space="preserve"> </w:t>
      </w:r>
      <w:r>
        <w:rPr>
          <w:b/>
          <w:sz w:val="28"/>
          <w:szCs w:val="28"/>
        </w:rPr>
        <w:t>3</w:t>
      </w:r>
    </w:p>
    <w:p w14:paraId="230A9085" w14:textId="77777777" w:rsidR="00C773C8" w:rsidRPr="00C773C8" w:rsidRDefault="00C773C8" w:rsidP="00C42B3E">
      <w:pPr>
        <w:ind w:left="3725" w:right="4615"/>
        <w:jc w:val="center"/>
        <w:rPr>
          <w:b/>
          <w:sz w:val="28"/>
          <w:szCs w:val="28"/>
        </w:rPr>
      </w:pPr>
    </w:p>
    <w:p w14:paraId="735BE506" w14:textId="77777777" w:rsidR="003726E6" w:rsidRDefault="001744D2" w:rsidP="00350FA4">
      <w:pPr>
        <w:ind w:left="3302" w:right="77" w:hanging="3160"/>
        <w:jc w:val="center"/>
        <w:rPr>
          <w:sz w:val="28"/>
          <w:szCs w:val="28"/>
        </w:rPr>
      </w:pPr>
      <w:r>
        <w:rPr>
          <w:b/>
          <w:sz w:val="28"/>
          <w:szCs w:val="28"/>
        </w:rPr>
        <w:t>E</w:t>
      </w:r>
      <w:r>
        <w:rPr>
          <w:b/>
          <w:spacing w:val="-1"/>
          <w:sz w:val="28"/>
          <w:szCs w:val="28"/>
        </w:rPr>
        <w:t>X</w:t>
      </w:r>
      <w:r>
        <w:rPr>
          <w:b/>
          <w:spacing w:val="1"/>
          <w:sz w:val="28"/>
          <w:szCs w:val="28"/>
        </w:rPr>
        <w:t>I</w:t>
      </w:r>
      <w:r>
        <w:rPr>
          <w:b/>
          <w:sz w:val="28"/>
          <w:szCs w:val="28"/>
        </w:rPr>
        <w:t>ST</w:t>
      </w:r>
      <w:r>
        <w:rPr>
          <w:b/>
          <w:spacing w:val="-1"/>
          <w:sz w:val="28"/>
          <w:szCs w:val="28"/>
        </w:rPr>
        <w:t>IN</w:t>
      </w:r>
      <w:r>
        <w:rPr>
          <w:b/>
          <w:sz w:val="28"/>
          <w:szCs w:val="28"/>
        </w:rPr>
        <w:t>G</w:t>
      </w:r>
      <w:r>
        <w:rPr>
          <w:b/>
          <w:spacing w:val="-19"/>
          <w:sz w:val="28"/>
          <w:szCs w:val="28"/>
        </w:rPr>
        <w:t xml:space="preserve"> </w:t>
      </w:r>
      <w:r>
        <w:rPr>
          <w:b/>
          <w:sz w:val="28"/>
          <w:szCs w:val="28"/>
        </w:rPr>
        <w:t>S</w:t>
      </w:r>
      <w:r>
        <w:rPr>
          <w:b/>
          <w:spacing w:val="-1"/>
          <w:sz w:val="28"/>
          <w:szCs w:val="28"/>
        </w:rPr>
        <w:t>Y</w:t>
      </w:r>
      <w:r>
        <w:rPr>
          <w:b/>
          <w:sz w:val="28"/>
          <w:szCs w:val="28"/>
        </w:rPr>
        <w:t>STEM</w:t>
      </w:r>
    </w:p>
    <w:p w14:paraId="276DFEE2" w14:textId="77777777" w:rsidR="003726E6" w:rsidRDefault="003726E6">
      <w:pPr>
        <w:spacing w:line="200" w:lineRule="exact"/>
      </w:pPr>
    </w:p>
    <w:p w14:paraId="41D7E690" w14:textId="77777777" w:rsidR="003726E6" w:rsidRDefault="003726E6">
      <w:pPr>
        <w:spacing w:line="200" w:lineRule="exact"/>
      </w:pPr>
    </w:p>
    <w:p w14:paraId="12B50093" w14:textId="77777777" w:rsidR="003726E6" w:rsidRDefault="003726E6">
      <w:pPr>
        <w:spacing w:before="12" w:line="260" w:lineRule="exact"/>
        <w:rPr>
          <w:sz w:val="26"/>
          <w:szCs w:val="26"/>
        </w:rPr>
      </w:pPr>
    </w:p>
    <w:p w14:paraId="726ABA0B" w14:textId="49C94BDB" w:rsidR="003726E6" w:rsidRDefault="00BE59A5" w:rsidP="00BE59A5">
      <w:pPr>
        <w:spacing w:line="360" w:lineRule="auto"/>
        <w:ind w:left="118" w:right="62" w:firstLine="720"/>
        <w:jc w:val="both"/>
        <w:rPr>
          <w:sz w:val="28"/>
          <w:szCs w:val="28"/>
        </w:rPr>
      </w:pPr>
      <w:r w:rsidRPr="00BE59A5">
        <w:rPr>
          <w:spacing w:val="-1"/>
          <w:sz w:val="28"/>
          <w:szCs w:val="28"/>
        </w:rPr>
        <w:t>The existing systems used for visible-light data communication typically rely on simple LED–LDR–based transmission mechanisms, where data is encoded as light pulses and received using basic photodetectors. In these approaches, a keypad or user input device sends data to a microcontroller, which controls an LED to generate corresponding light pulses for transmission. At the receiver side, an LDR or similar light sensor detects these variations in light intensity and passes the signal to another microcontroller for decoding and display. Although this method enables low-cost wireless communication, it suffers from limitations such as slow data transfer speed, sensitivity to ambient light, lack of noise filtering, and limited communication distance. Moreover, existing implementations generally support only character-level transmission without providing features like error checking, data integrity validation, or secure communication</w:t>
      </w:r>
      <w:r w:rsidR="001744D2">
        <w:rPr>
          <w:sz w:val="28"/>
          <w:szCs w:val="28"/>
        </w:rPr>
        <w:t>.</w:t>
      </w:r>
      <w:r w:rsidR="001744D2">
        <w:rPr>
          <w:spacing w:val="1"/>
          <w:sz w:val="28"/>
          <w:szCs w:val="28"/>
        </w:rPr>
        <w:t xml:space="preserve"> </w:t>
      </w:r>
      <w:r w:rsidR="001744D2">
        <w:rPr>
          <w:sz w:val="28"/>
          <w:szCs w:val="28"/>
        </w:rPr>
        <w:t>F</w:t>
      </w:r>
      <w:r w:rsidR="001744D2">
        <w:rPr>
          <w:spacing w:val="1"/>
          <w:sz w:val="28"/>
          <w:szCs w:val="28"/>
        </w:rPr>
        <w:t>i</w:t>
      </w:r>
      <w:r w:rsidR="001744D2">
        <w:rPr>
          <w:spacing w:val="-1"/>
          <w:sz w:val="28"/>
          <w:szCs w:val="28"/>
        </w:rPr>
        <w:t>gu</w:t>
      </w:r>
      <w:r w:rsidR="001744D2">
        <w:rPr>
          <w:sz w:val="28"/>
          <w:szCs w:val="28"/>
        </w:rPr>
        <w:t>re</w:t>
      </w:r>
      <w:r>
        <w:rPr>
          <w:sz w:val="28"/>
          <w:szCs w:val="28"/>
        </w:rPr>
        <w:t xml:space="preserve"> </w:t>
      </w:r>
      <w:r w:rsidR="001744D2">
        <w:rPr>
          <w:spacing w:val="-1"/>
          <w:sz w:val="28"/>
          <w:szCs w:val="28"/>
        </w:rPr>
        <w:t>3</w:t>
      </w:r>
      <w:r w:rsidR="001744D2">
        <w:rPr>
          <w:spacing w:val="-3"/>
          <w:sz w:val="28"/>
          <w:szCs w:val="28"/>
        </w:rPr>
        <w:t>.</w:t>
      </w:r>
      <w:r w:rsidR="001744D2">
        <w:rPr>
          <w:sz w:val="28"/>
          <w:szCs w:val="28"/>
        </w:rPr>
        <w:t>1</w:t>
      </w:r>
      <w:r w:rsidR="001744D2">
        <w:rPr>
          <w:spacing w:val="1"/>
          <w:sz w:val="28"/>
          <w:szCs w:val="28"/>
        </w:rPr>
        <w:t xml:space="preserve"> s</w:t>
      </w:r>
      <w:r w:rsidR="001744D2">
        <w:rPr>
          <w:spacing w:val="-1"/>
          <w:sz w:val="28"/>
          <w:szCs w:val="28"/>
        </w:rPr>
        <w:t>h</w:t>
      </w:r>
      <w:r w:rsidR="001744D2">
        <w:rPr>
          <w:spacing w:val="1"/>
          <w:sz w:val="28"/>
          <w:szCs w:val="28"/>
        </w:rPr>
        <w:t>o</w:t>
      </w:r>
      <w:r w:rsidR="001744D2">
        <w:rPr>
          <w:spacing w:val="-1"/>
          <w:sz w:val="28"/>
          <w:szCs w:val="28"/>
        </w:rPr>
        <w:t>w</w:t>
      </w:r>
      <w:r w:rsidR="001744D2">
        <w:rPr>
          <w:sz w:val="28"/>
          <w:szCs w:val="28"/>
        </w:rPr>
        <w:t>s</w:t>
      </w:r>
      <w:r w:rsidR="001744D2">
        <w:rPr>
          <w:spacing w:val="-9"/>
          <w:sz w:val="28"/>
          <w:szCs w:val="28"/>
        </w:rPr>
        <w:t xml:space="preserve"> </w:t>
      </w:r>
      <w:r w:rsidR="001744D2">
        <w:rPr>
          <w:sz w:val="28"/>
          <w:szCs w:val="28"/>
        </w:rPr>
        <w:t>a</w:t>
      </w:r>
      <w:r w:rsidR="001744D2">
        <w:rPr>
          <w:spacing w:val="-10"/>
          <w:sz w:val="28"/>
          <w:szCs w:val="28"/>
        </w:rPr>
        <w:t xml:space="preserve"> </w:t>
      </w:r>
      <w:r w:rsidR="001744D2">
        <w:rPr>
          <w:spacing w:val="1"/>
          <w:sz w:val="28"/>
          <w:szCs w:val="28"/>
        </w:rPr>
        <w:t>b</w:t>
      </w:r>
      <w:r w:rsidR="001744D2">
        <w:rPr>
          <w:spacing w:val="-1"/>
          <w:sz w:val="28"/>
          <w:szCs w:val="28"/>
        </w:rPr>
        <w:t>lo</w:t>
      </w:r>
      <w:r w:rsidR="001744D2">
        <w:rPr>
          <w:sz w:val="28"/>
          <w:szCs w:val="28"/>
        </w:rPr>
        <w:t>ck</w:t>
      </w:r>
      <w:r w:rsidR="001744D2">
        <w:rPr>
          <w:spacing w:val="-9"/>
          <w:sz w:val="28"/>
          <w:szCs w:val="28"/>
        </w:rPr>
        <w:t xml:space="preserve"> </w:t>
      </w:r>
      <w:r w:rsidR="001744D2">
        <w:rPr>
          <w:spacing w:val="1"/>
          <w:sz w:val="28"/>
          <w:szCs w:val="28"/>
        </w:rPr>
        <w:t>d</w:t>
      </w:r>
      <w:r w:rsidR="001744D2">
        <w:rPr>
          <w:spacing w:val="-1"/>
          <w:sz w:val="28"/>
          <w:szCs w:val="28"/>
        </w:rPr>
        <w:t>i</w:t>
      </w:r>
      <w:r w:rsidR="001744D2">
        <w:rPr>
          <w:sz w:val="28"/>
          <w:szCs w:val="28"/>
        </w:rPr>
        <w:t>a</w:t>
      </w:r>
      <w:r w:rsidR="001744D2">
        <w:rPr>
          <w:spacing w:val="-1"/>
          <w:sz w:val="28"/>
          <w:szCs w:val="28"/>
        </w:rPr>
        <w:t>g</w:t>
      </w:r>
      <w:r w:rsidR="001744D2">
        <w:rPr>
          <w:sz w:val="28"/>
          <w:szCs w:val="28"/>
        </w:rPr>
        <w:t>ram</w:t>
      </w:r>
      <w:r w:rsidR="001744D2">
        <w:rPr>
          <w:spacing w:val="-12"/>
          <w:sz w:val="28"/>
          <w:szCs w:val="28"/>
        </w:rPr>
        <w:t xml:space="preserve"> </w:t>
      </w:r>
      <w:r w:rsidR="001744D2">
        <w:rPr>
          <w:spacing w:val="1"/>
          <w:sz w:val="28"/>
          <w:szCs w:val="28"/>
        </w:rPr>
        <w:t>o</w:t>
      </w:r>
      <w:r w:rsidR="001744D2">
        <w:rPr>
          <w:sz w:val="28"/>
          <w:szCs w:val="28"/>
        </w:rPr>
        <w:t>f</w:t>
      </w:r>
      <w:r w:rsidR="001744D2">
        <w:rPr>
          <w:spacing w:val="-8"/>
          <w:sz w:val="28"/>
          <w:szCs w:val="28"/>
        </w:rPr>
        <w:t xml:space="preserve"> </w:t>
      </w:r>
      <w:r w:rsidR="001744D2">
        <w:rPr>
          <w:spacing w:val="1"/>
          <w:sz w:val="28"/>
          <w:szCs w:val="28"/>
        </w:rPr>
        <w:t>t</w:t>
      </w:r>
      <w:r w:rsidR="001744D2">
        <w:rPr>
          <w:spacing w:val="-1"/>
          <w:sz w:val="28"/>
          <w:szCs w:val="28"/>
        </w:rPr>
        <w:t>h</w:t>
      </w:r>
      <w:r w:rsidR="001744D2">
        <w:rPr>
          <w:sz w:val="28"/>
          <w:szCs w:val="28"/>
        </w:rPr>
        <w:t>e</w:t>
      </w:r>
      <w:r w:rsidR="001744D2">
        <w:rPr>
          <w:spacing w:val="-7"/>
          <w:sz w:val="28"/>
          <w:szCs w:val="28"/>
        </w:rPr>
        <w:t xml:space="preserve"> </w:t>
      </w:r>
      <w:r w:rsidR="001744D2">
        <w:rPr>
          <w:sz w:val="28"/>
          <w:szCs w:val="28"/>
        </w:rPr>
        <w:t>e</w:t>
      </w:r>
      <w:r w:rsidR="001744D2">
        <w:rPr>
          <w:spacing w:val="1"/>
          <w:sz w:val="28"/>
          <w:szCs w:val="28"/>
        </w:rPr>
        <w:t>x</w:t>
      </w:r>
      <w:r w:rsidR="001744D2">
        <w:rPr>
          <w:spacing w:val="-1"/>
          <w:sz w:val="28"/>
          <w:szCs w:val="28"/>
        </w:rPr>
        <w:t>is</w:t>
      </w:r>
      <w:r w:rsidR="001744D2">
        <w:rPr>
          <w:spacing w:val="1"/>
          <w:sz w:val="28"/>
          <w:szCs w:val="28"/>
        </w:rPr>
        <w:t>t</w:t>
      </w:r>
      <w:r w:rsidR="001744D2">
        <w:rPr>
          <w:spacing w:val="-1"/>
          <w:sz w:val="28"/>
          <w:szCs w:val="28"/>
        </w:rPr>
        <w:t>i</w:t>
      </w:r>
      <w:r w:rsidR="001744D2">
        <w:rPr>
          <w:spacing w:val="1"/>
          <w:sz w:val="28"/>
          <w:szCs w:val="28"/>
        </w:rPr>
        <w:t>n</w:t>
      </w:r>
      <w:r w:rsidR="001744D2">
        <w:rPr>
          <w:sz w:val="28"/>
          <w:szCs w:val="28"/>
        </w:rPr>
        <w:t>g</w:t>
      </w:r>
      <w:r w:rsidR="001744D2">
        <w:rPr>
          <w:spacing w:val="-11"/>
          <w:sz w:val="28"/>
          <w:szCs w:val="28"/>
        </w:rPr>
        <w:t xml:space="preserve"> </w:t>
      </w:r>
      <w:r w:rsidR="001744D2">
        <w:rPr>
          <w:spacing w:val="-1"/>
          <w:sz w:val="28"/>
          <w:szCs w:val="28"/>
        </w:rPr>
        <w:t>s</w:t>
      </w:r>
      <w:r w:rsidR="001744D2">
        <w:rPr>
          <w:spacing w:val="-4"/>
          <w:sz w:val="28"/>
          <w:szCs w:val="28"/>
        </w:rPr>
        <w:t>y</w:t>
      </w:r>
      <w:r w:rsidR="001744D2">
        <w:rPr>
          <w:spacing w:val="-1"/>
          <w:sz w:val="28"/>
          <w:szCs w:val="28"/>
        </w:rPr>
        <w:t>st</w:t>
      </w:r>
      <w:r w:rsidR="001744D2">
        <w:rPr>
          <w:spacing w:val="-2"/>
          <w:sz w:val="28"/>
          <w:szCs w:val="28"/>
        </w:rPr>
        <w:t>e</w:t>
      </w:r>
      <w:r w:rsidR="001744D2">
        <w:rPr>
          <w:spacing w:val="-5"/>
          <w:sz w:val="28"/>
          <w:szCs w:val="28"/>
        </w:rPr>
        <w:t>m</w:t>
      </w:r>
      <w:r w:rsidR="001744D2">
        <w:rPr>
          <w:sz w:val="28"/>
          <w:szCs w:val="28"/>
        </w:rPr>
        <w:t>.</w:t>
      </w:r>
    </w:p>
    <w:p w14:paraId="03701C54" w14:textId="77777777" w:rsidR="003726E6" w:rsidRDefault="003726E6">
      <w:pPr>
        <w:spacing w:line="200" w:lineRule="exact"/>
      </w:pPr>
    </w:p>
    <w:p w14:paraId="112C5477" w14:textId="6ADC024D" w:rsidR="003726E6" w:rsidRDefault="003726E6">
      <w:pPr>
        <w:spacing w:before="10" w:line="240" w:lineRule="exact"/>
        <w:rPr>
          <w:sz w:val="24"/>
          <w:szCs w:val="24"/>
        </w:rPr>
      </w:pPr>
    </w:p>
    <w:p w14:paraId="6CB10B35" w14:textId="0B70AE14" w:rsidR="003726E6" w:rsidRDefault="001744D2">
      <w:pPr>
        <w:spacing w:line="300" w:lineRule="exact"/>
        <w:ind w:left="118"/>
        <w:rPr>
          <w:sz w:val="28"/>
          <w:szCs w:val="28"/>
        </w:rPr>
      </w:pPr>
      <w:r>
        <w:rPr>
          <w:b/>
          <w:spacing w:val="-1"/>
          <w:position w:val="-1"/>
          <w:sz w:val="28"/>
          <w:szCs w:val="28"/>
        </w:rPr>
        <w:t>3</w:t>
      </w:r>
      <w:r>
        <w:rPr>
          <w:b/>
          <w:spacing w:val="-3"/>
          <w:position w:val="-1"/>
          <w:sz w:val="28"/>
          <w:szCs w:val="28"/>
        </w:rPr>
        <w:t>.</w:t>
      </w:r>
      <w:r>
        <w:rPr>
          <w:b/>
          <w:position w:val="-1"/>
          <w:sz w:val="28"/>
          <w:szCs w:val="28"/>
        </w:rPr>
        <w:t>1</w:t>
      </w:r>
      <w:r>
        <w:rPr>
          <w:b/>
          <w:spacing w:val="1"/>
          <w:position w:val="-1"/>
          <w:sz w:val="28"/>
          <w:szCs w:val="28"/>
        </w:rPr>
        <w:t xml:space="preserve"> </w:t>
      </w:r>
      <w:r>
        <w:rPr>
          <w:b/>
          <w:position w:val="-1"/>
          <w:sz w:val="28"/>
          <w:szCs w:val="28"/>
        </w:rPr>
        <w:t>BLO</w:t>
      </w:r>
      <w:r>
        <w:rPr>
          <w:b/>
          <w:spacing w:val="-1"/>
          <w:position w:val="-1"/>
          <w:sz w:val="28"/>
          <w:szCs w:val="28"/>
        </w:rPr>
        <w:t>C</w:t>
      </w:r>
      <w:r>
        <w:rPr>
          <w:b/>
          <w:position w:val="-1"/>
          <w:sz w:val="28"/>
          <w:szCs w:val="28"/>
        </w:rPr>
        <w:t>K</w:t>
      </w:r>
      <w:r>
        <w:rPr>
          <w:b/>
          <w:spacing w:val="-17"/>
          <w:position w:val="-1"/>
          <w:sz w:val="28"/>
          <w:szCs w:val="28"/>
        </w:rPr>
        <w:t xml:space="preserve"> </w:t>
      </w:r>
      <w:r>
        <w:rPr>
          <w:b/>
          <w:spacing w:val="-1"/>
          <w:position w:val="-1"/>
          <w:sz w:val="28"/>
          <w:szCs w:val="28"/>
        </w:rPr>
        <w:t>D</w:t>
      </w:r>
      <w:r>
        <w:rPr>
          <w:b/>
          <w:spacing w:val="1"/>
          <w:position w:val="-1"/>
          <w:sz w:val="28"/>
          <w:szCs w:val="28"/>
        </w:rPr>
        <w:t>I</w:t>
      </w:r>
      <w:r>
        <w:rPr>
          <w:b/>
          <w:spacing w:val="-1"/>
          <w:position w:val="-1"/>
          <w:sz w:val="28"/>
          <w:szCs w:val="28"/>
        </w:rPr>
        <w:t>A</w:t>
      </w:r>
      <w:r>
        <w:rPr>
          <w:b/>
          <w:position w:val="-1"/>
          <w:sz w:val="28"/>
          <w:szCs w:val="28"/>
        </w:rPr>
        <w:t>G</w:t>
      </w:r>
      <w:r>
        <w:rPr>
          <w:b/>
          <w:spacing w:val="-1"/>
          <w:position w:val="-1"/>
          <w:sz w:val="28"/>
          <w:szCs w:val="28"/>
        </w:rPr>
        <w:t>RA</w:t>
      </w:r>
      <w:r>
        <w:rPr>
          <w:b/>
          <w:position w:val="-1"/>
          <w:sz w:val="28"/>
          <w:szCs w:val="28"/>
        </w:rPr>
        <w:t>M</w:t>
      </w:r>
      <w:r>
        <w:rPr>
          <w:b/>
          <w:spacing w:val="-11"/>
          <w:position w:val="-1"/>
          <w:sz w:val="28"/>
          <w:szCs w:val="28"/>
        </w:rPr>
        <w:t xml:space="preserve"> </w:t>
      </w:r>
      <w:r>
        <w:rPr>
          <w:b/>
          <w:spacing w:val="-1"/>
          <w:position w:val="-1"/>
          <w:sz w:val="28"/>
          <w:szCs w:val="28"/>
        </w:rPr>
        <w:t>AN</w:t>
      </w:r>
      <w:r>
        <w:rPr>
          <w:b/>
          <w:position w:val="-1"/>
          <w:sz w:val="28"/>
          <w:szCs w:val="28"/>
        </w:rPr>
        <w:t>D</w:t>
      </w:r>
      <w:r>
        <w:rPr>
          <w:b/>
          <w:spacing w:val="-11"/>
          <w:position w:val="-1"/>
          <w:sz w:val="28"/>
          <w:szCs w:val="28"/>
        </w:rPr>
        <w:t xml:space="preserve"> </w:t>
      </w:r>
      <w:r>
        <w:rPr>
          <w:b/>
          <w:spacing w:val="-1"/>
          <w:position w:val="-1"/>
          <w:sz w:val="28"/>
          <w:szCs w:val="28"/>
        </w:rPr>
        <w:t>D</w:t>
      </w:r>
      <w:r>
        <w:rPr>
          <w:b/>
          <w:spacing w:val="-2"/>
          <w:position w:val="-1"/>
          <w:sz w:val="28"/>
          <w:szCs w:val="28"/>
        </w:rPr>
        <w:t>E</w:t>
      </w:r>
      <w:r>
        <w:rPr>
          <w:b/>
          <w:spacing w:val="-3"/>
          <w:position w:val="-1"/>
          <w:sz w:val="28"/>
          <w:szCs w:val="28"/>
        </w:rPr>
        <w:t>S</w:t>
      </w:r>
      <w:r>
        <w:rPr>
          <w:b/>
          <w:spacing w:val="-4"/>
          <w:position w:val="-1"/>
          <w:sz w:val="28"/>
          <w:szCs w:val="28"/>
        </w:rPr>
        <w:t>CR</w:t>
      </w:r>
      <w:r>
        <w:rPr>
          <w:b/>
          <w:spacing w:val="-1"/>
          <w:position w:val="-1"/>
          <w:sz w:val="28"/>
          <w:szCs w:val="28"/>
        </w:rPr>
        <w:t>I</w:t>
      </w:r>
      <w:r>
        <w:rPr>
          <w:b/>
          <w:spacing w:val="-3"/>
          <w:position w:val="-1"/>
          <w:sz w:val="28"/>
          <w:szCs w:val="28"/>
        </w:rPr>
        <w:t>P</w:t>
      </w:r>
      <w:r>
        <w:rPr>
          <w:b/>
          <w:spacing w:val="-2"/>
          <w:position w:val="-1"/>
          <w:sz w:val="28"/>
          <w:szCs w:val="28"/>
        </w:rPr>
        <w:t>T</w:t>
      </w:r>
      <w:r>
        <w:rPr>
          <w:b/>
          <w:spacing w:val="-1"/>
          <w:position w:val="-1"/>
          <w:sz w:val="28"/>
          <w:szCs w:val="28"/>
        </w:rPr>
        <w:t>I</w:t>
      </w:r>
      <w:r>
        <w:rPr>
          <w:b/>
          <w:spacing w:val="-2"/>
          <w:position w:val="-1"/>
          <w:sz w:val="28"/>
          <w:szCs w:val="28"/>
        </w:rPr>
        <w:t>O</w:t>
      </w:r>
      <w:r>
        <w:rPr>
          <w:b/>
          <w:position w:val="-1"/>
          <w:sz w:val="28"/>
          <w:szCs w:val="28"/>
        </w:rPr>
        <w:t>N</w:t>
      </w:r>
    </w:p>
    <w:p w14:paraId="5F07D003" w14:textId="0788E2BD" w:rsidR="003726E6" w:rsidRDefault="003726E6">
      <w:pPr>
        <w:spacing w:before="7" w:line="100" w:lineRule="exact"/>
        <w:rPr>
          <w:sz w:val="10"/>
          <w:szCs w:val="10"/>
        </w:rPr>
      </w:pPr>
    </w:p>
    <w:p w14:paraId="49C3E253" w14:textId="567888A1" w:rsidR="003726E6" w:rsidRDefault="003726E6">
      <w:pPr>
        <w:spacing w:line="200" w:lineRule="exact"/>
      </w:pPr>
    </w:p>
    <w:p w14:paraId="0C23B211" w14:textId="43AFD9F6" w:rsidR="003726E6" w:rsidRDefault="003726E6">
      <w:pPr>
        <w:spacing w:line="200" w:lineRule="exact"/>
      </w:pPr>
    </w:p>
    <w:p w14:paraId="559D447C" w14:textId="4C498AEF" w:rsidR="00BE59A5" w:rsidRDefault="00BE59A5">
      <w:pPr>
        <w:spacing w:line="200" w:lineRule="exact"/>
      </w:pPr>
      <w:r w:rsidRPr="00BE59A5">
        <w:rPr>
          <w:noProof/>
        </w:rPr>
        <mc:AlternateContent>
          <mc:Choice Requires="wpg">
            <w:drawing>
              <wp:anchor distT="0" distB="0" distL="114300" distR="114300" simplePos="0" relativeHeight="251657728" behindDoc="0" locked="0" layoutInCell="1" allowOverlap="1" wp14:anchorId="5477E0AC" wp14:editId="17D964E4">
                <wp:simplePos x="0" y="0"/>
                <wp:positionH relativeFrom="margin">
                  <wp:posOffset>387927</wp:posOffset>
                </wp:positionH>
                <wp:positionV relativeFrom="paragraph">
                  <wp:posOffset>6639</wp:posOffset>
                </wp:positionV>
                <wp:extent cx="5516880" cy="2766060"/>
                <wp:effectExtent l="0" t="0" r="26670" b="15240"/>
                <wp:wrapNone/>
                <wp:docPr id="27" name="Group 26">
                  <a:extLst xmlns:a="http://schemas.openxmlformats.org/drawingml/2006/main">
                    <a:ext uri="{FF2B5EF4-FFF2-40B4-BE49-F238E27FC236}">
                      <a16:creationId xmlns:a16="http://schemas.microsoft.com/office/drawing/2014/main" id="{F80A0883-8955-7B17-AD4E-F0C35B70A304}"/>
                    </a:ext>
                  </a:extLst>
                </wp:docPr>
                <wp:cNvGraphicFramePr/>
                <a:graphic xmlns:a="http://schemas.openxmlformats.org/drawingml/2006/main">
                  <a:graphicData uri="http://schemas.microsoft.com/office/word/2010/wordprocessingGroup">
                    <wpg:wgp>
                      <wpg:cNvGrpSpPr/>
                      <wpg:grpSpPr>
                        <a:xfrm>
                          <a:off x="0" y="0"/>
                          <a:ext cx="5516880" cy="2766060"/>
                          <a:chOff x="0" y="0"/>
                          <a:chExt cx="8906436" cy="3884420"/>
                        </a:xfrm>
                      </wpg:grpSpPr>
                      <wps:wsp>
                        <wps:cNvPr id="553627849" name="Rectangle: Rounded Corners 553627849">
                          <a:extLst>
                            <a:ext uri="{FF2B5EF4-FFF2-40B4-BE49-F238E27FC236}">
                              <a16:creationId xmlns:a16="http://schemas.microsoft.com/office/drawing/2014/main" id="{D0E0025A-CBBF-7642-3684-D9E4EC208E1A}"/>
                            </a:ext>
                          </a:extLst>
                        </wps:cNvPr>
                        <wps:cNvSpPr/>
                        <wps:spPr>
                          <a:xfrm>
                            <a:off x="1" y="0"/>
                            <a:ext cx="1748117" cy="788894"/>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073BE0" w14:textId="77777777" w:rsidR="00BE59A5" w:rsidRPr="00BE59A5" w:rsidRDefault="00BE59A5" w:rsidP="00BE59A5">
                              <w:pPr>
                                <w:jc w:val="center"/>
                                <w:rPr>
                                  <w:rFonts w:asciiTheme="minorHAnsi" w:hAnsiTheme="minorHAnsi" w:cstheme="minorBidi"/>
                                  <w:b/>
                                  <w:bCs/>
                                  <w:color w:val="000000" w:themeColor="dark1"/>
                                  <w:kern w:val="24"/>
                                </w:rPr>
                              </w:pPr>
                              <w:r w:rsidRPr="00BE59A5">
                                <w:rPr>
                                  <w:rFonts w:asciiTheme="minorHAnsi" w:hAnsiTheme="minorHAnsi" w:cstheme="minorBidi"/>
                                  <w:b/>
                                  <w:bCs/>
                                  <w:color w:val="000000" w:themeColor="dark1"/>
                                  <w:kern w:val="24"/>
                                </w:rPr>
                                <w:t>KEYPAD</w:t>
                              </w:r>
                            </w:p>
                          </w:txbxContent>
                        </wps:txbx>
                        <wps:bodyPr rtlCol="0" anchor="ctr"/>
                      </wps:wsp>
                      <wps:wsp>
                        <wps:cNvPr id="519112357" name="Rectangle: Rounded Corners 519112357">
                          <a:extLst>
                            <a:ext uri="{FF2B5EF4-FFF2-40B4-BE49-F238E27FC236}">
                              <a16:creationId xmlns:a16="http://schemas.microsoft.com/office/drawing/2014/main" id="{737C64C2-77DC-57F2-2733-9357271906BD}"/>
                            </a:ext>
                          </a:extLst>
                        </wps:cNvPr>
                        <wps:cNvSpPr/>
                        <wps:spPr>
                          <a:xfrm>
                            <a:off x="7158319" y="1565692"/>
                            <a:ext cx="1748117" cy="788894"/>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90BC65" w14:textId="77777777" w:rsidR="00BE59A5" w:rsidRDefault="00BE59A5" w:rsidP="00BE59A5">
                              <w:pPr>
                                <w:jc w:val="center"/>
                                <w:rPr>
                                  <w:rFonts w:asciiTheme="minorHAnsi" w:hAnsi="Calibri" w:cstheme="minorBidi"/>
                                  <w:b/>
                                  <w:bCs/>
                                  <w:color w:val="000000" w:themeColor="dark1"/>
                                  <w:kern w:val="24"/>
                                  <w:sz w:val="36"/>
                                  <w:szCs w:val="36"/>
                                </w:rPr>
                              </w:pPr>
                              <w:r w:rsidRPr="00BE59A5">
                                <w:rPr>
                                  <w:rFonts w:asciiTheme="minorHAnsi" w:hAnsi="Calibri" w:cstheme="minorBidi"/>
                                  <w:b/>
                                  <w:bCs/>
                                  <w:color w:val="000000" w:themeColor="dark1"/>
                                  <w:kern w:val="24"/>
                                </w:rPr>
                                <w:t>TRANSMITTED</w:t>
                              </w:r>
                              <w:r>
                                <w:rPr>
                                  <w:rFonts w:asciiTheme="minorHAnsi" w:hAnsi="Calibri" w:cstheme="minorBidi"/>
                                  <w:b/>
                                  <w:bCs/>
                                  <w:color w:val="000000" w:themeColor="dark1"/>
                                  <w:kern w:val="24"/>
                                  <w:sz w:val="36"/>
                                  <w:szCs w:val="36"/>
                                </w:rPr>
                                <w:t xml:space="preserve"> </w:t>
                              </w:r>
                              <w:r w:rsidRPr="00BE59A5">
                                <w:rPr>
                                  <w:rFonts w:asciiTheme="minorHAnsi" w:hAnsi="Calibri" w:cstheme="minorBidi"/>
                                  <w:b/>
                                  <w:bCs/>
                                  <w:color w:val="000000" w:themeColor="dark1"/>
                                  <w:kern w:val="24"/>
                                </w:rPr>
                                <w:t>PULSE</w:t>
                              </w:r>
                            </w:p>
                          </w:txbxContent>
                        </wps:txbx>
                        <wps:bodyPr rtlCol="0" anchor="ctr"/>
                      </wps:wsp>
                      <wps:wsp>
                        <wps:cNvPr id="461428857" name="Rectangle: Rounded Corners 461428857">
                          <a:extLst>
                            <a:ext uri="{FF2B5EF4-FFF2-40B4-BE49-F238E27FC236}">
                              <a16:creationId xmlns:a16="http://schemas.microsoft.com/office/drawing/2014/main" id="{24665E0F-2643-2D5D-5513-140560729CC4}"/>
                            </a:ext>
                          </a:extLst>
                        </wps:cNvPr>
                        <wps:cNvSpPr/>
                        <wps:spPr>
                          <a:xfrm>
                            <a:off x="6981265" y="35858"/>
                            <a:ext cx="1748117" cy="788894"/>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98351F" w14:textId="77777777" w:rsidR="00BE59A5" w:rsidRPr="00BE59A5" w:rsidRDefault="00BE59A5" w:rsidP="00BE59A5">
                              <w:pPr>
                                <w:jc w:val="center"/>
                                <w:rPr>
                                  <w:rFonts w:asciiTheme="minorHAnsi" w:hAnsi="Calibri" w:cstheme="minorBidi"/>
                                  <w:b/>
                                  <w:bCs/>
                                  <w:color w:val="000000" w:themeColor="dark1"/>
                                  <w:kern w:val="24"/>
                                </w:rPr>
                              </w:pPr>
                              <w:r w:rsidRPr="00BE59A5">
                                <w:rPr>
                                  <w:rFonts w:asciiTheme="minorHAnsi" w:hAnsi="Calibri" w:cstheme="minorBidi"/>
                                  <w:b/>
                                  <w:bCs/>
                                  <w:color w:val="000000" w:themeColor="dark1"/>
                                  <w:kern w:val="24"/>
                                </w:rPr>
                                <w:t>TRANSMITTED (LED)</w:t>
                              </w:r>
                            </w:p>
                          </w:txbxContent>
                        </wps:txbx>
                        <wps:bodyPr rtlCol="0" anchor="ctr"/>
                      </wps:wsp>
                      <wps:wsp>
                        <wps:cNvPr id="1299104941" name="Rectangle: Rounded Corners 1299104941">
                          <a:extLst>
                            <a:ext uri="{FF2B5EF4-FFF2-40B4-BE49-F238E27FC236}">
                              <a16:creationId xmlns:a16="http://schemas.microsoft.com/office/drawing/2014/main" id="{17BF602F-88B4-B243-77C3-CC383B9DF890}"/>
                            </a:ext>
                          </a:extLst>
                        </wps:cNvPr>
                        <wps:cNvSpPr/>
                        <wps:spPr>
                          <a:xfrm>
                            <a:off x="3635186" y="35858"/>
                            <a:ext cx="1748117" cy="788894"/>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3ADC93" w14:textId="77777777" w:rsidR="00BE59A5" w:rsidRPr="00BE59A5" w:rsidRDefault="00BE59A5" w:rsidP="00BE59A5">
                              <w:pPr>
                                <w:jc w:val="center"/>
                                <w:rPr>
                                  <w:rFonts w:asciiTheme="minorHAnsi" w:hAnsiTheme="minorHAnsi" w:cstheme="minorBidi"/>
                                  <w:b/>
                                  <w:bCs/>
                                  <w:color w:val="000000" w:themeColor="dark1"/>
                                  <w:kern w:val="24"/>
                                  <w:szCs w:val="28"/>
                                </w:rPr>
                              </w:pPr>
                              <w:r w:rsidRPr="00BE59A5">
                                <w:rPr>
                                  <w:rFonts w:asciiTheme="minorHAnsi" w:hAnsiTheme="minorHAnsi" w:cstheme="minorBidi"/>
                                  <w:b/>
                                  <w:bCs/>
                                  <w:color w:val="000000" w:themeColor="dark1"/>
                                  <w:kern w:val="24"/>
                                  <w:szCs w:val="28"/>
                                </w:rPr>
                                <w:t>ARDUINO NANO</w:t>
                              </w:r>
                            </w:p>
                          </w:txbxContent>
                        </wps:txbx>
                        <wps:bodyPr rtlCol="0" anchor="ctr"/>
                      </wps:wsp>
                      <wps:wsp>
                        <wps:cNvPr id="682559333" name="Rectangle: Rounded Corners 682559333">
                          <a:extLst>
                            <a:ext uri="{FF2B5EF4-FFF2-40B4-BE49-F238E27FC236}">
                              <a16:creationId xmlns:a16="http://schemas.microsoft.com/office/drawing/2014/main" id="{3B45240E-2668-64A7-D1BA-31693039C6A5}"/>
                            </a:ext>
                          </a:extLst>
                        </wps:cNvPr>
                        <wps:cNvSpPr/>
                        <wps:spPr>
                          <a:xfrm>
                            <a:off x="7158318" y="3095526"/>
                            <a:ext cx="1748117" cy="788894"/>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2CC60C" w14:textId="77777777" w:rsidR="00BE59A5" w:rsidRPr="00BE59A5" w:rsidRDefault="00BE59A5" w:rsidP="00BE59A5">
                              <w:pPr>
                                <w:jc w:val="center"/>
                                <w:rPr>
                                  <w:rFonts w:asciiTheme="minorHAnsi" w:hAnsi="Calibri" w:cstheme="minorBidi"/>
                                  <w:b/>
                                  <w:bCs/>
                                  <w:color w:val="000000" w:themeColor="dark1"/>
                                  <w:kern w:val="24"/>
                                </w:rPr>
                              </w:pPr>
                              <w:r w:rsidRPr="00BE59A5">
                                <w:rPr>
                                  <w:rFonts w:asciiTheme="minorHAnsi" w:hAnsi="Calibri" w:cstheme="minorBidi"/>
                                  <w:b/>
                                  <w:bCs/>
                                  <w:color w:val="000000" w:themeColor="dark1"/>
                                  <w:kern w:val="24"/>
                                </w:rPr>
                                <w:t>LDR SENSOR</w:t>
                              </w:r>
                            </w:p>
                          </w:txbxContent>
                        </wps:txbx>
                        <wps:bodyPr rtlCol="0" anchor="ctr"/>
                      </wps:wsp>
                      <wps:wsp>
                        <wps:cNvPr id="237924960" name="Rectangle: Rounded Corners 237924960">
                          <a:extLst>
                            <a:ext uri="{FF2B5EF4-FFF2-40B4-BE49-F238E27FC236}">
                              <a16:creationId xmlns:a16="http://schemas.microsoft.com/office/drawing/2014/main" id="{87DAB5E6-B2C1-9D58-94A4-666A7A867767}"/>
                            </a:ext>
                          </a:extLst>
                        </wps:cNvPr>
                        <wps:cNvSpPr/>
                        <wps:spPr>
                          <a:xfrm>
                            <a:off x="3635186" y="3095526"/>
                            <a:ext cx="1748117" cy="788894"/>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B6A19C" w14:textId="77777777" w:rsidR="00BE59A5" w:rsidRPr="00BE59A5" w:rsidRDefault="00BE59A5" w:rsidP="00BE59A5">
                              <w:pPr>
                                <w:jc w:val="center"/>
                                <w:rPr>
                                  <w:rFonts w:asciiTheme="minorHAnsi" w:hAnsi="Calibri" w:cstheme="minorBidi"/>
                                  <w:b/>
                                  <w:bCs/>
                                  <w:color w:val="000000" w:themeColor="dark1"/>
                                  <w:kern w:val="24"/>
                                </w:rPr>
                              </w:pPr>
                              <w:r w:rsidRPr="00BE59A5">
                                <w:rPr>
                                  <w:rFonts w:asciiTheme="minorHAnsi" w:hAnsi="Calibri" w:cstheme="minorBidi"/>
                                  <w:b/>
                                  <w:bCs/>
                                  <w:color w:val="000000" w:themeColor="dark1"/>
                                  <w:kern w:val="24"/>
                                </w:rPr>
                                <w:t>ARDUINO UNO</w:t>
                              </w:r>
                            </w:p>
                          </w:txbxContent>
                        </wps:txbx>
                        <wps:bodyPr rtlCol="0" anchor="ctr"/>
                      </wps:wsp>
                      <wps:wsp>
                        <wps:cNvPr id="1670101350" name="Rectangle: Rounded Corners 1670101350">
                          <a:extLst>
                            <a:ext uri="{FF2B5EF4-FFF2-40B4-BE49-F238E27FC236}">
                              <a16:creationId xmlns:a16="http://schemas.microsoft.com/office/drawing/2014/main" id="{40CACE6B-9AC2-6178-2B82-23E2C3261D51}"/>
                            </a:ext>
                          </a:extLst>
                        </wps:cNvPr>
                        <wps:cNvSpPr/>
                        <wps:spPr>
                          <a:xfrm>
                            <a:off x="0" y="3095526"/>
                            <a:ext cx="1748117" cy="788894"/>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62C334" w14:textId="77777777" w:rsidR="00BE59A5" w:rsidRPr="00BE59A5" w:rsidRDefault="00BE59A5" w:rsidP="00BE59A5">
                              <w:pPr>
                                <w:jc w:val="center"/>
                                <w:rPr>
                                  <w:rFonts w:asciiTheme="minorHAnsi" w:hAnsi="Calibri" w:cstheme="minorBidi"/>
                                  <w:b/>
                                  <w:bCs/>
                                  <w:color w:val="000000" w:themeColor="dark1"/>
                                  <w:kern w:val="24"/>
                                </w:rPr>
                              </w:pPr>
                              <w:r w:rsidRPr="00BE59A5">
                                <w:rPr>
                                  <w:rFonts w:asciiTheme="minorHAnsi" w:hAnsi="Calibri" w:cstheme="minorBidi"/>
                                  <w:b/>
                                  <w:bCs/>
                                  <w:color w:val="000000" w:themeColor="dark1"/>
                                  <w:kern w:val="24"/>
                                </w:rPr>
                                <w:t>LCD DISPLAY</w:t>
                              </w:r>
                            </w:p>
                          </w:txbxContent>
                        </wps:txbx>
                        <wps:bodyPr rtlCol="0" anchor="ctr"/>
                      </wps:wsp>
                      <wps:wsp>
                        <wps:cNvPr id="1891492352" name="Arrow: Right 1891492352">
                          <a:extLst>
                            <a:ext uri="{FF2B5EF4-FFF2-40B4-BE49-F238E27FC236}">
                              <a16:creationId xmlns:a16="http://schemas.microsoft.com/office/drawing/2014/main" id="{2AE58569-3474-EAC9-8304-A79B99A70222}"/>
                            </a:ext>
                          </a:extLst>
                        </wps:cNvPr>
                        <wps:cNvSpPr/>
                        <wps:spPr>
                          <a:xfrm>
                            <a:off x="1748117" y="189610"/>
                            <a:ext cx="1887069" cy="367553"/>
                          </a:xfrm>
                          <a:prstGeom prst="rightArrow">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118278557" name="Arrow: Right 1118278557">
                          <a:extLst>
                            <a:ext uri="{FF2B5EF4-FFF2-40B4-BE49-F238E27FC236}">
                              <a16:creationId xmlns:a16="http://schemas.microsoft.com/office/drawing/2014/main" id="{AA126780-7F33-49D9-29F6-4B754AF46EF2}"/>
                            </a:ext>
                          </a:extLst>
                        </wps:cNvPr>
                        <wps:cNvSpPr/>
                        <wps:spPr>
                          <a:xfrm>
                            <a:off x="5383304" y="246528"/>
                            <a:ext cx="1597962" cy="367553"/>
                          </a:xfrm>
                          <a:prstGeom prst="rightArrow">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809121884" name="Arrow: Right 809121884">
                          <a:extLst>
                            <a:ext uri="{FF2B5EF4-FFF2-40B4-BE49-F238E27FC236}">
                              <a16:creationId xmlns:a16="http://schemas.microsoft.com/office/drawing/2014/main" id="{5B7CFFDE-988D-7F0A-011F-EF864B46D0A1}"/>
                            </a:ext>
                          </a:extLst>
                        </wps:cNvPr>
                        <wps:cNvSpPr/>
                        <wps:spPr>
                          <a:xfrm flipH="1">
                            <a:off x="1748117" y="3306196"/>
                            <a:ext cx="1887069" cy="367553"/>
                          </a:xfrm>
                          <a:prstGeom prst="rightArrow">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292521673" name="Arrow: Right 292521673">
                          <a:extLst>
                            <a:ext uri="{FF2B5EF4-FFF2-40B4-BE49-F238E27FC236}">
                              <a16:creationId xmlns:a16="http://schemas.microsoft.com/office/drawing/2014/main" id="{EE245C72-A693-D0F1-DCDA-67737D95F23C}"/>
                            </a:ext>
                          </a:extLst>
                        </wps:cNvPr>
                        <wps:cNvSpPr/>
                        <wps:spPr>
                          <a:xfrm flipH="1">
                            <a:off x="5383302" y="3306196"/>
                            <a:ext cx="1775015" cy="367553"/>
                          </a:xfrm>
                          <a:prstGeom prst="rightArrow">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674233805" name="Arrow: Right 1674233805">
                          <a:extLst>
                            <a:ext uri="{FF2B5EF4-FFF2-40B4-BE49-F238E27FC236}">
                              <a16:creationId xmlns:a16="http://schemas.microsoft.com/office/drawing/2014/main" id="{4A06FB66-14C5-3381-A4D2-0C4CD052538F}"/>
                            </a:ext>
                          </a:extLst>
                        </wps:cNvPr>
                        <wps:cNvSpPr/>
                        <wps:spPr>
                          <a:xfrm rot="5400000">
                            <a:off x="7559930" y="1011446"/>
                            <a:ext cx="740939" cy="367553"/>
                          </a:xfrm>
                          <a:prstGeom prst="rightArrow">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845158409" name="Straight Arrow Connector 1845158409">
                          <a:extLst>
                            <a:ext uri="{FF2B5EF4-FFF2-40B4-BE49-F238E27FC236}">
                              <a16:creationId xmlns:a16="http://schemas.microsoft.com/office/drawing/2014/main" id="{6D40180C-D32A-8785-F008-4DAAAE1585CA}"/>
                            </a:ext>
                          </a:extLst>
                        </wps:cNvPr>
                        <wps:cNvCnPr>
                          <a:cxnSpLocks/>
                        </wps:cNvCnPr>
                        <wps:spPr>
                          <a:xfrm flipH="1">
                            <a:off x="8032379" y="2364313"/>
                            <a:ext cx="2" cy="740941"/>
                          </a:xfrm>
                          <a:prstGeom prst="straightConnector1">
                            <a:avLst/>
                          </a:prstGeom>
                          <a:ln w="57150">
                            <a:prstDash val="sysDot"/>
                            <a:tailEnd type="triangle"/>
                          </a:ln>
                        </wps:spPr>
                        <wps:style>
                          <a:lnRef idx="3">
                            <a:schemeClr val="dk1"/>
                          </a:lnRef>
                          <a:fillRef idx="0">
                            <a:schemeClr val="dk1"/>
                          </a:fillRef>
                          <a:effectRef idx="2">
                            <a:schemeClr val="dk1"/>
                          </a:effectRef>
                          <a:fontRef idx="minor">
                            <a:schemeClr val="tx1"/>
                          </a:fontRef>
                        </wps:style>
                        <wps:bodyPr/>
                      </wps:wsp>
                      <wps:wsp>
                        <wps:cNvPr id="344593934" name="Straight Arrow Connector 344593934">
                          <a:extLst>
                            <a:ext uri="{FF2B5EF4-FFF2-40B4-BE49-F238E27FC236}">
                              <a16:creationId xmlns:a16="http://schemas.microsoft.com/office/drawing/2014/main" id="{2D38DF8C-9274-E552-1451-33784FD8D0B1}"/>
                            </a:ext>
                          </a:extLst>
                        </wps:cNvPr>
                        <wps:cNvCnPr>
                          <a:cxnSpLocks/>
                        </wps:cNvCnPr>
                        <wps:spPr>
                          <a:xfrm flipH="1">
                            <a:off x="8310194" y="2354584"/>
                            <a:ext cx="2" cy="740941"/>
                          </a:xfrm>
                          <a:prstGeom prst="straightConnector1">
                            <a:avLst/>
                          </a:prstGeom>
                          <a:ln w="57150">
                            <a:prstDash val="sysDot"/>
                            <a:tailEnd type="triangle"/>
                          </a:ln>
                        </wps:spPr>
                        <wps:style>
                          <a:lnRef idx="3">
                            <a:schemeClr val="dk1"/>
                          </a:lnRef>
                          <a:fillRef idx="0">
                            <a:schemeClr val="dk1"/>
                          </a:fillRef>
                          <a:effectRef idx="2">
                            <a:schemeClr val="dk1"/>
                          </a:effectRef>
                          <a:fontRef idx="minor">
                            <a:schemeClr val="tx1"/>
                          </a:fontRef>
                        </wps:style>
                        <wps:bodyPr/>
                      </wps:wsp>
                      <wps:wsp>
                        <wps:cNvPr id="1336906022" name="Straight Arrow Connector 1336906022">
                          <a:extLst>
                            <a:ext uri="{FF2B5EF4-FFF2-40B4-BE49-F238E27FC236}">
                              <a16:creationId xmlns:a16="http://schemas.microsoft.com/office/drawing/2014/main" id="{F73AFC1A-8DE2-DA56-A52F-13DA25969EC0}"/>
                            </a:ext>
                          </a:extLst>
                        </wps:cNvPr>
                        <wps:cNvCnPr>
                          <a:cxnSpLocks/>
                        </wps:cNvCnPr>
                        <wps:spPr>
                          <a:xfrm flipH="1">
                            <a:off x="7746621" y="2364313"/>
                            <a:ext cx="2" cy="740941"/>
                          </a:xfrm>
                          <a:prstGeom prst="straightConnector1">
                            <a:avLst/>
                          </a:prstGeom>
                          <a:ln w="57150">
                            <a:prstDash val="sysDot"/>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77E0AC" id="Group 26" o:spid="_x0000_s1026" style="position:absolute;margin-left:30.55pt;margin-top:.5pt;width:434.4pt;height:217.8pt;z-index:251657728;mso-position-horizontal-relative:margin;mso-width-relative:margin;mso-height-relative:margin" coordsize="89064,3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">
                <v:roundrect id="Rectangle: Rounded Corners 553627849" o:spid="_x0000_s1027" style="position:absolute;width:17481;height:78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" fillcolor="white [3201]" strokecolor="black [3213]" strokeweight="1.5pt">
                  <v:textbox>
                    <w:txbxContent>
                      <w:p w14:paraId="30073BE0" w14:textId="77777777" w:rsidR="00BE59A5" w:rsidRPr="00BE59A5" w:rsidRDefault="00BE59A5" w:rsidP="00BE59A5">
                        <w:pPr>
                          <w:jc w:val="center"/>
                          <w:rPr>
                            <w:rFonts w:asciiTheme="minorHAnsi" w:hAnsiTheme="minorHAnsi" w:cstheme="minorBidi"/>
                            <w:b/>
                            <w:bCs/>
                            <w:color w:val="000000" w:themeColor="dark1"/>
                            <w:kern w:val="24"/>
                          </w:rPr>
                        </w:pPr>
                        <w:r w:rsidRPr="00BE59A5">
                          <w:rPr>
                            <w:rFonts w:asciiTheme="minorHAnsi" w:hAnsiTheme="minorHAnsi" w:cstheme="minorBidi"/>
                            <w:b/>
                            <w:bCs/>
                            <w:color w:val="000000" w:themeColor="dark1"/>
                            <w:kern w:val="24"/>
                          </w:rPr>
                          <w:t>KEYPAD</w:t>
                        </w:r>
                      </w:p>
                    </w:txbxContent>
                  </v:textbox>
                </v:roundrect>
                <v:roundrect id="Rectangle: Rounded Corners 519112357" o:spid="_x0000_s1028" style="position:absolute;left:71583;top:15656;width:17481;height:7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" fillcolor="white [3201]" strokecolor="black [3213]" strokeweight="1.5pt">
                  <v:textbox>
                    <w:txbxContent>
                      <w:p w14:paraId="2090BC65" w14:textId="77777777" w:rsidR="00BE59A5" w:rsidRDefault="00BE59A5" w:rsidP="00BE59A5">
                        <w:pPr>
                          <w:jc w:val="center"/>
                          <w:rPr>
                            <w:rFonts w:asciiTheme="minorHAnsi" w:hAnsi="Calibri" w:cstheme="minorBidi"/>
                            <w:b/>
                            <w:bCs/>
                            <w:color w:val="000000" w:themeColor="dark1"/>
                            <w:kern w:val="24"/>
                            <w:sz w:val="36"/>
                            <w:szCs w:val="36"/>
                          </w:rPr>
                        </w:pPr>
                        <w:r w:rsidRPr="00BE59A5">
                          <w:rPr>
                            <w:rFonts w:asciiTheme="minorHAnsi" w:hAnsi="Calibri" w:cstheme="minorBidi"/>
                            <w:b/>
                            <w:bCs/>
                            <w:color w:val="000000" w:themeColor="dark1"/>
                            <w:kern w:val="24"/>
                          </w:rPr>
                          <w:t>TRANSMITTED</w:t>
                        </w:r>
                        <w:r>
                          <w:rPr>
                            <w:rFonts w:asciiTheme="minorHAnsi" w:hAnsi="Calibri" w:cstheme="minorBidi"/>
                            <w:b/>
                            <w:bCs/>
                            <w:color w:val="000000" w:themeColor="dark1"/>
                            <w:kern w:val="24"/>
                            <w:sz w:val="36"/>
                            <w:szCs w:val="36"/>
                          </w:rPr>
                          <w:t xml:space="preserve"> </w:t>
                        </w:r>
                        <w:r w:rsidRPr="00BE59A5">
                          <w:rPr>
                            <w:rFonts w:asciiTheme="minorHAnsi" w:hAnsi="Calibri" w:cstheme="minorBidi"/>
                            <w:b/>
                            <w:bCs/>
                            <w:color w:val="000000" w:themeColor="dark1"/>
                            <w:kern w:val="24"/>
                          </w:rPr>
                          <w:t>PULSE</w:t>
                        </w:r>
                      </w:p>
                    </w:txbxContent>
                  </v:textbox>
                </v:roundrect>
                <v:roundrect id="Rectangle: Rounded Corners 461428857" o:spid="_x0000_s1029" style="position:absolute;left:69812;top:358;width:17481;height:7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" fillcolor="white [3201]" strokecolor="black [3213]" strokeweight="1.5pt">
                  <v:textbox>
                    <w:txbxContent>
                      <w:p w14:paraId="6B98351F" w14:textId="77777777" w:rsidR="00BE59A5" w:rsidRPr="00BE59A5" w:rsidRDefault="00BE59A5" w:rsidP="00BE59A5">
                        <w:pPr>
                          <w:jc w:val="center"/>
                          <w:rPr>
                            <w:rFonts w:asciiTheme="minorHAnsi" w:hAnsi="Calibri" w:cstheme="minorBidi"/>
                            <w:b/>
                            <w:bCs/>
                            <w:color w:val="000000" w:themeColor="dark1"/>
                            <w:kern w:val="24"/>
                          </w:rPr>
                        </w:pPr>
                        <w:r w:rsidRPr="00BE59A5">
                          <w:rPr>
                            <w:rFonts w:asciiTheme="minorHAnsi" w:hAnsi="Calibri" w:cstheme="minorBidi"/>
                            <w:b/>
                            <w:bCs/>
                            <w:color w:val="000000" w:themeColor="dark1"/>
                            <w:kern w:val="24"/>
                          </w:rPr>
                          <w:t>TRANSMITTED (LED)</w:t>
                        </w:r>
                      </w:p>
                    </w:txbxContent>
                  </v:textbox>
                </v:roundrect>
                <v:roundrect id="Rectangle: Rounded Corners 1299104941" o:spid="_x0000_s1030" style="position:absolute;left:36351;top:358;width:17482;height:7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" fillcolor="white [3201]" strokecolor="black [3213]" strokeweight="1.5pt">
                  <v:textbox>
                    <w:txbxContent>
                      <w:p w14:paraId="493ADC93" w14:textId="77777777" w:rsidR="00BE59A5" w:rsidRPr="00BE59A5" w:rsidRDefault="00BE59A5" w:rsidP="00BE59A5">
                        <w:pPr>
                          <w:jc w:val="center"/>
                          <w:rPr>
                            <w:rFonts w:asciiTheme="minorHAnsi" w:hAnsiTheme="minorHAnsi" w:cstheme="minorBidi"/>
                            <w:b/>
                            <w:bCs/>
                            <w:color w:val="000000" w:themeColor="dark1"/>
                            <w:kern w:val="24"/>
                            <w:szCs w:val="28"/>
                          </w:rPr>
                        </w:pPr>
                        <w:r w:rsidRPr="00BE59A5">
                          <w:rPr>
                            <w:rFonts w:asciiTheme="minorHAnsi" w:hAnsiTheme="minorHAnsi" w:cstheme="minorBidi"/>
                            <w:b/>
                            <w:bCs/>
                            <w:color w:val="000000" w:themeColor="dark1"/>
                            <w:kern w:val="24"/>
                            <w:szCs w:val="28"/>
                          </w:rPr>
                          <w:t>ARDUINO NANO</w:t>
                        </w:r>
                      </w:p>
                    </w:txbxContent>
                  </v:textbox>
                </v:roundrect>
                <v:roundrect id="Rectangle: Rounded Corners 682559333" o:spid="_x0000_s1031" style="position:absolute;left:71583;top:30955;width:17481;height:7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" fillcolor="white [3201]" strokecolor="black [3213]" strokeweight="1.5pt">
                  <v:textbox>
                    <w:txbxContent>
                      <w:p w14:paraId="722CC60C" w14:textId="77777777" w:rsidR="00BE59A5" w:rsidRPr="00BE59A5" w:rsidRDefault="00BE59A5" w:rsidP="00BE59A5">
                        <w:pPr>
                          <w:jc w:val="center"/>
                          <w:rPr>
                            <w:rFonts w:asciiTheme="minorHAnsi" w:hAnsi="Calibri" w:cstheme="minorBidi"/>
                            <w:b/>
                            <w:bCs/>
                            <w:color w:val="000000" w:themeColor="dark1"/>
                            <w:kern w:val="24"/>
                          </w:rPr>
                        </w:pPr>
                        <w:r w:rsidRPr="00BE59A5">
                          <w:rPr>
                            <w:rFonts w:asciiTheme="minorHAnsi" w:hAnsi="Calibri" w:cstheme="minorBidi"/>
                            <w:b/>
                            <w:bCs/>
                            <w:color w:val="000000" w:themeColor="dark1"/>
                            <w:kern w:val="24"/>
                          </w:rPr>
                          <w:t>LDR SENSOR</w:t>
                        </w:r>
                      </w:p>
                    </w:txbxContent>
                  </v:textbox>
                </v:roundrect>
                <v:roundrect id="Rectangle: Rounded Corners 237924960" o:spid="_x0000_s1032" style="position:absolute;left:36351;top:30955;width:17482;height:7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" fillcolor="white [3201]" strokecolor="black [3213]" strokeweight="1.5pt">
                  <v:textbox>
                    <w:txbxContent>
                      <w:p w14:paraId="3AB6A19C" w14:textId="77777777" w:rsidR="00BE59A5" w:rsidRPr="00BE59A5" w:rsidRDefault="00BE59A5" w:rsidP="00BE59A5">
                        <w:pPr>
                          <w:jc w:val="center"/>
                          <w:rPr>
                            <w:rFonts w:asciiTheme="minorHAnsi" w:hAnsi="Calibri" w:cstheme="minorBidi"/>
                            <w:b/>
                            <w:bCs/>
                            <w:color w:val="000000" w:themeColor="dark1"/>
                            <w:kern w:val="24"/>
                          </w:rPr>
                        </w:pPr>
                        <w:r w:rsidRPr="00BE59A5">
                          <w:rPr>
                            <w:rFonts w:asciiTheme="minorHAnsi" w:hAnsi="Calibri" w:cstheme="minorBidi"/>
                            <w:b/>
                            <w:bCs/>
                            <w:color w:val="000000" w:themeColor="dark1"/>
                            <w:kern w:val="24"/>
                          </w:rPr>
                          <w:t>ARDUINO UNO</w:t>
                        </w:r>
                      </w:p>
                    </w:txbxContent>
                  </v:textbox>
                </v:roundrect>
                <v:roundrect id="Rectangle: Rounded Corners 1670101350" o:spid="_x0000_s1033" style="position:absolute;top:30955;width:17481;height:7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" fillcolor="white [3201]" strokecolor="black [3213]" strokeweight="1.5pt">
                  <v:textbox>
                    <w:txbxContent>
                      <w:p w14:paraId="0B62C334" w14:textId="77777777" w:rsidR="00BE59A5" w:rsidRPr="00BE59A5" w:rsidRDefault="00BE59A5" w:rsidP="00BE59A5">
                        <w:pPr>
                          <w:jc w:val="center"/>
                          <w:rPr>
                            <w:rFonts w:asciiTheme="minorHAnsi" w:hAnsi="Calibri" w:cstheme="minorBidi"/>
                            <w:b/>
                            <w:bCs/>
                            <w:color w:val="000000" w:themeColor="dark1"/>
                            <w:kern w:val="24"/>
                          </w:rPr>
                        </w:pPr>
                        <w:r w:rsidRPr="00BE59A5">
                          <w:rPr>
                            <w:rFonts w:asciiTheme="minorHAnsi" w:hAnsi="Calibri" w:cstheme="minorBidi"/>
                            <w:b/>
                            <w:bCs/>
                            <w:color w:val="000000" w:themeColor="dark1"/>
                            <w:kern w:val="24"/>
                          </w:rPr>
                          <w:t>LCD DISPLAY</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91492352" o:spid="_x0000_s1034" type="#_x0000_t13" style="position:absolute;left:17481;top:1896;width:18870;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" adj="19496" fillcolor="white [3201]" strokecolor="black [3213]" strokeweight="1.5pt"/>
                <v:shape id="Arrow: Right 1118278557" o:spid="_x0000_s1035" type="#_x0000_t13" style="position:absolute;left:53833;top:2465;width:15979;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" adj="19116" fillcolor="white [3201]" strokecolor="black [3213]" strokeweight="1.5pt"/>
                <v:shape id="Arrow: Right 809121884" o:spid="_x0000_s1036" type="#_x0000_t13" style="position:absolute;left:17481;top:33061;width:18870;height:367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" adj="19496" fillcolor="white [3201]" strokecolor="black [3213]" strokeweight="1.5pt"/>
                <v:shape id="Arrow: Right 292521673" o:spid="_x0000_s1037" type="#_x0000_t13" style="position:absolute;left:53833;top:33061;width:17750;height:367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" adj="19364" fillcolor="white [3201]" strokecolor="black [3213]" strokeweight="1.5pt"/>
                <v:shape id="Arrow: Right 1674233805" o:spid="_x0000_s1038" type="#_x0000_t13" style="position:absolute;left:75599;top:10114;width:7409;height:367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" adj="16243" fillcolor="white [3201]" strokecolor="black [3213]" strokeweight="1.5pt"/>
                <v:shapetype id="_x0000_t32" coordsize="21600,21600" o:spt="32" o:oned="t" path="m,l21600,21600e" filled="f">
                  <v:path arrowok="t" fillok="f" o:connecttype="none"/>
                  <o:lock v:ext="edit" shapetype="t"/>
                </v:shapetype>
                <v:shape id="Straight Arrow Connector 1845158409" o:spid="_x0000_s1039" type="#_x0000_t32" style="position:absolute;left:80323;top:23643;width:0;height:74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" strokecolor="black [3200]" strokeweight="4.5pt">
                  <v:stroke dashstyle="1 1" endarrow="block"/>
                  <v:shadow on="t" color="black" opacity="22937f" origin=",.5" offset="0,.63889mm"/>
                  <o:lock v:ext="edit" shapetype="f"/>
                </v:shape>
                <v:shape id="Straight Arrow Connector 344593934" o:spid="_x0000_s1040" type="#_x0000_t32" style="position:absolute;left:83101;top:23545;width:0;height:74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" strokecolor="black [3200]" strokeweight="4.5pt">
                  <v:stroke dashstyle="1 1" endarrow="block"/>
                  <v:shadow on="t" color="black" opacity="22937f" origin=",.5" offset="0,.63889mm"/>
                  <o:lock v:ext="edit" shapetype="f"/>
                </v:shape>
                <v:shape id="Straight Arrow Connector 1336906022" o:spid="_x0000_s1041" type="#_x0000_t32" style="position:absolute;left:77466;top:23643;width:0;height:74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" strokecolor="black [3200]" strokeweight="4.5pt">
                  <v:stroke dashstyle="1 1" endarrow="block"/>
                  <v:shadow on="t" color="black" opacity="22937f" origin=",.5" offset="0,.63889mm"/>
                  <o:lock v:ext="edit" shapetype="f"/>
                </v:shape>
                <w10:wrap anchorx="margin"/>
              </v:group>
            </w:pict>
          </mc:Fallback>
        </mc:AlternateContent>
      </w:r>
    </w:p>
    <w:p w14:paraId="33E35EDD" w14:textId="43C6C5A0" w:rsidR="00BE59A5" w:rsidRDefault="00BE59A5">
      <w:pPr>
        <w:spacing w:line="200" w:lineRule="exact"/>
      </w:pPr>
    </w:p>
    <w:p w14:paraId="09D89F4B" w14:textId="50BA6EAA" w:rsidR="00BE59A5" w:rsidRDefault="00BE59A5">
      <w:pPr>
        <w:spacing w:line="200" w:lineRule="exact"/>
      </w:pPr>
    </w:p>
    <w:p w14:paraId="47FB8883" w14:textId="546E147E" w:rsidR="00BE59A5" w:rsidRDefault="00BE59A5">
      <w:pPr>
        <w:spacing w:line="200" w:lineRule="exact"/>
      </w:pPr>
    </w:p>
    <w:p w14:paraId="76D872BA" w14:textId="75985D37" w:rsidR="00BE59A5" w:rsidRDefault="00BE59A5">
      <w:pPr>
        <w:spacing w:line="200" w:lineRule="exact"/>
      </w:pPr>
    </w:p>
    <w:p w14:paraId="327B76A6" w14:textId="7430CAD2" w:rsidR="00BE59A5" w:rsidRDefault="00BE59A5">
      <w:pPr>
        <w:spacing w:line="200" w:lineRule="exact"/>
      </w:pPr>
    </w:p>
    <w:p w14:paraId="625CCD09" w14:textId="042997A8" w:rsidR="00BE59A5" w:rsidRDefault="00BE59A5">
      <w:pPr>
        <w:spacing w:line="200" w:lineRule="exact"/>
      </w:pPr>
    </w:p>
    <w:p w14:paraId="40F526D0" w14:textId="36851D18" w:rsidR="00BE59A5" w:rsidRDefault="00BE59A5">
      <w:pPr>
        <w:spacing w:line="200" w:lineRule="exact"/>
      </w:pPr>
    </w:p>
    <w:p w14:paraId="582AA191" w14:textId="77777777" w:rsidR="00BE59A5" w:rsidRDefault="00BE59A5">
      <w:pPr>
        <w:spacing w:line="200" w:lineRule="exact"/>
      </w:pPr>
    </w:p>
    <w:p w14:paraId="6ADB1CAA" w14:textId="77777777" w:rsidR="00BE59A5" w:rsidRDefault="00BE59A5">
      <w:pPr>
        <w:spacing w:line="200" w:lineRule="exact"/>
      </w:pPr>
    </w:p>
    <w:p w14:paraId="3A38B2BD" w14:textId="482FC623" w:rsidR="00BE59A5" w:rsidRDefault="00BE59A5">
      <w:pPr>
        <w:spacing w:line="200" w:lineRule="exact"/>
      </w:pPr>
    </w:p>
    <w:p w14:paraId="7379D5F7" w14:textId="77777777" w:rsidR="00BE59A5" w:rsidRDefault="00BE59A5">
      <w:pPr>
        <w:spacing w:line="200" w:lineRule="exact"/>
      </w:pPr>
    </w:p>
    <w:p w14:paraId="6F4CC6DD" w14:textId="77777777" w:rsidR="00BE59A5" w:rsidRDefault="00BE59A5">
      <w:pPr>
        <w:spacing w:line="200" w:lineRule="exact"/>
      </w:pPr>
    </w:p>
    <w:p w14:paraId="1D17DC9D" w14:textId="77777777" w:rsidR="00BE59A5" w:rsidRDefault="00BE59A5">
      <w:pPr>
        <w:spacing w:line="200" w:lineRule="exact"/>
      </w:pPr>
    </w:p>
    <w:p w14:paraId="7243B34B" w14:textId="77777777" w:rsidR="00BE59A5" w:rsidRDefault="00BE59A5">
      <w:pPr>
        <w:spacing w:line="200" w:lineRule="exact"/>
      </w:pPr>
    </w:p>
    <w:p w14:paraId="47C22A22" w14:textId="77777777" w:rsidR="00BE59A5" w:rsidRDefault="00BE59A5">
      <w:pPr>
        <w:spacing w:line="200" w:lineRule="exact"/>
      </w:pPr>
    </w:p>
    <w:p w14:paraId="20677412" w14:textId="0E1A628B" w:rsidR="00BE59A5" w:rsidRDefault="00BE59A5">
      <w:pPr>
        <w:spacing w:line="200" w:lineRule="exact"/>
      </w:pPr>
    </w:p>
    <w:p w14:paraId="19596E17" w14:textId="77777777" w:rsidR="00BE59A5" w:rsidRDefault="00BE59A5">
      <w:pPr>
        <w:spacing w:line="200" w:lineRule="exact"/>
      </w:pPr>
    </w:p>
    <w:p w14:paraId="56263E57" w14:textId="77777777" w:rsidR="00BE59A5" w:rsidRDefault="00BE59A5">
      <w:pPr>
        <w:spacing w:line="200" w:lineRule="exact"/>
      </w:pPr>
    </w:p>
    <w:p w14:paraId="70796440" w14:textId="77777777" w:rsidR="00BE59A5" w:rsidRDefault="00BE59A5">
      <w:pPr>
        <w:spacing w:line="200" w:lineRule="exact"/>
      </w:pPr>
    </w:p>
    <w:p w14:paraId="5650D95A" w14:textId="77777777" w:rsidR="00BE59A5" w:rsidRDefault="00BE59A5">
      <w:pPr>
        <w:spacing w:line="200" w:lineRule="exact"/>
      </w:pPr>
    </w:p>
    <w:p w14:paraId="3C45147D" w14:textId="769FEA9D" w:rsidR="00BE59A5" w:rsidRDefault="00BE59A5">
      <w:pPr>
        <w:spacing w:line="200" w:lineRule="exact"/>
      </w:pPr>
    </w:p>
    <w:p w14:paraId="646635A5" w14:textId="77777777" w:rsidR="00BE59A5" w:rsidRDefault="00BE59A5">
      <w:pPr>
        <w:spacing w:line="200" w:lineRule="exact"/>
      </w:pPr>
    </w:p>
    <w:p w14:paraId="60AA86D3" w14:textId="77777777" w:rsidR="00BE59A5" w:rsidRDefault="00BE59A5">
      <w:pPr>
        <w:spacing w:line="200" w:lineRule="exact"/>
      </w:pPr>
    </w:p>
    <w:p w14:paraId="64D08DF3" w14:textId="376D70A6" w:rsidR="003726E6" w:rsidRDefault="003726E6">
      <w:pPr>
        <w:spacing w:before="18" w:line="280" w:lineRule="exact"/>
        <w:rPr>
          <w:sz w:val="28"/>
          <w:szCs w:val="28"/>
        </w:rPr>
      </w:pPr>
    </w:p>
    <w:p w14:paraId="2FE284FC" w14:textId="2FC88762" w:rsidR="003726E6" w:rsidRDefault="001744D2">
      <w:pPr>
        <w:spacing w:before="24"/>
        <w:ind w:left="2333"/>
        <w:rPr>
          <w:sz w:val="28"/>
          <w:szCs w:val="28"/>
        </w:rPr>
        <w:sectPr w:rsidR="003726E6" w:rsidSect="00C42B3E">
          <w:type w:val="continuous"/>
          <w:pgSz w:w="11920" w:h="16860"/>
          <w:pgMar w:top="1340" w:right="960" w:bottom="280" w:left="960" w:header="851" w:footer="720" w:gutter="0"/>
          <w:cols w:space="720"/>
        </w:sectPr>
      </w:pPr>
      <w:r>
        <w:rPr>
          <w:b/>
          <w:spacing w:val="-1"/>
          <w:sz w:val="28"/>
          <w:szCs w:val="28"/>
        </w:rPr>
        <w:t>F</w:t>
      </w:r>
      <w:r>
        <w:rPr>
          <w:b/>
          <w:spacing w:val="1"/>
          <w:sz w:val="28"/>
          <w:szCs w:val="28"/>
        </w:rPr>
        <w:t>ig</w:t>
      </w:r>
      <w:r>
        <w:rPr>
          <w:b/>
          <w:spacing w:val="-3"/>
          <w:sz w:val="28"/>
          <w:szCs w:val="28"/>
        </w:rPr>
        <w:t>u</w:t>
      </w:r>
      <w:r>
        <w:rPr>
          <w:b/>
          <w:sz w:val="28"/>
          <w:szCs w:val="28"/>
        </w:rPr>
        <w:t>re</w:t>
      </w:r>
      <w:r>
        <w:rPr>
          <w:b/>
          <w:spacing w:val="-7"/>
          <w:sz w:val="28"/>
          <w:szCs w:val="28"/>
        </w:rPr>
        <w:t xml:space="preserve"> </w:t>
      </w:r>
      <w:r>
        <w:rPr>
          <w:b/>
          <w:spacing w:val="1"/>
          <w:sz w:val="28"/>
          <w:szCs w:val="28"/>
        </w:rPr>
        <w:t>3</w:t>
      </w:r>
      <w:r>
        <w:rPr>
          <w:b/>
          <w:spacing w:val="-1"/>
          <w:sz w:val="28"/>
          <w:szCs w:val="28"/>
        </w:rPr>
        <w:t>.</w:t>
      </w:r>
      <w:r>
        <w:rPr>
          <w:b/>
          <w:sz w:val="28"/>
          <w:szCs w:val="28"/>
        </w:rPr>
        <w:t>1</w:t>
      </w:r>
      <w:r>
        <w:rPr>
          <w:b/>
          <w:spacing w:val="-11"/>
          <w:sz w:val="28"/>
          <w:szCs w:val="28"/>
        </w:rPr>
        <w:t xml:space="preserve"> </w:t>
      </w:r>
      <w:r>
        <w:rPr>
          <w:b/>
          <w:sz w:val="28"/>
          <w:szCs w:val="28"/>
        </w:rPr>
        <w:t>B</w:t>
      </w:r>
      <w:r>
        <w:rPr>
          <w:b/>
          <w:spacing w:val="1"/>
          <w:sz w:val="28"/>
          <w:szCs w:val="28"/>
        </w:rPr>
        <w:t>l</w:t>
      </w:r>
      <w:r>
        <w:rPr>
          <w:b/>
          <w:spacing w:val="-1"/>
          <w:sz w:val="28"/>
          <w:szCs w:val="28"/>
        </w:rPr>
        <w:t>o</w:t>
      </w:r>
      <w:r>
        <w:rPr>
          <w:b/>
          <w:sz w:val="28"/>
          <w:szCs w:val="28"/>
        </w:rPr>
        <w:t>ck</w:t>
      </w:r>
      <w:r>
        <w:rPr>
          <w:b/>
          <w:spacing w:val="-13"/>
          <w:sz w:val="28"/>
          <w:szCs w:val="28"/>
        </w:rPr>
        <w:t xml:space="preserve"> </w:t>
      </w:r>
      <w:r>
        <w:rPr>
          <w:b/>
          <w:spacing w:val="-1"/>
          <w:sz w:val="28"/>
          <w:szCs w:val="28"/>
        </w:rPr>
        <w:t>D</w:t>
      </w:r>
      <w:r>
        <w:rPr>
          <w:b/>
          <w:spacing w:val="1"/>
          <w:sz w:val="28"/>
          <w:szCs w:val="28"/>
        </w:rPr>
        <w:t>i</w:t>
      </w:r>
      <w:r>
        <w:rPr>
          <w:b/>
          <w:spacing w:val="-1"/>
          <w:sz w:val="28"/>
          <w:szCs w:val="28"/>
        </w:rPr>
        <w:t>ag</w:t>
      </w:r>
      <w:r>
        <w:rPr>
          <w:b/>
          <w:sz w:val="28"/>
          <w:szCs w:val="28"/>
        </w:rPr>
        <w:t>r</w:t>
      </w:r>
      <w:r>
        <w:rPr>
          <w:b/>
          <w:spacing w:val="1"/>
          <w:sz w:val="28"/>
          <w:szCs w:val="28"/>
        </w:rPr>
        <w:t>a</w:t>
      </w:r>
      <w:r>
        <w:rPr>
          <w:b/>
          <w:sz w:val="28"/>
          <w:szCs w:val="28"/>
        </w:rPr>
        <w:t>m</w:t>
      </w:r>
      <w:r>
        <w:rPr>
          <w:b/>
          <w:spacing w:val="-14"/>
          <w:sz w:val="28"/>
          <w:szCs w:val="28"/>
        </w:rPr>
        <w:t xml:space="preserve"> </w:t>
      </w:r>
      <w:r>
        <w:rPr>
          <w:b/>
          <w:spacing w:val="1"/>
          <w:sz w:val="28"/>
          <w:szCs w:val="28"/>
        </w:rPr>
        <w:t>o</w:t>
      </w:r>
      <w:r>
        <w:rPr>
          <w:b/>
          <w:sz w:val="28"/>
          <w:szCs w:val="28"/>
        </w:rPr>
        <w:t>f</w:t>
      </w:r>
      <w:r>
        <w:rPr>
          <w:b/>
          <w:spacing w:val="-10"/>
          <w:sz w:val="28"/>
          <w:szCs w:val="28"/>
        </w:rPr>
        <w:t xml:space="preserve"> </w:t>
      </w:r>
      <w:r>
        <w:rPr>
          <w:b/>
          <w:sz w:val="28"/>
          <w:szCs w:val="28"/>
        </w:rPr>
        <w:t>E</w:t>
      </w:r>
      <w:r>
        <w:rPr>
          <w:b/>
          <w:spacing w:val="1"/>
          <w:sz w:val="28"/>
          <w:szCs w:val="28"/>
        </w:rPr>
        <w:t>x</w:t>
      </w:r>
      <w:r>
        <w:rPr>
          <w:b/>
          <w:spacing w:val="-1"/>
          <w:sz w:val="28"/>
          <w:szCs w:val="28"/>
        </w:rPr>
        <w:t>is</w:t>
      </w:r>
      <w:r>
        <w:rPr>
          <w:b/>
          <w:sz w:val="28"/>
          <w:szCs w:val="28"/>
        </w:rPr>
        <w:t>t</w:t>
      </w:r>
      <w:r>
        <w:rPr>
          <w:b/>
          <w:spacing w:val="1"/>
          <w:sz w:val="28"/>
          <w:szCs w:val="28"/>
        </w:rPr>
        <w:t>i</w:t>
      </w:r>
      <w:r>
        <w:rPr>
          <w:b/>
          <w:sz w:val="28"/>
          <w:szCs w:val="28"/>
        </w:rPr>
        <w:t>ng</w:t>
      </w:r>
      <w:r>
        <w:rPr>
          <w:b/>
          <w:spacing w:val="-9"/>
          <w:sz w:val="28"/>
          <w:szCs w:val="28"/>
        </w:rPr>
        <w:t xml:space="preserve"> </w:t>
      </w:r>
      <w:r>
        <w:rPr>
          <w:b/>
          <w:spacing w:val="-3"/>
          <w:sz w:val="28"/>
          <w:szCs w:val="28"/>
        </w:rPr>
        <w:t>S</w:t>
      </w:r>
      <w:r>
        <w:rPr>
          <w:b/>
          <w:spacing w:val="-1"/>
          <w:sz w:val="28"/>
          <w:szCs w:val="28"/>
        </w:rPr>
        <w:t>ys</w:t>
      </w:r>
      <w:r>
        <w:rPr>
          <w:b/>
          <w:spacing w:val="-2"/>
          <w:sz w:val="28"/>
          <w:szCs w:val="28"/>
        </w:rPr>
        <w:t>te</w:t>
      </w:r>
      <w:r>
        <w:rPr>
          <w:b/>
          <w:sz w:val="28"/>
          <w:szCs w:val="28"/>
        </w:rPr>
        <w:t>m</w:t>
      </w:r>
    </w:p>
    <w:p w14:paraId="1960027B" w14:textId="1BB72B43" w:rsidR="003726E6" w:rsidRDefault="00DD48CE" w:rsidP="00DD48CE">
      <w:pPr>
        <w:spacing w:line="360" w:lineRule="auto"/>
        <w:ind w:firstLine="720"/>
        <w:jc w:val="both"/>
      </w:pPr>
      <w:r w:rsidRPr="00DD48CE">
        <w:rPr>
          <w:spacing w:val="-1"/>
          <w:sz w:val="28"/>
          <w:szCs w:val="28"/>
        </w:rPr>
        <w:lastRenderedPageBreak/>
        <w:t>The existing system was designed to enable low-cost, short-range data communication using visible light, where information is transmitted as light pulses and received through a photosensitive sensor. In this setup, a keypad is used as the primary input device, allowing the user to enter characters or commands. These inputs are processed by an Arduino Nano, which converts the data into a sequence of ON/OFF light pulses using an LED as the transmitter. The transmitted pulses travel through the visible-light channel and are detected by an LDR sensor at the receiver side, which senses variations in light intensity corresponding to the encoded data. The LDR output is then sent to an Arduino Uno, which decodes the received pulses back into readable characters. Finally, the decoded information is displayed on an LCD module for user visibility, as illustrated in Figure 3.1. Although this system provides a simple and cost-effective communication method, its performance is limited by ambient-light interference, slower response time of the LDR, and restricted transmission distance, making it suitable only for basic educational or experimental applications.</w:t>
      </w:r>
    </w:p>
    <w:p w14:paraId="134BDBF0" w14:textId="77777777" w:rsidR="003726E6" w:rsidRDefault="003726E6">
      <w:pPr>
        <w:spacing w:before="10" w:line="280" w:lineRule="exact"/>
        <w:rPr>
          <w:sz w:val="28"/>
          <w:szCs w:val="28"/>
        </w:rPr>
      </w:pPr>
    </w:p>
    <w:p w14:paraId="604142F4" w14:textId="77777777" w:rsidR="003726E6" w:rsidRDefault="001744D2">
      <w:pPr>
        <w:ind w:left="118"/>
        <w:rPr>
          <w:sz w:val="28"/>
          <w:szCs w:val="28"/>
        </w:rPr>
      </w:pPr>
      <w:r>
        <w:rPr>
          <w:b/>
          <w:spacing w:val="-1"/>
          <w:sz w:val="28"/>
          <w:szCs w:val="28"/>
        </w:rPr>
        <w:t>3</w:t>
      </w:r>
      <w:r>
        <w:rPr>
          <w:b/>
          <w:spacing w:val="-3"/>
          <w:sz w:val="28"/>
          <w:szCs w:val="28"/>
        </w:rPr>
        <w:t>.</w:t>
      </w:r>
      <w:r>
        <w:rPr>
          <w:b/>
          <w:sz w:val="28"/>
          <w:szCs w:val="28"/>
        </w:rPr>
        <w:t>2</w:t>
      </w:r>
      <w:r>
        <w:rPr>
          <w:b/>
          <w:spacing w:val="1"/>
          <w:sz w:val="28"/>
          <w:szCs w:val="28"/>
        </w:rPr>
        <w:t xml:space="preserve"> </w:t>
      </w:r>
      <w:r>
        <w:rPr>
          <w:b/>
          <w:spacing w:val="-1"/>
          <w:sz w:val="28"/>
          <w:szCs w:val="28"/>
        </w:rPr>
        <w:t>DRA</w:t>
      </w:r>
      <w:r>
        <w:rPr>
          <w:b/>
          <w:sz w:val="28"/>
          <w:szCs w:val="28"/>
        </w:rPr>
        <w:t>WB</w:t>
      </w:r>
      <w:r>
        <w:rPr>
          <w:b/>
          <w:spacing w:val="-1"/>
          <w:sz w:val="28"/>
          <w:szCs w:val="28"/>
        </w:rPr>
        <w:t>AC</w:t>
      </w:r>
      <w:r>
        <w:rPr>
          <w:b/>
          <w:sz w:val="28"/>
          <w:szCs w:val="28"/>
        </w:rPr>
        <w:t>KS</w:t>
      </w:r>
      <w:r>
        <w:rPr>
          <w:b/>
          <w:spacing w:val="-15"/>
          <w:sz w:val="28"/>
          <w:szCs w:val="28"/>
        </w:rPr>
        <w:t xml:space="preserve"> </w:t>
      </w:r>
      <w:r>
        <w:rPr>
          <w:b/>
          <w:sz w:val="28"/>
          <w:szCs w:val="28"/>
        </w:rPr>
        <w:t>OF</w:t>
      </w:r>
      <w:r>
        <w:rPr>
          <w:b/>
          <w:spacing w:val="-13"/>
          <w:sz w:val="28"/>
          <w:szCs w:val="28"/>
        </w:rPr>
        <w:t xml:space="preserve"> </w:t>
      </w:r>
      <w:r>
        <w:rPr>
          <w:b/>
          <w:sz w:val="28"/>
          <w:szCs w:val="28"/>
        </w:rPr>
        <w:t>E</w:t>
      </w:r>
      <w:r>
        <w:rPr>
          <w:b/>
          <w:spacing w:val="-1"/>
          <w:sz w:val="28"/>
          <w:szCs w:val="28"/>
        </w:rPr>
        <w:t>X</w:t>
      </w:r>
      <w:r>
        <w:rPr>
          <w:b/>
          <w:spacing w:val="1"/>
          <w:sz w:val="28"/>
          <w:szCs w:val="28"/>
        </w:rPr>
        <w:t>I</w:t>
      </w:r>
      <w:r>
        <w:rPr>
          <w:b/>
          <w:sz w:val="28"/>
          <w:szCs w:val="28"/>
        </w:rPr>
        <w:t>ST</w:t>
      </w:r>
      <w:r>
        <w:rPr>
          <w:b/>
          <w:spacing w:val="-1"/>
          <w:sz w:val="28"/>
          <w:szCs w:val="28"/>
        </w:rPr>
        <w:t>IN</w:t>
      </w:r>
      <w:r>
        <w:rPr>
          <w:b/>
          <w:sz w:val="28"/>
          <w:szCs w:val="28"/>
        </w:rPr>
        <w:t>G</w:t>
      </w:r>
      <w:r>
        <w:rPr>
          <w:b/>
          <w:spacing w:val="-15"/>
          <w:sz w:val="28"/>
          <w:szCs w:val="28"/>
        </w:rPr>
        <w:t xml:space="preserve"> </w:t>
      </w:r>
      <w:r>
        <w:rPr>
          <w:b/>
          <w:spacing w:val="-3"/>
          <w:sz w:val="28"/>
          <w:szCs w:val="28"/>
        </w:rPr>
        <w:t>S</w:t>
      </w:r>
      <w:r>
        <w:rPr>
          <w:b/>
          <w:spacing w:val="-1"/>
          <w:sz w:val="28"/>
          <w:szCs w:val="28"/>
        </w:rPr>
        <w:t>Y</w:t>
      </w:r>
      <w:r>
        <w:rPr>
          <w:b/>
          <w:spacing w:val="-3"/>
          <w:sz w:val="28"/>
          <w:szCs w:val="28"/>
        </w:rPr>
        <w:t>S</w:t>
      </w:r>
      <w:r>
        <w:rPr>
          <w:b/>
          <w:spacing w:val="-2"/>
          <w:sz w:val="28"/>
          <w:szCs w:val="28"/>
        </w:rPr>
        <w:t>TE</w:t>
      </w:r>
      <w:r>
        <w:rPr>
          <w:b/>
          <w:sz w:val="28"/>
          <w:szCs w:val="28"/>
        </w:rPr>
        <w:t>M</w:t>
      </w:r>
    </w:p>
    <w:p w14:paraId="44950510" w14:textId="77777777" w:rsidR="003726E6" w:rsidRDefault="003726E6">
      <w:pPr>
        <w:spacing w:before="8" w:line="240" w:lineRule="exact"/>
        <w:rPr>
          <w:sz w:val="24"/>
          <w:szCs w:val="24"/>
        </w:rPr>
      </w:pPr>
    </w:p>
    <w:p w14:paraId="7B2CCE86" w14:textId="77777777" w:rsidR="003811CB" w:rsidRPr="003811CB" w:rsidRDefault="003811CB" w:rsidP="003811CB">
      <w:pPr>
        <w:pStyle w:val="Heading3"/>
        <w:spacing w:line="360" w:lineRule="auto"/>
        <w:ind w:hanging="2018"/>
        <w:jc w:val="both"/>
        <w:rPr>
          <w:rFonts w:ascii="Times New Roman" w:hAnsi="Times New Roman" w:cs="Times New Roman"/>
          <w:sz w:val="28"/>
          <w:szCs w:val="28"/>
        </w:rPr>
      </w:pPr>
      <w:r w:rsidRPr="003811CB">
        <w:rPr>
          <w:rStyle w:val="Strong"/>
          <w:rFonts w:ascii="Times New Roman" w:hAnsi="Times New Roman" w:cs="Times New Roman"/>
          <w:b/>
          <w:bCs/>
          <w:sz w:val="28"/>
          <w:szCs w:val="28"/>
        </w:rPr>
        <w:t>Limited Communication Range</w:t>
      </w:r>
    </w:p>
    <w:p w14:paraId="00FBD9BA" w14:textId="6B603434" w:rsidR="003811CB" w:rsidRPr="003811CB" w:rsidRDefault="003811CB" w:rsidP="003811CB">
      <w:pPr>
        <w:pStyle w:val="NormalWeb"/>
        <w:spacing w:line="360" w:lineRule="auto"/>
        <w:ind w:firstLine="720"/>
        <w:jc w:val="both"/>
        <w:rPr>
          <w:sz w:val="28"/>
          <w:szCs w:val="28"/>
        </w:rPr>
      </w:pPr>
      <w:r w:rsidRPr="003811CB">
        <w:rPr>
          <w:sz w:val="28"/>
          <w:szCs w:val="28"/>
        </w:rPr>
        <w:t>Li-Fi-based communication systems commonly suffer from limited range because light cannot bend around obstacles. If the transmitter and receiver are not properly aligned, or if an object blocks the light path, the transmission becomes weak or fails entirely. This restricts the usability of existing Li-Fi solutions in practical environments where perfect line-of-sight cannot always be maintained.</w:t>
      </w:r>
    </w:p>
    <w:p w14:paraId="58DC6F8A" w14:textId="77777777" w:rsidR="003811CB" w:rsidRPr="003811CB" w:rsidRDefault="003811CB" w:rsidP="003811CB">
      <w:pPr>
        <w:pStyle w:val="Heading3"/>
        <w:spacing w:line="360" w:lineRule="auto"/>
        <w:ind w:hanging="2018"/>
        <w:jc w:val="both"/>
        <w:rPr>
          <w:rFonts w:ascii="Times New Roman" w:hAnsi="Times New Roman" w:cs="Times New Roman"/>
          <w:sz w:val="28"/>
          <w:szCs w:val="28"/>
        </w:rPr>
      </w:pPr>
      <w:r w:rsidRPr="003811CB">
        <w:rPr>
          <w:rStyle w:val="Strong"/>
          <w:rFonts w:ascii="Times New Roman" w:hAnsi="Times New Roman" w:cs="Times New Roman"/>
          <w:b/>
          <w:bCs/>
          <w:sz w:val="28"/>
          <w:szCs w:val="28"/>
        </w:rPr>
        <w:t>Low Data Security in Basic Li-Fi Models</w:t>
      </w:r>
    </w:p>
    <w:p w14:paraId="1BAFD91A" w14:textId="4FAAE383" w:rsidR="003811CB" w:rsidRPr="003811CB" w:rsidRDefault="003811CB" w:rsidP="003811CB">
      <w:pPr>
        <w:pStyle w:val="NormalWeb"/>
        <w:spacing w:line="360" w:lineRule="auto"/>
        <w:ind w:firstLine="720"/>
        <w:jc w:val="both"/>
        <w:rPr>
          <w:sz w:val="28"/>
          <w:szCs w:val="28"/>
        </w:rPr>
      </w:pPr>
      <w:r w:rsidRPr="003811CB">
        <w:rPr>
          <w:sz w:val="28"/>
          <w:szCs w:val="28"/>
        </w:rPr>
        <w:t>Many existing Li-Fi systems rely on simple or no encryption, making them vulnerable to eavesdropping when the light path is exposed. Without strong cryptographic techniques, these systems fail to provide secure communication, especially in applications where confidentiality and authentication are critical.</w:t>
      </w:r>
    </w:p>
    <w:p w14:paraId="442882D3" w14:textId="77777777" w:rsidR="003811CB" w:rsidRPr="003811CB" w:rsidRDefault="003811CB" w:rsidP="003811CB">
      <w:pPr>
        <w:pStyle w:val="Heading3"/>
        <w:spacing w:line="360" w:lineRule="auto"/>
        <w:ind w:hanging="2160"/>
        <w:jc w:val="both"/>
        <w:rPr>
          <w:rFonts w:ascii="Times New Roman" w:hAnsi="Times New Roman" w:cs="Times New Roman"/>
          <w:sz w:val="28"/>
          <w:szCs w:val="28"/>
        </w:rPr>
      </w:pPr>
      <w:r w:rsidRPr="003811CB">
        <w:rPr>
          <w:rStyle w:val="Strong"/>
          <w:rFonts w:ascii="Times New Roman" w:hAnsi="Times New Roman" w:cs="Times New Roman"/>
          <w:b/>
          <w:bCs/>
          <w:sz w:val="28"/>
          <w:szCs w:val="28"/>
        </w:rPr>
        <w:lastRenderedPageBreak/>
        <w:t>High Sensitivity to Ambient Lighting</w:t>
      </w:r>
    </w:p>
    <w:p w14:paraId="612FC453" w14:textId="77777777" w:rsidR="003811CB" w:rsidRPr="003811CB" w:rsidRDefault="003811CB" w:rsidP="003811CB">
      <w:pPr>
        <w:pStyle w:val="NormalWeb"/>
        <w:spacing w:line="360" w:lineRule="auto"/>
        <w:ind w:firstLine="720"/>
        <w:jc w:val="both"/>
        <w:rPr>
          <w:sz w:val="28"/>
          <w:szCs w:val="28"/>
        </w:rPr>
      </w:pPr>
      <w:r w:rsidRPr="003811CB">
        <w:rPr>
          <w:sz w:val="28"/>
          <w:szCs w:val="28"/>
        </w:rPr>
        <w:t>Most current Li-Fi prototypes perform poorly under strong ambient light conditions. Sunlight, fluorescent lamps, and reflective surfaces may interfere with the optical signals, resulting in data loss or reduced accuracy. This makes traditional Li-Fi designs less reliable for outdoor or brightly lit environments.</w:t>
      </w:r>
    </w:p>
    <w:p w14:paraId="008B7EAB" w14:textId="77777777" w:rsidR="003811CB" w:rsidRPr="003811CB" w:rsidRDefault="003811CB" w:rsidP="003811CB">
      <w:pPr>
        <w:pStyle w:val="Heading3"/>
        <w:spacing w:line="360" w:lineRule="auto"/>
        <w:ind w:hanging="2160"/>
        <w:jc w:val="both"/>
        <w:rPr>
          <w:rFonts w:ascii="Times New Roman" w:hAnsi="Times New Roman" w:cs="Times New Roman"/>
          <w:sz w:val="28"/>
          <w:szCs w:val="28"/>
        </w:rPr>
      </w:pPr>
      <w:r w:rsidRPr="003811CB">
        <w:rPr>
          <w:rStyle w:val="Strong"/>
          <w:rFonts w:ascii="Times New Roman" w:hAnsi="Times New Roman" w:cs="Times New Roman"/>
          <w:b/>
          <w:bCs/>
          <w:sz w:val="28"/>
          <w:szCs w:val="28"/>
        </w:rPr>
        <w:t>Lack of Adaptive Modulation Techniques</w:t>
      </w:r>
    </w:p>
    <w:p w14:paraId="028729C9" w14:textId="77777777" w:rsidR="003811CB" w:rsidRPr="003811CB" w:rsidRDefault="003811CB" w:rsidP="003811CB">
      <w:pPr>
        <w:pStyle w:val="NormalWeb"/>
        <w:spacing w:line="360" w:lineRule="auto"/>
        <w:ind w:firstLine="720"/>
        <w:jc w:val="both"/>
        <w:rPr>
          <w:sz w:val="28"/>
          <w:szCs w:val="28"/>
        </w:rPr>
      </w:pPr>
      <w:r w:rsidRPr="003811CB">
        <w:rPr>
          <w:sz w:val="28"/>
          <w:szCs w:val="28"/>
        </w:rPr>
        <w:t>Existing Li-Fi models often use fixed modulation schemes that cannot adapt to varying transmission conditions. Without adaptive algorithms or error-correction methods, these systems may struggle with signal distortions, noise, and fluctuations, leading to inconsistent performance and reduced reliability.</w:t>
      </w:r>
    </w:p>
    <w:p w14:paraId="165AB853" w14:textId="77777777" w:rsidR="003811CB" w:rsidRPr="003811CB" w:rsidRDefault="003811CB" w:rsidP="003811CB">
      <w:pPr>
        <w:pStyle w:val="Heading3"/>
        <w:spacing w:line="360" w:lineRule="auto"/>
        <w:ind w:hanging="2160"/>
        <w:jc w:val="both"/>
        <w:rPr>
          <w:rFonts w:ascii="Times New Roman" w:hAnsi="Times New Roman" w:cs="Times New Roman"/>
          <w:sz w:val="28"/>
          <w:szCs w:val="28"/>
        </w:rPr>
      </w:pPr>
      <w:r w:rsidRPr="003811CB">
        <w:rPr>
          <w:rStyle w:val="Strong"/>
          <w:rFonts w:ascii="Times New Roman" w:hAnsi="Times New Roman" w:cs="Times New Roman"/>
          <w:b/>
          <w:bCs/>
          <w:sz w:val="28"/>
          <w:szCs w:val="28"/>
        </w:rPr>
        <w:t xml:space="preserve">Limited Hardware Efficiency and </w:t>
      </w:r>
      <w:proofErr w:type="gramStart"/>
      <w:r w:rsidRPr="003811CB">
        <w:rPr>
          <w:rStyle w:val="Strong"/>
          <w:rFonts w:ascii="Times New Roman" w:hAnsi="Times New Roman" w:cs="Times New Roman"/>
          <w:b/>
          <w:bCs/>
          <w:sz w:val="28"/>
          <w:szCs w:val="28"/>
        </w:rPr>
        <w:t>High Power</w:t>
      </w:r>
      <w:proofErr w:type="gramEnd"/>
      <w:r w:rsidRPr="003811CB">
        <w:rPr>
          <w:rStyle w:val="Strong"/>
          <w:rFonts w:ascii="Times New Roman" w:hAnsi="Times New Roman" w:cs="Times New Roman"/>
          <w:b/>
          <w:bCs/>
          <w:sz w:val="28"/>
          <w:szCs w:val="28"/>
        </w:rPr>
        <w:t xml:space="preserve"> Consumption</w:t>
      </w:r>
    </w:p>
    <w:p w14:paraId="315DFEE3" w14:textId="77777777" w:rsidR="003811CB" w:rsidRPr="003811CB" w:rsidRDefault="003811CB" w:rsidP="003811CB">
      <w:pPr>
        <w:pStyle w:val="NormalWeb"/>
        <w:spacing w:line="360" w:lineRule="auto"/>
        <w:ind w:firstLine="720"/>
        <w:jc w:val="both"/>
        <w:rPr>
          <w:sz w:val="28"/>
          <w:szCs w:val="28"/>
        </w:rPr>
      </w:pPr>
      <w:r w:rsidRPr="003811CB">
        <w:rPr>
          <w:sz w:val="28"/>
          <w:szCs w:val="28"/>
        </w:rPr>
        <w:t>Some earlier Li-Fi systems use bulky or power-hungry components such as high-intensity LEDs or traditional photodiodes. This increases the overall cost and makes the system less suitable for low-budget users or portable applications. Lack of optimized hardware limits the scalability of such systems.</w:t>
      </w:r>
    </w:p>
    <w:p w14:paraId="7E081487" w14:textId="77777777" w:rsidR="003811CB" w:rsidRPr="003811CB" w:rsidRDefault="003811CB" w:rsidP="003811CB">
      <w:pPr>
        <w:pStyle w:val="Heading3"/>
        <w:spacing w:line="360" w:lineRule="auto"/>
        <w:ind w:hanging="2160"/>
        <w:jc w:val="both"/>
        <w:rPr>
          <w:rFonts w:ascii="Times New Roman" w:hAnsi="Times New Roman" w:cs="Times New Roman"/>
          <w:sz w:val="28"/>
          <w:szCs w:val="28"/>
        </w:rPr>
      </w:pPr>
      <w:r w:rsidRPr="003811CB">
        <w:rPr>
          <w:rStyle w:val="Strong"/>
          <w:rFonts w:ascii="Times New Roman" w:hAnsi="Times New Roman" w:cs="Times New Roman"/>
          <w:b/>
          <w:bCs/>
          <w:sz w:val="28"/>
          <w:szCs w:val="28"/>
        </w:rPr>
        <w:t>Insufficient Real-World Testing and Validation</w:t>
      </w:r>
    </w:p>
    <w:p w14:paraId="1708813C" w14:textId="77777777" w:rsidR="003811CB" w:rsidRDefault="003811CB" w:rsidP="003811CB">
      <w:pPr>
        <w:pStyle w:val="NormalWeb"/>
        <w:spacing w:line="360" w:lineRule="auto"/>
        <w:ind w:firstLine="720"/>
        <w:jc w:val="both"/>
        <w:rPr>
          <w:sz w:val="28"/>
          <w:szCs w:val="28"/>
        </w:rPr>
      </w:pPr>
      <w:r w:rsidRPr="003811CB">
        <w:rPr>
          <w:sz w:val="28"/>
          <w:szCs w:val="28"/>
        </w:rPr>
        <w:t>Many Li-Fi-based text transmission systems are confined to laboratory experiments and lack real-world performance validation. Without practical testing under different lighting conditions, distances, and environmental challenges, their effectiveness and reliability in real applications remain uncertain.</w:t>
      </w:r>
    </w:p>
    <w:p w14:paraId="064C5F10" w14:textId="77777777" w:rsidR="00BA7898" w:rsidRDefault="00BA7898" w:rsidP="003811CB">
      <w:pPr>
        <w:pStyle w:val="NormalWeb"/>
        <w:spacing w:line="360" w:lineRule="auto"/>
        <w:ind w:firstLine="720"/>
        <w:jc w:val="both"/>
        <w:rPr>
          <w:sz w:val="28"/>
          <w:szCs w:val="28"/>
        </w:rPr>
      </w:pPr>
    </w:p>
    <w:p w14:paraId="61C57BAA" w14:textId="77777777" w:rsidR="00BA7898" w:rsidRDefault="00BA7898" w:rsidP="003811CB">
      <w:pPr>
        <w:pStyle w:val="NormalWeb"/>
        <w:spacing w:line="360" w:lineRule="auto"/>
        <w:ind w:firstLine="720"/>
        <w:jc w:val="both"/>
        <w:rPr>
          <w:sz w:val="28"/>
          <w:szCs w:val="28"/>
        </w:rPr>
      </w:pPr>
    </w:p>
    <w:p w14:paraId="0265DDE6" w14:textId="77777777" w:rsidR="00BA7898" w:rsidRDefault="00BA7898" w:rsidP="003811CB">
      <w:pPr>
        <w:pStyle w:val="NormalWeb"/>
        <w:spacing w:line="360" w:lineRule="auto"/>
        <w:ind w:firstLine="720"/>
        <w:jc w:val="both"/>
        <w:rPr>
          <w:sz w:val="28"/>
          <w:szCs w:val="28"/>
        </w:rPr>
      </w:pPr>
    </w:p>
    <w:p w14:paraId="72E47D87" w14:textId="77777777" w:rsidR="00BA7898" w:rsidRPr="003811CB" w:rsidRDefault="00BA7898" w:rsidP="003811CB">
      <w:pPr>
        <w:pStyle w:val="NormalWeb"/>
        <w:spacing w:line="360" w:lineRule="auto"/>
        <w:ind w:firstLine="720"/>
        <w:jc w:val="both"/>
        <w:rPr>
          <w:sz w:val="28"/>
          <w:szCs w:val="28"/>
        </w:rPr>
      </w:pPr>
    </w:p>
    <w:p w14:paraId="6D09576B" w14:textId="4417FD95" w:rsidR="003726E6" w:rsidRDefault="001744D2" w:rsidP="00AB6AA6">
      <w:pPr>
        <w:spacing w:before="72"/>
        <w:ind w:left="4070" w:right="4270"/>
        <w:jc w:val="center"/>
        <w:rPr>
          <w:b/>
          <w:sz w:val="28"/>
          <w:szCs w:val="28"/>
        </w:rPr>
      </w:pPr>
      <w:r>
        <w:rPr>
          <w:b/>
          <w:spacing w:val="-1"/>
          <w:sz w:val="28"/>
          <w:szCs w:val="28"/>
        </w:rPr>
        <w:lastRenderedPageBreak/>
        <w:t>C</w:t>
      </w:r>
      <w:r>
        <w:rPr>
          <w:b/>
          <w:sz w:val="28"/>
          <w:szCs w:val="28"/>
        </w:rPr>
        <w:t>H</w:t>
      </w:r>
      <w:r>
        <w:rPr>
          <w:b/>
          <w:spacing w:val="-1"/>
          <w:sz w:val="28"/>
          <w:szCs w:val="28"/>
        </w:rPr>
        <w:t>AP</w:t>
      </w:r>
      <w:r>
        <w:rPr>
          <w:b/>
          <w:sz w:val="28"/>
          <w:szCs w:val="28"/>
        </w:rPr>
        <w:t>TER</w:t>
      </w:r>
      <w:r>
        <w:rPr>
          <w:b/>
          <w:spacing w:val="-2"/>
          <w:sz w:val="28"/>
          <w:szCs w:val="28"/>
        </w:rPr>
        <w:t xml:space="preserve"> </w:t>
      </w:r>
      <w:r>
        <w:rPr>
          <w:b/>
          <w:sz w:val="28"/>
          <w:szCs w:val="28"/>
        </w:rPr>
        <w:t>4</w:t>
      </w:r>
    </w:p>
    <w:p w14:paraId="1D5A6FE2" w14:textId="4AB24731" w:rsidR="00AB6AA6" w:rsidRPr="00AB6AA6" w:rsidRDefault="00C42B3E" w:rsidP="00C42B3E">
      <w:pPr>
        <w:tabs>
          <w:tab w:val="left" w:pos="4909"/>
        </w:tabs>
        <w:ind w:right="4270"/>
        <w:rPr>
          <w:b/>
          <w:sz w:val="28"/>
          <w:szCs w:val="28"/>
        </w:rPr>
      </w:pPr>
      <w:r>
        <w:rPr>
          <w:b/>
          <w:sz w:val="28"/>
          <w:szCs w:val="28"/>
        </w:rPr>
        <w:tab/>
      </w:r>
    </w:p>
    <w:p w14:paraId="1A6B8DF9" w14:textId="61AFA3C2" w:rsidR="003726E6" w:rsidRDefault="001744D2">
      <w:pPr>
        <w:ind w:left="3367" w:right="3824"/>
        <w:jc w:val="center"/>
        <w:rPr>
          <w:sz w:val="28"/>
          <w:szCs w:val="28"/>
        </w:rPr>
      </w:pPr>
      <w:r>
        <w:rPr>
          <w:b/>
          <w:spacing w:val="-1"/>
          <w:sz w:val="28"/>
          <w:szCs w:val="28"/>
        </w:rPr>
        <w:t>PR</w:t>
      </w:r>
      <w:r>
        <w:rPr>
          <w:b/>
          <w:sz w:val="28"/>
          <w:szCs w:val="28"/>
        </w:rPr>
        <w:t>O</w:t>
      </w:r>
      <w:r>
        <w:rPr>
          <w:b/>
          <w:spacing w:val="-1"/>
          <w:sz w:val="28"/>
          <w:szCs w:val="28"/>
        </w:rPr>
        <w:t>P</w:t>
      </w:r>
      <w:r>
        <w:rPr>
          <w:b/>
          <w:sz w:val="28"/>
          <w:szCs w:val="28"/>
        </w:rPr>
        <w:t>OSED</w:t>
      </w:r>
      <w:r>
        <w:rPr>
          <w:b/>
          <w:spacing w:val="-21"/>
          <w:sz w:val="28"/>
          <w:szCs w:val="28"/>
        </w:rPr>
        <w:t xml:space="preserve"> </w:t>
      </w:r>
      <w:r>
        <w:rPr>
          <w:b/>
          <w:sz w:val="28"/>
          <w:szCs w:val="28"/>
        </w:rPr>
        <w:t>S</w:t>
      </w:r>
      <w:r>
        <w:rPr>
          <w:b/>
          <w:spacing w:val="-1"/>
          <w:sz w:val="28"/>
          <w:szCs w:val="28"/>
        </w:rPr>
        <w:t>Y</w:t>
      </w:r>
      <w:r>
        <w:rPr>
          <w:b/>
          <w:sz w:val="28"/>
          <w:szCs w:val="28"/>
        </w:rPr>
        <w:t>STEM</w:t>
      </w:r>
    </w:p>
    <w:p w14:paraId="2B3244BA" w14:textId="0F33E56C" w:rsidR="003726E6" w:rsidRDefault="003726E6">
      <w:pPr>
        <w:spacing w:before="5" w:line="160" w:lineRule="exact"/>
        <w:rPr>
          <w:sz w:val="17"/>
          <w:szCs w:val="17"/>
        </w:rPr>
      </w:pPr>
    </w:p>
    <w:p w14:paraId="31C0B95B" w14:textId="747DECDE" w:rsidR="003726E6" w:rsidRDefault="003726E6">
      <w:pPr>
        <w:spacing w:line="200" w:lineRule="exact"/>
      </w:pPr>
    </w:p>
    <w:p w14:paraId="6AD9F798" w14:textId="77777777" w:rsidR="00AB6AA6" w:rsidRPr="00AB6AA6" w:rsidRDefault="00AB6AA6" w:rsidP="00AB6AA6">
      <w:pPr>
        <w:spacing w:before="69" w:line="360" w:lineRule="auto"/>
        <w:ind w:left="118" w:firstLine="602"/>
        <w:jc w:val="both"/>
        <w:rPr>
          <w:spacing w:val="-1"/>
          <w:sz w:val="28"/>
          <w:szCs w:val="28"/>
          <w:lang w:val="en-GB"/>
        </w:rPr>
      </w:pPr>
      <w:r w:rsidRPr="00AB6AA6">
        <w:rPr>
          <w:spacing w:val="-1"/>
          <w:sz w:val="28"/>
          <w:szCs w:val="28"/>
          <w:lang w:val="en-GB"/>
        </w:rPr>
        <w:t xml:space="preserve">The proposed system presents a secure, reliable, and energy-efficient Li-Fi–based text communication model that utilizes visible light instead of traditional radio waves for data transmission. By integrating an ESP8266 </w:t>
      </w:r>
      <w:proofErr w:type="spellStart"/>
      <w:r w:rsidRPr="00AB6AA6">
        <w:rPr>
          <w:spacing w:val="-1"/>
          <w:sz w:val="28"/>
          <w:szCs w:val="28"/>
          <w:lang w:val="en-GB"/>
        </w:rPr>
        <w:t>NodeMCU</w:t>
      </w:r>
      <w:proofErr w:type="spellEnd"/>
      <w:r w:rsidRPr="00AB6AA6">
        <w:rPr>
          <w:spacing w:val="-1"/>
          <w:sz w:val="28"/>
          <w:szCs w:val="28"/>
          <w:lang w:val="en-GB"/>
        </w:rPr>
        <w:t xml:space="preserve"> with a laser transceiver module, the system ensures high-speed optical communication capable of overcoming common RF limitations such as interference, congestion, and weak privacy. At the transmitter unit, the user inputs text data, which is processed by the ESP8266 </w:t>
      </w:r>
      <w:proofErr w:type="spellStart"/>
      <w:r w:rsidRPr="00AB6AA6">
        <w:rPr>
          <w:spacing w:val="-1"/>
          <w:sz w:val="28"/>
          <w:szCs w:val="28"/>
          <w:lang w:val="en-GB"/>
        </w:rPr>
        <w:t>NodeMCU</w:t>
      </w:r>
      <w:proofErr w:type="spellEnd"/>
      <w:r w:rsidRPr="00AB6AA6">
        <w:rPr>
          <w:spacing w:val="-1"/>
          <w:sz w:val="28"/>
          <w:szCs w:val="28"/>
          <w:lang w:val="en-GB"/>
        </w:rPr>
        <w:t>, where the Advanced Encryption Standard (AES) is applied to convert the plain text into secure encrypted data. The encrypted information is then modulated into high-speed light pulses using a laser diode, enabling fast and accurate communication through a direct line-of-sight optical channel.</w:t>
      </w:r>
    </w:p>
    <w:p w14:paraId="46FC668C" w14:textId="77777777" w:rsidR="00AB6AA6" w:rsidRPr="00AB6AA6" w:rsidRDefault="00AB6AA6" w:rsidP="00AB6AA6">
      <w:pPr>
        <w:spacing w:before="69" w:line="360" w:lineRule="auto"/>
        <w:ind w:left="118" w:firstLine="602"/>
        <w:jc w:val="both"/>
        <w:rPr>
          <w:spacing w:val="-1"/>
          <w:sz w:val="28"/>
          <w:szCs w:val="28"/>
          <w:lang w:val="en-GB"/>
        </w:rPr>
      </w:pPr>
      <w:r w:rsidRPr="00AB6AA6">
        <w:rPr>
          <w:spacing w:val="-1"/>
          <w:sz w:val="28"/>
          <w:szCs w:val="28"/>
          <w:lang w:val="en-GB"/>
        </w:rPr>
        <w:t xml:space="preserve">On the receiver end, a laser receiver module detects the incoming modulated light and converts it back into electrical signals. These signals are then processed by another ESP8266 </w:t>
      </w:r>
      <w:proofErr w:type="spellStart"/>
      <w:r w:rsidRPr="00AB6AA6">
        <w:rPr>
          <w:spacing w:val="-1"/>
          <w:sz w:val="28"/>
          <w:szCs w:val="28"/>
          <w:lang w:val="en-GB"/>
        </w:rPr>
        <w:t>NodeMCU</w:t>
      </w:r>
      <w:proofErr w:type="spellEnd"/>
      <w:r w:rsidRPr="00AB6AA6">
        <w:rPr>
          <w:spacing w:val="-1"/>
          <w:sz w:val="28"/>
          <w:szCs w:val="28"/>
          <w:lang w:val="en-GB"/>
        </w:rPr>
        <w:t>, which performs demodulation and AES decryption to retrieve the original message. The recovered text is displayed on an LCD screen for real-time user readability. To maintain stable operation, the system incorporates components such as an LDR sensor for improved light detection, a regulated power supply for consistent operation, and alignment mechanisms to sustain a clear optical path between transmitter and receiver.</w:t>
      </w:r>
    </w:p>
    <w:p w14:paraId="5BF6EB17" w14:textId="77777777" w:rsidR="00AB6AA6" w:rsidRPr="00AB6AA6" w:rsidRDefault="00AB6AA6" w:rsidP="00AB6AA6">
      <w:pPr>
        <w:spacing w:before="69" w:line="360" w:lineRule="auto"/>
        <w:ind w:left="118" w:firstLine="602"/>
        <w:jc w:val="both"/>
        <w:rPr>
          <w:spacing w:val="-1"/>
          <w:sz w:val="28"/>
          <w:szCs w:val="28"/>
          <w:lang w:val="en-GB"/>
        </w:rPr>
      </w:pPr>
      <w:r w:rsidRPr="00AB6AA6">
        <w:rPr>
          <w:spacing w:val="-1"/>
          <w:sz w:val="28"/>
          <w:szCs w:val="28"/>
          <w:lang w:val="en-GB"/>
        </w:rPr>
        <w:t>This proposed system offers a low-cost and energy-efficient communication solution that eliminates electromagnetic interference and enhances data confidentiality. Compared to traditional RF-based systems, Li-Fi provides improved privacy, as optical signals do not penetrate walls, making unauthorized interception more difficult. With encryption ensuring secure data handling and visible-light communication providing high-speed performance, the system demonstrates strong potential for modern short-range indoor communication applications requiring reliability and privacy.</w:t>
      </w:r>
    </w:p>
    <w:p w14:paraId="3EE4416B" w14:textId="77777777" w:rsidR="00FE025E" w:rsidRPr="00FE025E" w:rsidRDefault="00FE025E" w:rsidP="00AB6AA6">
      <w:pPr>
        <w:spacing w:before="69" w:line="360" w:lineRule="auto"/>
        <w:jc w:val="both"/>
        <w:rPr>
          <w:spacing w:val="-1"/>
          <w:sz w:val="28"/>
          <w:szCs w:val="28"/>
        </w:rPr>
      </w:pPr>
    </w:p>
    <w:p w14:paraId="44BF6F37" w14:textId="77777777" w:rsidR="00FE025E" w:rsidRPr="00FE025E" w:rsidRDefault="00FE025E" w:rsidP="00FE025E">
      <w:pPr>
        <w:spacing w:before="69" w:line="300" w:lineRule="exact"/>
        <w:ind w:left="118"/>
        <w:rPr>
          <w:spacing w:val="-1"/>
          <w:sz w:val="28"/>
          <w:szCs w:val="28"/>
        </w:rPr>
      </w:pPr>
    </w:p>
    <w:p w14:paraId="22BB2E04" w14:textId="5BA68113" w:rsidR="003726E6" w:rsidRDefault="001744D2" w:rsidP="00FE025E">
      <w:pPr>
        <w:spacing w:before="69" w:line="300" w:lineRule="exact"/>
        <w:ind w:left="118"/>
        <w:rPr>
          <w:b/>
          <w:position w:val="-1"/>
          <w:sz w:val="28"/>
          <w:szCs w:val="28"/>
        </w:rPr>
      </w:pPr>
      <w:r>
        <w:rPr>
          <w:b/>
          <w:spacing w:val="-1"/>
          <w:position w:val="-1"/>
          <w:sz w:val="28"/>
          <w:szCs w:val="28"/>
        </w:rPr>
        <w:lastRenderedPageBreak/>
        <w:t>4</w:t>
      </w:r>
      <w:r>
        <w:rPr>
          <w:b/>
          <w:spacing w:val="-3"/>
          <w:position w:val="-1"/>
          <w:sz w:val="28"/>
          <w:szCs w:val="28"/>
        </w:rPr>
        <w:t>.</w:t>
      </w:r>
      <w:r>
        <w:rPr>
          <w:b/>
          <w:position w:val="-1"/>
          <w:sz w:val="28"/>
          <w:szCs w:val="28"/>
        </w:rPr>
        <w:t>1</w:t>
      </w:r>
      <w:r>
        <w:rPr>
          <w:b/>
          <w:spacing w:val="1"/>
          <w:position w:val="-1"/>
          <w:sz w:val="28"/>
          <w:szCs w:val="28"/>
        </w:rPr>
        <w:t xml:space="preserve"> </w:t>
      </w:r>
      <w:r>
        <w:rPr>
          <w:b/>
          <w:position w:val="-1"/>
          <w:sz w:val="28"/>
          <w:szCs w:val="28"/>
        </w:rPr>
        <w:t>BLO</w:t>
      </w:r>
      <w:r>
        <w:rPr>
          <w:b/>
          <w:spacing w:val="-1"/>
          <w:position w:val="-1"/>
          <w:sz w:val="28"/>
          <w:szCs w:val="28"/>
        </w:rPr>
        <w:t>C</w:t>
      </w:r>
      <w:r>
        <w:rPr>
          <w:b/>
          <w:position w:val="-1"/>
          <w:sz w:val="28"/>
          <w:szCs w:val="28"/>
        </w:rPr>
        <w:t>K</w:t>
      </w:r>
      <w:r>
        <w:rPr>
          <w:b/>
          <w:spacing w:val="-10"/>
          <w:position w:val="-1"/>
          <w:sz w:val="28"/>
          <w:szCs w:val="28"/>
        </w:rPr>
        <w:t xml:space="preserve"> </w:t>
      </w:r>
      <w:r>
        <w:rPr>
          <w:b/>
          <w:spacing w:val="-1"/>
          <w:position w:val="-1"/>
          <w:sz w:val="28"/>
          <w:szCs w:val="28"/>
        </w:rPr>
        <w:t>DI</w:t>
      </w:r>
      <w:r>
        <w:rPr>
          <w:b/>
          <w:spacing w:val="-4"/>
          <w:position w:val="-1"/>
          <w:sz w:val="28"/>
          <w:szCs w:val="28"/>
        </w:rPr>
        <w:t>A</w:t>
      </w:r>
      <w:r>
        <w:rPr>
          <w:b/>
          <w:spacing w:val="-2"/>
          <w:position w:val="-1"/>
          <w:sz w:val="28"/>
          <w:szCs w:val="28"/>
        </w:rPr>
        <w:t>G</w:t>
      </w:r>
      <w:r>
        <w:rPr>
          <w:b/>
          <w:spacing w:val="-4"/>
          <w:position w:val="-1"/>
          <w:sz w:val="28"/>
          <w:szCs w:val="28"/>
        </w:rPr>
        <w:t>RA</w:t>
      </w:r>
      <w:r>
        <w:rPr>
          <w:b/>
          <w:position w:val="-1"/>
          <w:sz w:val="28"/>
          <w:szCs w:val="28"/>
        </w:rPr>
        <w:t>M</w:t>
      </w:r>
    </w:p>
    <w:p w14:paraId="47BD22BD" w14:textId="235F4D8A" w:rsidR="00C42B3E" w:rsidRDefault="00C42B3E" w:rsidP="00FE025E">
      <w:pPr>
        <w:spacing w:before="69" w:line="300" w:lineRule="exact"/>
        <w:ind w:left="118"/>
        <w:rPr>
          <w:sz w:val="28"/>
          <w:szCs w:val="28"/>
        </w:rPr>
      </w:pPr>
    </w:p>
    <w:p w14:paraId="01E119B6" w14:textId="1A2E6075" w:rsidR="003726E6" w:rsidRDefault="00C42B3E">
      <w:pPr>
        <w:spacing w:before="6" w:line="120" w:lineRule="exact"/>
        <w:rPr>
          <w:sz w:val="12"/>
          <w:szCs w:val="12"/>
        </w:rPr>
      </w:pPr>
      <w:r w:rsidRPr="00EB55CC">
        <w:rPr>
          <w:noProof/>
          <w:sz w:val="24"/>
          <w:szCs w:val="24"/>
        </w:rPr>
        <mc:AlternateContent>
          <mc:Choice Requires="wpg">
            <w:drawing>
              <wp:anchor distT="0" distB="0" distL="114300" distR="114300" simplePos="0" relativeHeight="251659776" behindDoc="0" locked="0" layoutInCell="1" allowOverlap="1" wp14:anchorId="377AB21F" wp14:editId="3A7EB37F">
                <wp:simplePos x="0" y="0"/>
                <wp:positionH relativeFrom="margin">
                  <wp:align>right</wp:align>
                </wp:positionH>
                <wp:positionV relativeFrom="paragraph">
                  <wp:posOffset>12758</wp:posOffset>
                </wp:positionV>
                <wp:extent cx="6275821" cy="3060700"/>
                <wp:effectExtent l="0" t="0" r="10795" b="25400"/>
                <wp:wrapNone/>
                <wp:docPr id="25" name="Group 24">
                  <a:extLst xmlns:a="http://schemas.openxmlformats.org/drawingml/2006/main">
                    <a:ext uri="{FF2B5EF4-FFF2-40B4-BE49-F238E27FC236}">
                      <a16:creationId xmlns:a16="http://schemas.microsoft.com/office/drawing/2014/main" id="{D45BC972-88FD-6ECF-5DE4-9D557D727C43}"/>
                    </a:ext>
                  </a:extLst>
                </wp:docPr>
                <wp:cNvGraphicFramePr/>
                <a:graphic xmlns:a="http://schemas.openxmlformats.org/drawingml/2006/main">
                  <a:graphicData uri="http://schemas.microsoft.com/office/word/2010/wordprocessingGroup">
                    <wpg:wgp>
                      <wpg:cNvGrpSpPr/>
                      <wpg:grpSpPr>
                        <a:xfrm>
                          <a:off x="0" y="0"/>
                          <a:ext cx="6275821" cy="3060700"/>
                          <a:chOff x="0" y="0"/>
                          <a:chExt cx="8480162" cy="2803277"/>
                        </a:xfrm>
                      </wpg:grpSpPr>
                      <wps:wsp>
                        <wps:cNvPr id="1413006575" name="Rectangle: Rounded Corners 1413006575">
                          <a:extLst>
                            <a:ext uri="{FF2B5EF4-FFF2-40B4-BE49-F238E27FC236}">
                              <a16:creationId xmlns:a16="http://schemas.microsoft.com/office/drawing/2014/main" id="{DC31CC50-F15E-A328-3228-D882F5030ACA}"/>
                            </a:ext>
                          </a:extLst>
                        </wps:cNvPr>
                        <wps:cNvSpPr/>
                        <wps:spPr>
                          <a:xfrm>
                            <a:off x="0" y="15688"/>
                            <a:ext cx="1599752" cy="640080"/>
                          </a:xfrm>
                          <a:prstGeom prst="roundRect">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14:paraId="4433F7FA" w14:textId="77777777"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 xml:space="preserve">INPUT </w:t>
                              </w:r>
                            </w:p>
                            <w:p w14:paraId="18BD0598" w14:textId="77777777"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MESSAGE</w:t>
                              </w:r>
                            </w:p>
                          </w:txbxContent>
                        </wps:txbx>
                        <wps:bodyPr rtlCol="0" anchor="ctr"/>
                      </wps:wsp>
                      <wps:wsp>
                        <wps:cNvPr id="1988640639" name="Rectangle: Rounded Corners 1988640639">
                          <a:extLst>
                            <a:ext uri="{FF2B5EF4-FFF2-40B4-BE49-F238E27FC236}">
                              <a16:creationId xmlns:a16="http://schemas.microsoft.com/office/drawing/2014/main" id="{F823847F-1D51-38EA-70F9-D1B63E71325F}"/>
                            </a:ext>
                          </a:extLst>
                        </wps:cNvPr>
                        <wps:cNvSpPr/>
                        <wps:spPr>
                          <a:xfrm>
                            <a:off x="2549789" y="15688"/>
                            <a:ext cx="2295189" cy="640080"/>
                          </a:xfrm>
                          <a:prstGeom prst="roundRect">
                            <a:avLst/>
                          </a:prstGeom>
                          <a:ln w="19050"/>
                        </wps:spPr>
                        <wps:style>
                          <a:lnRef idx="2">
                            <a:schemeClr val="dk1"/>
                          </a:lnRef>
                          <a:fillRef idx="1">
                            <a:schemeClr val="lt1"/>
                          </a:fillRef>
                          <a:effectRef idx="0">
                            <a:schemeClr val="dk1"/>
                          </a:effectRef>
                          <a:fontRef idx="minor">
                            <a:schemeClr val="dk1"/>
                          </a:fontRef>
                        </wps:style>
                        <wps:txbx>
                          <w:txbxContent>
                            <w:p w14:paraId="6FADF86B" w14:textId="1F8F57AD"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ESP</w:t>
                              </w:r>
                              <w:r w:rsidR="005D77BA">
                                <w:rPr>
                                  <w:rFonts w:asciiTheme="minorHAnsi" w:hAnsi="Calibri" w:cstheme="minorBidi"/>
                                  <w:b/>
                                  <w:bCs/>
                                  <w:color w:val="000000" w:themeColor="dark1"/>
                                  <w:kern w:val="24"/>
                                  <w:sz w:val="28"/>
                                  <w:szCs w:val="28"/>
                                  <w:lang w:val="en-IN"/>
                                </w:rPr>
                                <w:t xml:space="preserve">8266 </w:t>
                              </w:r>
                              <w:r w:rsidR="005D77BA">
                                <w:rPr>
                                  <w:rFonts w:asciiTheme="minorHAnsi" w:hAnsi="Calibri" w:cstheme="minorBidi"/>
                                  <w:b/>
                                  <w:bCs/>
                                  <w:color w:val="000000" w:themeColor="dark1"/>
                                  <w:kern w:val="24"/>
                                  <w:sz w:val="28"/>
                                  <w:szCs w:val="28"/>
                                  <w:lang w:val="en-IN"/>
                                </w:rPr>
                                <w:t>NodeMCU</w:t>
                              </w:r>
                            </w:p>
                          </w:txbxContent>
                        </wps:txbx>
                        <wps:bodyPr rtlCol="0" anchor="ctr"/>
                      </wps:wsp>
                      <wps:wsp>
                        <wps:cNvPr id="1448630089" name="Rectangle: Rounded Corners 1448630089">
                          <a:extLst>
                            <a:ext uri="{FF2B5EF4-FFF2-40B4-BE49-F238E27FC236}">
                              <a16:creationId xmlns:a16="http://schemas.microsoft.com/office/drawing/2014/main" id="{6F70E989-5923-A432-09D2-2395FDE2E602}"/>
                            </a:ext>
                          </a:extLst>
                        </wps:cNvPr>
                        <wps:cNvSpPr/>
                        <wps:spPr>
                          <a:xfrm>
                            <a:off x="6047589" y="0"/>
                            <a:ext cx="2432573" cy="640080"/>
                          </a:xfrm>
                          <a:prstGeom prst="roundRect">
                            <a:avLst/>
                          </a:prstGeom>
                          <a:ln w="19050"/>
                        </wps:spPr>
                        <wps:style>
                          <a:lnRef idx="2">
                            <a:schemeClr val="dk1"/>
                          </a:lnRef>
                          <a:fillRef idx="1">
                            <a:schemeClr val="lt1"/>
                          </a:fillRef>
                          <a:effectRef idx="0">
                            <a:schemeClr val="dk1"/>
                          </a:effectRef>
                          <a:fontRef idx="minor">
                            <a:schemeClr val="dk1"/>
                          </a:fontRef>
                        </wps:style>
                        <wps:txbx>
                          <w:txbxContent>
                            <w:p w14:paraId="6B17ADDB" w14:textId="03C12C52"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LASER TRANSMITTER</w:t>
                              </w:r>
                            </w:p>
                          </w:txbxContent>
                        </wps:txbx>
                        <wps:bodyPr rtlCol="0" anchor="ctr"/>
                      </wps:wsp>
                      <wps:wsp>
                        <wps:cNvPr id="856649053" name="Rectangle: Rounded Corners 856649053">
                          <a:extLst>
                            <a:ext uri="{FF2B5EF4-FFF2-40B4-BE49-F238E27FC236}">
                              <a16:creationId xmlns:a16="http://schemas.microsoft.com/office/drawing/2014/main" id="{BB628763-D0A4-B43F-8758-08780FF3221A}"/>
                            </a:ext>
                          </a:extLst>
                        </wps:cNvPr>
                        <wps:cNvSpPr/>
                        <wps:spPr>
                          <a:xfrm>
                            <a:off x="44823" y="2163197"/>
                            <a:ext cx="1510105" cy="640080"/>
                          </a:xfrm>
                          <a:prstGeom prst="roundRect">
                            <a:avLst/>
                          </a:prstGeom>
                          <a:ln w="19050"/>
                        </wps:spPr>
                        <wps:style>
                          <a:lnRef idx="2">
                            <a:schemeClr val="dk1"/>
                          </a:lnRef>
                          <a:fillRef idx="1">
                            <a:schemeClr val="lt1"/>
                          </a:fillRef>
                          <a:effectRef idx="0">
                            <a:schemeClr val="dk1"/>
                          </a:effectRef>
                          <a:fontRef idx="minor">
                            <a:schemeClr val="dk1"/>
                          </a:fontRef>
                        </wps:style>
                        <wps:txbx>
                          <w:txbxContent>
                            <w:p w14:paraId="67452783" w14:textId="77777777"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LCD DISPLAY</w:t>
                              </w:r>
                            </w:p>
                          </w:txbxContent>
                        </wps:txbx>
                        <wps:bodyPr rtlCol="0" anchor="ctr"/>
                      </wps:wsp>
                      <wps:wsp>
                        <wps:cNvPr id="1011167596" name="Rectangle: Rounded Corners 1011167596">
                          <a:extLst>
                            <a:ext uri="{FF2B5EF4-FFF2-40B4-BE49-F238E27FC236}">
                              <a16:creationId xmlns:a16="http://schemas.microsoft.com/office/drawing/2014/main" id="{DE220285-39B7-6B69-7096-BD855BCC1C4C}"/>
                            </a:ext>
                          </a:extLst>
                        </wps:cNvPr>
                        <wps:cNvSpPr/>
                        <wps:spPr>
                          <a:xfrm>
                            <a:off x="2605650" y="2163197"/>
                            <a:ext cx="2183465" cy="640080"/>
                          </a:xfrm>
                          <a:prstGeom prst="roundRect">
                            <a:avLst/>
                          </a:prstGeom>
                          <a:ln w="19050"/>
                        </wps:spPr>
                        <wps:style>
                          <a:lnRef idx="2">
                            <a:schemeClr val="dk1"/>
                          </a:lnRef>
                          <a:fillRef idx="1">
                            <a:schemeClr val="lt1"/>
                          </a:fillRef>
                          <a:effectRef idx="0">
                            <a:schemeClr val="dk1"/>
                          </a:effectRef>
                          <a:fontRef idx="minor">
                            <a:schemeClr val="dk1"/>
                          </a:fontRef>
                        </wps:style>
                        <wps:txbx>
                          <w:txbxContent>
                            <w:p w14:paraId="09923E77" w14:textId="6ABABEC9"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ESP</w:t>
                              </w:r>
                              <w:r w:rsidR="005D77BA">
                                <w:rPr>
                                  <w:rFonts w:asciiTheme="minorHAnsi" w:hAnsi="Calibri" w:cstheme="minorBidi"/>
                                  <w:b/>
                                  <w:bCs/>
                                  <w:color w:val="000000" w:themeColor="dark1"/>
                                  <w:kern w:val="24"/>
                                  <w:sz w:val="28"/>
                                  <w:szCs w:val="28"/>
                                  <w:lang w:val="en-IN"/>
                                </w:rPr>
                                <w:t xml:space="preserve">8266 </w:t>
                              </w:r>
                              <w:r w:rsidR="005D77BA">
                                <w:rPr>
                                  <w:rFonts w:asciiTheme="minorHAnsi" w:hAnsi="Calibri" w:cstheme="minorBidi"/>
                                  <w:b/>
                                  <w:bCs/>
                                  <w:color w:val="000000" w:themeColor="dark1"/>
                                  <w:kern w:val="24"/>
                                  <w:sz w:val="28"/>
                                  <w:szCs w:val="28"/>
                                  <w:lang w:val="en-IN"/>
                                </w:rPr>
                                <w:t>NodeMCU</w:t>
                              </w:r>
                            </w:p>
                          </w:txbxContent>
                        </wps:txbx>
                        <wps:bodyPr rtlCol="0" anchor="ctr"/>
                      </wps:wsp>
                      <wps:wsp>
                        <wps:cNvPr id="2096906203" name="Rectangle: Rounded Corners 2096906203">
                          <a:extLst>
                            <a:ext uri="{FF2B5EF4-FFF2-40B4-BE49-F238E27FC236}">
                              <a16:creationId xmlns:a16="http://schemas.microsoft.com/office/drawing/2014/main" id="{02CD2B91-3C1A-3178-FB99-93E1D5D4E3FD}"/>
                            </a:ext>
                          </a:extLst>
                        </wps:cNvPr>
                        <wps:cNvSpPr/>
                        <wps:spPr>
                          <a:xfrm>
                            <a:off x="6325881" y="2163197"/>
                            <a:ext cx="1874520" cy="640080"/>
                          </a:xfrm>
                          <a:prstGeom prst="roundRect">
                            <a:avLst/>
                          </a:prstGeom>
                          <a:ln w="19050"/>
                        </wps:spPr>
                        <wps:style>
                          <a:lnRef idx="2">
                            <a:schemeClr val="dk1"/>
                          </a:lnRef>
                          <a:fillRef idx="1">
                            <a:schemeClr val="lt1"/>
                          </a:fillRef>
                          <a:effectRef idx="0">
                            <a:schemeClr val="dk1"/>
                          </a:effectRef>
                          <a:fontRef idx="minor">
                            <a:schemeClr val="dk1"/>
                          </a:fontRef>
                        </wps:style>
                        <wps:txbx>
                          <w:txbxContent>
                            <w:p w14:paraId="5CD3E2BF" w14:textId="77777777" w:rsidR="00494C77" w:rsidRDefault="00494C77" w:rsidP="00EB55CC">
                              <w:pPr>
                                <w:jc w:val="center"/>
                                <w:rPr>
                                  <w:rFonts w:asciiTheme="minorHAnsi" w:hAnsi="Calibri" w:cstheme="minorBidi"/>
                                  <w:b/>
                                  <w:bCs/>
                                  <w:color w:val="000000" w:themeColor="dark1"/>
                                  <w:kern w:val="24"/>
                                  <w:sz w:val="28"/>
                                  <w:szCs w:val="28"/>
                                  <w:lang w:val="en-IN"/>
                                </w:rPr>
                              </w:pPr>
                              <w:r>
                                <w:rPr>
                                  <w:rFonts w:asciiTheme="minorHAnsi" w:hAnsi="Calibri" w:cstheme="minorBidi"/>
                                  <w:b/>
                                  <w:bCs/>
                                  <w:color w:val="000000" w:themeColor="dark1"/>
                                  <w:kern w:val="24"/>
                                  <w:sz w:val="28"/>
                                  <w:szCs w:val="28"/>
                                  <w:lang w:val="en-IN"/>
                                </w:rPr>
                                <w:t>LDR</w:t>
                              </w:r>
                            </w:p>
                            <w:p w14:paraId="3C0D9BA8" w14:textId="47AEA9EE"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RECEIVER</w:t>
                              </w:r>
                            </w:p>
                          </w:txbxContent>
                        </wps:txbx>
                        <wps:bodyPr rtlCol="0" anchor="ctr"/>
                      </wps:wsp>
                      <wps:wsp>
                        <wps:cNvPr id="784880681" name="Arrow: Right 784880681">
                          <a:extLst>
                            <a:ext uri="{FF2B5EF4-FFF2-40B4-BE49-F238E27FC236}">
                              <a16:creationId xmlns:a16="http://schemas.microsoft.com/office/drawing/2014/main" id="{80152E03-A5A1-6065-94BF-744388FC6B6E}"/>
                            </a:ext>
                          </a:extLst>
                        </wps:cNvPr>
                        <wps:cNvSpPr/>
                        <wps:spPr>
                          <a:xfrm>
                            <a:off x="1599752" y="208430"/>
                            <a:ext cx="950037" cy="295835"/>
                          </a:xfrm>
                          <a:prstGeom prst="rightArrow">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2073242061" name="Arrow: Right 2073242061">
                          <a:extLst>
                            <a:ext uri="{FF2B5EF4-FFF2-40B4-BE49-F238E27FC236}">
                              <a16:creationId xmlns:a16="http://schemas.microsoft.com/office/drawing/2014/main" id="{79E1ACC8-D970-BF7E-1655-5D539C0FCEB0}"/>
                            </a:ext>
                          </a:extLst>
                        </wps:cNvPr>
                        <wps:cNvSpPr/>
                        <wps:spPr>
                          <a:xfrm flipH="1">
                            <a:off x="1554928" y="2335319"/>
                            <a:ext cx="1050722" cy="295835"/>
                          </a:xfrm>
                          <a:prstGeom prst="rightArrow">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443517604" name="Arrow: Right 443517604">
                          <a:extLst>
                            <a:ext uri="{FF2B5EF4-FFF2-40B4-BE49-F238E27FC236}">
                              <a16:creationId xmlns:a16="http://schemas.microsoft.com/office/drawing/2014/main" id="{E4F2EA6F-72C3-160D-46C1-7026670EDF3B}"/>
                            </a:ext>
                          </a:extLst>
                        </wps:cNvPr>
                        <wps:cNvSpPr/>
                        <wps:spPr>
                          <a:xfrm>
                            <a:off x="4844978" y="172122"/>
                            <a:ext cx="1202612" cy="295835"/>
                          </a:xfrm>
                          <a:prstGeom prst="rightArrow">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689279576" name="Arrow: Right 689279576">
                          <a:extLst>
                            <a:ext uri="{FF2B5EF4-FFF2-40B4-BE49-F238E27FC236}">
                              <a16:creationId xmlns:a16="http://schemas.microsoft.com/office/drawing/2014/main" id="{DB85BDC8-701C-7C05-92E9-9EA6A1936F9E}"/>
                            </a:ext>
                          </a:extLst>
                        </wps:cNvPr>
                        <wps:cNvSpPr/>
                        <wps:spPr>
                          <a:xfrm flipH="1">
                            <a:off x="4789115" y="2317390"/>
                            <a:ext cx="1536766" cy="295835"/>
                          </a:xfrm>
                          <a:prstGeom prst="rightArrow">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614494394" name="Straight Connector 1614494394">
                          <a:extLst>
                            <a:ext uri="{FF2B5EF4-FFF2-40B4-BE49-F238E27FC236}">
                              <a16:creationId xmlns:a16="http://schemas.microsoft.com/office/drawing/2014/main" id="{DA2863E2-04D8-FE45-61B1-FD6B922E4170}"/>
                            </a:ext>
                          </a:extLst>
                        </wps:cNvPr>
                        <wps:cNvCnPr>
                          <a:cxnSpLocks/>
                          <a:stCxn id="1448630089" idx="2"/>
                          <a:endCxn id="2096906203" idx="0"/>
                        </wps:cNvCnPr>
                        <wps:spPr>
                          <a:xfrm flipH="1">
                            <a:off x="7263141" y="640080"/>
                            <a:ext cx="736" cy="1523117"/>
                          </a:xfrm>
                          <a:prstGeom prst="line">
                            <a:avLst/>
                          </a:prstGeom>
                          <a:ln w="38100">
                            <a:solidFill>
                              <a:srgbClr val="FF0000"/>
                            </a:solidFill>
                            <a:prstDash val="sysDot"/>
                            <a:headEnd type="oval"/>
                            <a:tailEnd type="oval"/>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7AB21F" id="Group 24" o:spid="_x0000_s1042" style="position:absolute;margin-left:442.95pt;margin-top:1pt;width:494.15pt;height:241pt;z-index:251659776;mso-position-horizontal:right;mso-position-horizontal-relative:margin;mso-width-relative:margin;mso-height-relative:margin" coordsize="84801,28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">
                <v:roundrect id="Rectangle: Rounded Corners 1413006575" o:spid="_x0000_s1043" style="position:absolute;top:156;width:15997;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" fillcolor="white [3201]" strokecolor="black [3213]" strokeweight="1.5pt">
                  <v:textbox>
                    <w:txbxContent>
                      <w:p w14:paraId="4433F7FA" w14:textId="77777777"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 xml:space="preserve">INPUT </w:t>
                        </w:r>
                      </w:p>
                      <w:p w14:paraId="18BD0598" w14:textId="77777777"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MESSAGE</w:t>
                        </w:r>
                      </w:p>
                    </w:txbxContent>
                  </v:textbox>
                </v:roundrect>
                <v:roundrect id="Rectangle: Rounded Corners 1988640639" o:spid="_x0000_s1044" style="position:absolute;left:25497;top:156;width:22952;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" fillcolor="white [3201]" strokecolor="black [3200]" strokeweight="1.5pt">
                  <v:textbox>
                    <w:txbxContent>
                      <w:p w14:paraId="6FADF86B" w14:textId="1F8F57AD"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ESP</w:t>
                        </w:r>
                        <w:r w:rsidR="005D77BA">
                          <w:rPr>
                            <w:rFonts w:asciiTheme="minorHAnsi" w:hAnsi="Calibri" w:cstheme="minorBidi"/>
                            <w:b/>
                            <w:bCs/>
                            <w:color w:val="000000" w:themeColor="dark1"/>
                            <w:kern w:val="24"/>
                            <w:sz w:val="28"/>
                            <w:szCs w:val="28"/>
                            <w:lang w:val="en-IN"/>
                          </w:rPr>
                          <w:t xml:space="preserve">8266 </w:t>
                        </w:r>
                        <w:r w:rsidR="005D77BA">
                          <w:rPr>
                            <w:rFonts w:asciiTheme="minorHAnsi" w:hAnsi="Calibri" w:cstheme="minorBidi"/>
                            <w:b/>
                            <w:bCs/>
                            <w:color w:val="000000" w:themeColor="dark1"/>
                            <w:kern w:val="24"/>
                            <w:sz w:val="28"/>
                            <w:szCs w:val="28"/>
                            <w:lang w:val="en-IN"/>
                          </w:rPr>
                          <w:t>NodeMCU</w:t>
                        </w:r>
                      </w:p>
                    </w:txbxContent>
                  </v:textbox>
                </v:roundrect>
                <v:roundrect id="Rectangle: Rounded Corners 1448630089" o:spid="_x0000_s1045" style="position:absolute;left:60475;width:24326;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" fillcolor="white [3201]" strokecolor="black [3200]" strokeweight="1.5pt">
                  <v:textbox>
                    <w:txbxContent>
                      <w:p w14:paraId="6B17ADDB" w14:textId="03C12C52"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LASER TRANSMITTER</w:t>
                        </w:r>
                      </w:p>
                    </w:txbxContent>
                  </v:textbox>
                </v:roundrect>
                <v:roundrect id="Rectangle: Rounded Corners 856649053" o:spid="_x0000_s1046" style="position:absolute;left:448;top:21631;width:15101;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" fillcolor="white [3201]" strokecolor="black [3200]" strokeweight="1.5pt">
                  <v:textbox>
                    <w:txbxContent>
                      <w:p w14:paraId="67452783" w14:textId="77777777"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LCD DISPLAY</w:t>
                        </w:r>
                      </w:p>
                    </w:txbxContent>
                  </v:textbox>
                </v:roundrect>
                <v:roundrect id="Rectangle: Rounded Corners 1011167596" o:spid="_x0000_s1047" style="position:absolute;left:26056;top:21631;width:21835;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" fillcolor="white [3201]" strokecolor="black [3200]" strokeweight="1.5pt">
                  <v:textbox>
                    <w:txbxContent>
                      <w:p w14:paraId="09923E77" w14:textId="6ABABEC9"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ESP</w:t>
                        </w:r>
                        <w:r w:rsidR="005D77BA">
                          <w:rPr>
                            <w:rFonts w:asciiTheme="minorHAnsi" w:hAnsi="Calibri" w:cstheme="minorBidi"/>
                            <w:b/>
                            <w:bCs/>
                            <w:color w:val="000000" w:themeColor="dark1"/>
                            <w:kern w:val="24"/>
                            <w:sz w:val="28"/>
                            <w:szCs w:val="28"/>
                            <w:lang w:val="en-IN"/>
                          </w:rPr>
                          <w:t xml:space="preserve">8266 </w:t>
                        </w:r>
                        <w:r w:rsidR="005D77BA">
                          <w:rPr>
                            <w:rFonts w:asciiTheme="minorHAnsi" w:hAnsi="Calibri" w:cstheme="minorBidi"/>
                            <w:b/>
                            <w:bCs/>
                            <w:color w:val="000000" w:themeColor="dark1"/>
                            <w:kern w:val="24"/>
                            <w:sz w:val="28"/>
                            <w:szCs w:val="28"/>
                            <w:lang w:val="en-IN"/>
                          </w:rPr>
                          <w:t>NodeMCU</w:t>
                        </w:r>
                      </w:p>
                    </w:txbxContent>
                  </v:textbox>
                </v:roundrect>
                <v:roundrect id="Rectangle: Rounded Corners 2096906203" o:spid="_x0000_s1048" style="position:absolute;left:63258;top:21631;width:18746;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" fillcolor="white [3201]" strokecolor="black [3200]" strokeweight="1.5pt">
                  <v:textbox>
                    <w:txbxContent>
                      <w:p w14:paraId="5CD3E2BF" w14:textId="77777777" w:rsidR="00494C77" w:rsidRDefault="00494C77" w:rsidP="00EB55CC">
                        <w:pPr>
                          <w:jc w:val="center"/>
                          <w:rPr>
                            <w:rFonts w:asciiTheme="minorHAnsi" w:hAnsi="Calibri" w:cstheme="minorBidi"/>
                            <w:b/>
                            <w:bCs/>
                            <w:color w:val="000000" w:themeColor="dark1"/>
                            <w:kern w:val="24"/>
                            <w:sz w:val="28"/>
                            <w:szCs w:val="28"/>
                            <w:lang w:val="en-IN"/>
                          </w:rPr>
                        </w:pPr>
                        <w:r>
                          <w:rPr>
                            <w:rFonts w:asciiTheme="minorHAnsi" w:hAnsi="Calibri" w:cstheme="minorBidi"/>
                            <w:b/>
                            <w:bCs/>
                            <w:color w:val="000000" w:themeColor="dark1"/>
                            <w:kern w:val="24"/>
                            <w:sz w:val="28"/>
                            <w:szCs w:val="28"/>
                            <w:lang w:val="en-IN"/>
                          </w:rPr>
                          <w:t>LDR</w:t>
                        </w:r>
                      </w:p>
                      <w:p w14:paraId="3C0D9BA8" w14:textId="47AEA9EE" w:rsidR="00EB55CC" w:rsidRPr="00EB55CC" w:rsidRDefault="00EB55CC" w:rsidP="00EB55CC">
                        <w:pPr>
                          <w:jc w:val="center"/>
                          <w:rPr>
                            <w:rFonts w:asciiTheme="minorHAnsi" w:hAnsi="Calibri" w:cstheme="minorBidi"/>
                            <w:b/>
                            <w:bCs/>
                            <w:color w:val="000000" w:themeColor="dark1"/>
                            <w:kern w:val="24"/>
                            <w:sz w:val="28"/>
                            <w:szCs w:val="28"/>
                            <w:lang w:val="en-IN"/>
                          </w:rPr>
                        </w:pPr>
                        <w:r w:rsidRPr="00EB55CC">
                          <w:rPr>
                            <w:rFonts w:asciiTheme="minorHAnsi" w:hAnsi="Calibri" w:cstheme="minorBidi"/>
                            <w:b/>
                            <w:bCs/>
                            <w:color w:val="000000" w:themeColor="dark1"/>
                            <w:kern w:val="24"/>
                            <w:sz w:val="28"/>
                            <w:szCs w:val="28"/>
                            <w:lang w:val="en-IN"/>
                          </w:rPr>
                          <w:t>RECEIVER</w:t>
                        </w:r>
                      </w:p>
                    </w:txbxContent>
                  </v:textbox>
                </v:roundrect>
                <v:shape id="Arrow: Right 784880681" o:spid="_x0000_s1049" type="#_x0000_t13" style="position:absolute;left:15997;top:2084;width:9500;height:2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" adj="18237" fillcolor="white [3201]" strokecolor="black [3213]" strokeweight="1.5pt"/>
                <v:shape id="Arrow: Right 2073242061" o:spid="_x0000_s1050" type="#_x0000_t13" style="position:absolute;left:15549;top:23353;width:10507;height:29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" adj="18559" fillcolor="white [3201]" strokecolor="black [3213]" strokeweight="1.5pt"/>
                <v:shape id="Arrow: Right 443517604" o:spid="_x0000_s1051" type="#_x0000_t13" style="position:absolute;left:48449;top:1721;width:12026;height:2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" adj="18943" fillcolor="white [3201]" strokecolor="black [3213]" strokeweight="1.5pt"/>
                <v:shape id="Arrow: Right 689279576" o:spid="_x0000_s1052" type="#_x0000_t13" style="position:absolute;left:47891;top:23173;width:15367;height:295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" adj="19521" fillcolor="white [3201]" strokecolor="black [3213]" strokeweight="1.5pt"/>
                <v:line id="Straight Connector 1614494394" o:spid="_x0000_s1053" style="position:absolute;flip:x;visibility:visible;mso-wrap-style:square" from="72631,6400" to="72638,21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" strokecolor="red" strokeweight="3pt">
                  <v:stroke dashstyle="1 1" startarrow="oval" endarrow="oval"/>
                  <v:shadow on="t" color="black" opacity="22937f" origin=",.5" offset="0,.63889mm"/>
                  <o:lock v:ext="edit" shapetype="f"/>
                </v:line>
                <w10:wrap anchorx="margin"/>
              </v:group>
            </w:pict>
          </mc:Fallback>
        </mc:AlternateContent>
      </w:r>
    </w:p>
    <w:p w14:paraId="33A40ED2" w14:textId="67498249" w:rsidR="003726E6" w:rsidRDefault="003726E6">
      <w:pPr>
        <w:spacing w:line="200" w:lineRule="exact"/>
      </w:pPr>
    </w:p>
    <w:p w14:paraId="50EB5DB9" w14:textId="200765E1" w:rsidR="003726E6" w:rsidRDefault="003726E6">
      <w:pPr>
        <w:spacing w:line="200" w:lineRule="exact"/>
      </w:pPr>
    </w:p>
    <w:p w14:paraId="30ED292F" w14:textId="77777777" w:rsidR="00A454B0" w:rsidRPr="00A454B0" w:rsidRDefault="00A454B0" w:rsidP="00A454B0"/>
    <w:p w14:paraId="7C06FB55" w14:textId="77777777" w:rsidR="00A454B0" w:rsidRPr="00A454B0" w:rsidRDefault="00A454B0" w:rsidP="00A454B0"/>
    <w:p w14:paraId="15135E6E" w14:textId="77777777" w:rsidR="00A454B0" w:rsidRPr="00A454B0" w:rsidRDefault="00A454B0" w:rsidP="00A454B0"/>
    <w:p w14:paraId="42F66AC0" w14:textId="77777777" w:rsidR="00A454B0" w:rsidRPr="00A454B0" w:rsidRDefault="00A454B0" w:rsidP="00A454B0"/>
    <w:p w14:paraId="3B471EA9" w14:textId="77777777" w:rsidR="00A454B0" w:rsidRPr="00A454B0" w:rsidRDefault="00A454B0" w:rsidP="00A454B0"/>
    <w:p w14:paraId="0E124AD5" w14:textId="77777777" w:rsidR="00A454B0" w:rsidRPr="00A454B0" w:rsidRDefault="00A454B0" w:rsidP="00A454B0"/>
    <w:p w14:paraId="5D9E5A2D" w14:textId="77777777" w:rsidR="00A454B0" w:rsidRPr="00A454B0" w:rsidRDefault="00A454B0" w:rsidP="00A454B0"/>
    <w:p w14:paraId="6C3AC612" w14:textId="77777777" w:rsidR="00A454B0" w:rsidRPr="00A454B0" w:rsidRDefault="00A454B0" w:rsidP="00A454B0"/>
    <w:p w14:paraId="580D5F46" w14:textId="77777777" w:rsidR="00A454B0" w:rsidRPr="00A454B0" w:rsidRDefault="00A454B0" w:rsidP="00A454B0"/>
    <w:p w14:paraId="509F06E1" w14:textId="77777777" w:rsidR="00A454B0" w:rsidRPr="00A454B0" w:rsidRDefault="00A454B0" w:rsidP="00A454B0"/>
    <w:p w14:paraId="125C0843" w14:textId="77777777" w:rsidR="00A454B0" w:rsidRPr="00A454B0" w:rsidRDefault="00A454B0" w:rsidP="00A454B0"/>
    <w:p w14:paraId="25A4603D" w14:textId="77777777" w:rsidR="00A454B0" w:rsidRPr="00A454B0" w:rsidRDefault="00A454B0" w:rsidP="00A454B0"/>
    <w:p w14:paraId="3CB38E6F" w14:textId="77777777" w:rsidR="00A454B0" w:rsidRPr="00A454B0" w:rsidRDefault="00A454B0" w:rsidP="00A454B0"/>
    <w:p w14:paraId="7F666DE9" w14:textId="77777777" w:rsidR="00A454B0" w:rsidRPr="00A454B0" w:rsidRDefault="00A454B0" w:rsidP="00A454B0"/>
    <w:p w14:paraId="0FFF7B8D" w14:textId="77777777" w:rsidR="00A454B0" w:rsidRPr="00A454B0" w:rsidRDefault="00A454B0" w:rsidP="00A454B0"/>
    <w:p w14:paraId="6CFFEAD4" w14:textId="77777777" w:rsidR="00A454B0" w:rsidRPr="00A454B0" w:rsidRDefault="00A454B0" w:rsidP="00A454B0"/>
    <w:p w14:paraId="37BAFE60" w14:textId="77777777" w:rsidR="00A454B0" w:rsidRPr="00A454B0" w:rsidRDefault="00A454B0" w:rsidP="00A454B0"/>
    <w:p w14:paraId="4CB1C1AA" w14:textId="77777777" w:rsidR="00A454B0" w:rsidRPr="00A454B0" w:rsidRDefault="00A454B0" w:rsidP="00A454B0"/>
    <w:p w14:paraId="1D243017" w14:textId="77777777" w:rsidR="00A454B0" w:rsidRPr="00A454B0" w:rsidRDefault="00A454B0" w:rsidP="00A454B0"/>
    <w:p w14:paraId="27AA8B1A" w14:textId="77777777" w:rsidR="00A454B0" w:rsidRPr="00A454B0" w:rsidRDefault="00A454B0" w:rsidP="00A454B0"/>
    <w:p w14:paraId="15D1A5F6" w14:textId="77777777" w:rsidR="00A454B0" w:rsidRDefault="00A454B0" w:rsidP="00A454B0">
      <w:pPr>
        <w:spacing w:before="24"/>
        <w:ind w:left="2683"/>
        <w:rPr>
          <w:sz w:val="28"/>
          <w:szCs w:val="28"/>
        </w:rPr>
      </w:pPr>
      <w:r>
        <w:rPr>
          <w:b/>
          <w:spacing w:val="-1"/>
          <w:sz w:val="28"/>
          <w:szCs w:val="28"/>
        </w:rPr>
        <w:t>F</w:t>
      </w:r>
      <w:r>
        <w:rPr>
          <w:b/>
          <w:spacing w:val="1"/>
          <w:sz w:val="28"/>
          <w:szCs w:val="28"/>
        </w:rPr>
        <w:t>ig</w:t>
      </w:r>
      <w:r>
        <w:rPr>
          <w:b/>
          <w:spacing w:val="-3"/>
          <w:sz w:val="28"/>
          <w:szCs w:val="28"/>
        </w:rPr>
        <w:t>u</w:t>
      </w:r>
      <w:r>
        <w:rPr>
          <w:b/>
          <w:sz w:val="28"/>
          <w:szCs w:val="28"/>
        </w:rPr>
        <w:t>re</w:t>
      </w:r>
      <w:r>
        <w:rPr>
          <w:b/>
          <w:spacing w:val="-10"/>
          <w:sz w:val="28"/>
          <w:szCs w:val="28"/>
        </w:rPr>
        <w:t xml:space="preserve"> </w:t>
      </w:r>
      <w:r>
        <w:rPr>
          <w:b/>
          <w:spacing w:val="1"/>
          <w:sz w:val="28"/>
          <w:szCs w:val="28"/>
        </w:rPr>
        <w:t>4</w:t>
      </w:r>
      <w:r>
        <w:rPr>
          <w:b/>
          <w:spacing w:val="-1"/>
          <w:sz w:val="28"/>
          <w:szCs w:val="28"/>
        </w:rPr>
        <w:t>.</w:t>
      </w:r>
      <w:r>
        <w:rPr>
          <w:b/>
          <w:sz w:val="28"/>
          <w:szCs w:val="28"/>
        </w:rPr>
        <w:t>1</w:t>
      </w:r>
      <w:r>
        <w:rPr>
          <w:b/>
          <w:spacing w:val="-6"/>
          <w:sz w:val="28"/>
          <w:szCs w:val="28"/>
        </w:rPr>
        <w:t xml:space="preserve"> </w:t>
      </w:r>
      <w:r>
        <w:rPr>
          <w:b/>
          <w:sz w:val="28"/>
          <w:szCs w:val="28"/>
        </w:rPr>
        <w:t>B</w:t>
      </w:r>
      <w:r>
        <w:rPr>
          <w:b/>
          <w:spacing w:val="1"/>
          <w:sz w:val="28"/>
          <w:szCs w:val="28"/>
        </w:rPr>
        <w:t>l</w:t>
      </w:r>
      <w:r>
        <w:rPr>
          <w:b/>
          <w:spacing w:val="-1"/>
          <w:sz w:val="28"/>
          <w:szCs w:val="28"/>
        </w:rPr>
        <w:t>o</w:t>
      </w:r>
      <w:r>
        <w:rPr>
          <w:b/>
          <w:sz w:val="28"/>
          <w:szCs w:val="28"/>
        </w:rPr>
        <w:t>ck</w:t>
      </w:r>
      <w:r>
        <w:rPr>
          <w:b/>
          <w:spacing w:val="-15"/>
          <w:sz w:val="28"/>
          <w:szCs w:val="28"/>
        </w:rPr>
        <w:t xml:space="preserve"> </w:t>
      </w:r>
      <w:r>
        <w:rPr>
          <w:b/>
          <w:spacing w:val="-1"/>
          <w:sz w:val="28"/>
          <w:szCs w:val="28"/>
        </w:rPr>
        <w:t>D</w:t>
      </w:r>
      <w:r>
        <w:rPr>
          <w:b/>
          <w:spacing w:val="1"/>
          <w:sz w:val="28"/>
          <w:szCs w:val="28"/>
        </w:rPr>
        <w:t>i</w:t>
      </w:r>
      <w:r>
        <w:rPr>
          <w:b/>
          <w:spacing w:val="-1"/>
          <w:sz w:val="28"/>
          <w:szCs w:val="28"/>
        </w:rPr>
        <w:t>a</w:t>
      </w:r>
      <w:r>
        <w:rPr>
          <w:b/>
          <w:spacing w:val="1"/>
          <w:sz w:val="28"/>
          <w:szCs w:val="28"/>
        </w:rPr>
        <w:t>g</w:t>
      </w:r>
      <w:r>
        <w:rPr>
          <w:b/>
          <w:spacing w:val="-2"/>
          <w:sz w:val="28"/>
          <w:szCs w:val="28"/>
        </w:rPr>
        <w:t>r</w:t>
      </w:r>
      <w:r>
        <w:rPr>
          <w:b/>
          <w:spacing w:val="1"/>
          <w:sz w:val="28"/>
          <w:szCs w:val="28"/>
        </w:rPr>
        <w:t>a</w:t>
      </w:r>
      <w:r>
        <w:rPr>
          <w:b/>
          <w:sz w:val="28"/>
          <w:szCs w:val="28"/>
        </w:rPr>
        <w:t>m</w:t>
      </w:r>
      <w:r>
        <w:rPr>
          <w:b/>
          <w:spacing w:val="-14"/>
          <w:sz w:val="28"/>
          <w:szCs w:val="28"/>
        </w:rPr>
        <w:t xml:space="preserve"> </w:t>
      </w:r>
      <w:r>
        <w:rPr>
          <w:b/>
          <w:spacing w:val="1"/>
          <w:sz w:val="28"/>
          <w:szCs w:val="28"/>
        </w:rPr>
        <w:t>o</w:t>
      </w:r>
      <w:r>
        <w:rPr>
          <w:b/>
          <w:sz w:val="28"/>
          <w:szCs w:val="28"/>
        </w:rPr>
        <w:t>f</w:t>
      </w:r>
      <w:r>
        <w:rPr>
          <w:b/>
          <w:spacing w:val="-12"/>
          <w:sz w:val="28"/>
          <w:szCs w:val="28"/>
        </w:rPr>
        <w:t xml:space="preserve"> </w:t>
      </w:r>
      <w:r>
        <w:rPr>
          <w:b/>
          <w:spacing w:val="-1"/>
          <w:sz w:val="28"/>
          <w:szCs w:val="28"/>
        </w:rPr>
        <w:t>P</w:t>
      </w:r>
      <w:r>
        <w:rPr>
          <w:b/>
          <w:sz w:val="28"/>
          <w:szCs w:val="28"/>
        </w:rPr>
        <w:t>r</w:t>
      </w:r>
      <w:r>
        <w:rPr>
          <w:b/>
          <w:spacing w:val="1"/>
          <w:sz w:val="28"/>
          <w:szCs w:val="28"/>
        </w:rPr>
        <w:t>o</w:t>
      </w:r>
      <w:r>
        <w:rPr>
          <w:b/>
          <w:sz w:val="28"/>
          <w:szCs w:val="28"/>
        </w:rPr>
        <w:t>p</w:t>
      </w:r>
      <w:r>
        <w:rPr>
          <w:b/>
          <w:spacing w:val="-1"/>
          <w:sz w:val="28"/>
          <w:szCs w:val="28"/>
        </w:rPr>
        <w:t>os</w:t>
      </w:r>
      <w:r>
        <w:rPr>
          <w:b/>
          <w:sz w:val="28"/>
          <w:szCs w:val="28"/>
        </w:rPr>
        <w:t>ed</w:t>
      </w:r>
      <w:r>
        <w:rPr>
          <w:b/>
          <w:spacing w:val="-8"/>
          <w:sz w:val="28"/>
          <w:szCs w:val="28"/>
        </w:rPr>
        <w:t xml:space="preserve"> </w:t>
      </w:r>
      <w:r>
        <w:rPr>
          <w:b/>
          <w:spacing w:val="-3"/>
          <w:sz w:val="28"/>
          <w:szCs w:val="28"/>
        </w:rPr>
        <w:t>S</w:t>
      </w:r>
      <w:r>
        <w:rPr>
          <w:b/>
          <w:spacing w:val="-1"/>
          <w:sz w:val="28"/>
          <w:szCs w:val="28"/>
        </w:rPr>
        <w:t>ys</w:t>
      </w:r>
      <w:r>
        <w:rPr>
          <w:b/>
          <w:spacing w:val="-2"/>
          <w:sz w:val="28"/>
          <w:szCs w:val="28"/>
        </w:rPr>
        <w:t>te</w:t>
      </w:r>
      <w:r>
        <w:rPr>
          <w:b/>
          <w:sz w:val="28"/>
          <w:szCs w:val="28"/>
        </w:rPr>
        <w:t>m</w:t>
      </w:r>
    </w:p>
    <w:p w14:paraId="5A8FB1ED" w14:textId="77777777" w:rsidR="00A454B0" w:rsidRDefault="00A454B0" w:rsidP="00A454B0">
      <w:pPr>
        <w:spacing w:line="200" w:lineRule="exact"/>
      </w:pPr>
    </w:p>
    <w:p w14:paraId="55A9A983" w14:textId="77777777" w:rsidR="00A454B0" w:rsidRDefault="00A454B0" w:rsidP="00A454B0">
      <w:pPr>
        <w:spacing w:before="13" w:line="280" w:lineRule="exact"/>
        <w:rPr>
          <w:sz w:val="28"/>
          <w:szCs w:val="28"/>
        </w:rPr>
      </w:pPr>
    </w:p>
    <w:p w14:paraId="2D382453" w14:textId="77777777" w:rsidR="00DC3172" w:rsidRPr="00DC3172" w:rsidRDefault="00D8731F" w:rsidP="00DC3172">
      <w:pPr>
        <w:spacing w:line="360" w:lineRule="auto"/>
        <w:jc w:val="both"/>
        <w:rPr>
          <w:spacing w:val="-1"/>
          <w:sz w:val="28"/>
          <w:szCs w:val="28"/>
          <w:lang w:val="en-GB"/>
        </w:rPr>
      </w:pPr>
      <w:r>
        <w:rPr>
          <w:spacing w:val="-1"/>
          <w:sz w:val="28"/>
          <w:szCs w:val="28"/>
        </w:rPr>
        <w:t xml:space="preserve">         </w:t>
      </w:r>
      <w:r w:rsidR="00DC3172" w:rsidRPr="00DC3172">
        <w:rPr>
          <w:spacing w:val="-1"/>
          <w:sz w:val="28"/>
          <w:szCs w:val="28"/>
          <w:lang w:val="en-GB"/>
        </w:rPr>
        <w:t xml:space="preserve">The block diagram of the proposed Li-Fi based secure text transmission system, shown in Figure 4.1, illustrates the flow of data from the transmitter side to the receiver side using visible light communication. At the transmitter, the user enters text, which is processed by the ESP8266 </w:t>
      </w:r>
      <w:proofErr w:type="spellStart"/>
      <w:r w:rsidR="00DC3172" w:rsidRPr="00DC3172">
        <w:rPr>
          <w:spacing w:val="-1"/>
          <w:sz w:val="28"/>
          <w:szCs w:val="28"/>
          <w:lang w:val="en-GB"/>
        </w:rPr>
        <w:t>NodeMCU</w:t>
      </w:r>
      <w:proofErr w:type="spellEnd"/>
      <w:r w:rsidR="00DC3172" w:rsidRPr="00DC3172">
        <w:rPr>
          <w:spacing w:val="-1"/>
          <w:sz w:val="28"/>
          <w:szCs w:val="28"/>
          <w:lang w:val="en-GB"/>
        </w:rPr>
        <w:t xml:space="preserve">. Before transmission, the text is encrypted using a secure algorithm to ensure confidentiality, after which the encrypted data is converted into modulated light pulses and transmitted through a laser transmitter module. On the receiver side, a laser receiver module detects the incoming light signals and converts them back into electrical signals. The received data is then fed into another ESP8266 </w:t>
      </w:r>
      <w:proofErr w:type="spellStart"/>
      <w:r w:rsidR="00DC3172" w:rsidRPr="00DC3172">
        <w:rPr>
          <w:spacing w:val="-1"/>
          <w:sz w:val="28"/>
          <w:szCs w:val="28"/>
          <w:lang w:val="en-GB"/>
        </w:rPr>
        <w:t>NodeMCU</w:t>
      </w:r>
      <w:proofErr w:type="spellEnd"/>
      <w:r w:rsidR="00DC3172" w:rsidRPr="00DC3172">
        <w:rPr>
          <w:spacing w:val="-1"/>
          <w:sz w:val="28"/>
          <w:szCs w:val="28"/>
          <w:lang w:val="en-GB"/>
        </w:rPr>
        <w:t>, where it is demodulated and decrypted to retrieve the original message. The final output is displayed on an LCD screen. The system ensures secure, low-cost, and interference-free communication using light instead of radio-frequency signals, making it suitable for short-range data transmission applications.</w:t>
      </w:r>
    </w:p>
    <w:p w14:paraId="43EB0127" w14:textId="6F23FEA8" w:rsidR="003726E6" w:rsidRDefault="003726E6" w:rsidP="00DC3172">
      <w:pPr>
        <w:spacing w:line="360" w:lineRule="auto"/>
        <w:jc w:val="both"/>
        <w:rPr>
          <w:spacing w:val="-1"/>
          <w:sz w:val="28"/>
          <w:szCs w:val="28"/>
          <w:lang w:val="en-GB"/>
        </w:rPr>
      </w:pPr>
    </w:p>
    <w:p w14:paraId="21A19B79" w14:textId="77777777" w:rsidR="00DC3172" w:rsidRDefault="00DC3172" w:rsidP="00DC3172">
      <w:pPr>
        <w:spacing w:line="360" w:lineRule="auto"/>
        <w:jc w:val="both"/>
        <w:rPr>
          <w:spacing w:val="-1"/>
          <w:sz w:val="28"/>
          <w:szCs w:val="28"/>
          <w:lang w:val="en-GB"/>
        </w:rPr>
      </w:pPr>
    </w:p>
    <w:p w14:paraId="65B382D2" w14:textId="77777777" w:rsidR="00DC3172" w:rsidRDefault="00DC3172" w:rsidP="00DC3172">
      <w:pPr>
        <w:spacing w:line="360" w:lineRule="auto"/>
        <w:jc w:val="both"/>
        <w:rPr>
          <w:spacing w:val="-1"/>
          <w:sz w:val="28"/>
          <w:szCs w:val="28"/>
          <w:lang w:val="en-GB"/>
        </w:rPr>
      </w:pPr>
    </w:p>
    <w:p w14:paraId="565E1221" w14:textId="77777777" w:rsidR="00C42B3E" w:rsidRPr="00DC3172" w:rsidRDefault="00C42B3E" w:rsidP="00DC3172">
      <w:pPr>
        <w:spacing w:line="360" w:lineRule="auto"/>
        <w:jc w:val="both"/>
        <w:rPr>
          <w:spacing w:val="-1"/>
          <w:sz w:val="28"/>
          <w:szCs w:val="28"/>
          <w:lang w:val="en-GB"/>
        </w:rPr>
      </w:pPr>
    </w:p>
    <w:p w14:paraId="299820D7" w14:textId="05D917B2" w:rsidR="003726E6" w:rsidRDefault="001744D2">
      <w:pPr>
        <w:ind w:left="118" w:right="5752"/>
        <w:jc w:val="both"/>
        <w:rPr>
          <w:sz w:val="28"/>
          <w:szCs w:val="28"/>
        </w:rPr>
      </w:pPr>
      <w:r>
        <w:rPr>
          <w:b/>
          <w:spacing w:val="-1"/>
          <w:sz w:val="28"/>
          <w:szCs w:val="28"/>
        </w:rPr>
        <w:lastRenderedPageBreak/>
        <w:t>4</w:t>
      </w:r>
      <w:r>
        <w:rPr>
          <w:b/>
          <w:spacing w:val="-3"/>
          <w:sz w:val="28"/>
          <w:szCs w:val="28"/>
        </w:rPr>
        <w:t>.</w:t>
      </w:r>
      <w:r>
        <w:rPr>
          <w:b/>
          <w:sz w:val="28"/>
          <w:szCs w:val="28"/>
        </w:rPr>
        <w:t>2</w:t>
      </w:r>
      <w:r>
        <w:rPr>
          <w:b/>
          <w:spacing w:val="1"/>
          <w:sz w:val="28"/>
          <w:szCs w:val="28"/>
        </w:rPr>
        <w:t xml:space="preserve"> </w:t>
      </w:r>
      <w:r>
        <w:rPr>
          <w:b/>
          <w:spacing w:val="-2"/>
          <w:sz w:val="28"/>
          <w:szCs w:val="28"/>
        </w:rPr>
        <w:t>H</w:t>
      </w:r>
      <w:r>
        <w:rPr>
          <w:b/>
          <w:spacing w:val="-1"/>
          <w:sz w:val="28"/>
          <w:szCs w:val="28"/>
        </w:rPr>
        <w:t>A</w:t>
      </w:r>
      <w:r>
        <w:rPr>
          <w:b/>
          <w:spacing w:val="-4"/>
          <w:sz w:val="28"/>
          <w:szCs w:val="28"/>
        </w:rPr>
        <w:t>R</w:t>
      </w:r>
      <w:r>
        <w:rPr>
          <w:b/>
          <w:spacing w:val="-1"/>
          <w:sz w:val="28"/>
          <w:szCs w:val="28"/>
        </w:rPr>
        <w:t>D</w:t>
      </w:r>
      <w:r>
        <w:rPr>
          <w:b/>
          <w:spacing w:val="-3"/>
          <w:sz w:val="28"/>
          <w:szCs w:val="28"/>
        </w:rPr>
        <w:t>W</w:t>
      </w:r>
      <w:r>
        <w:rPr>
          <w:b/>
          <w:spacing w:val="-4"/>
          <w:sz w:val="28"/>
          <w:szCs w:val="28"/>
        </w:rPr>
        <w:t>AR</w:t>
      </w:r>
      <w:r>
        <w:rPr>
          <w:b/>
          <w:sz w:val="28"/>
          <w:szCs w:val="28"/>
        </w:rPr>
        <w:t>E</w:t>
      </w:r>
      <w:r>
        <w:rPr>
          <w:b/>
          <w:spacing w:val="-10"/>
          <w:sz w:val="28"/>
          <w:szCs w:val="28"/>
        </w:rPr>
        <w:t xml:space="preserve"> </w:t>
      </w:r>
      <w:r>
        <w:rPr>
          <w:b/>
          <w:spacing w:val="-1"/>
          <w:sz w:val="28"/>
          <w:szCs w:val="28"/>
        </w:rPr>
        <w:t>D</w:t>
      </w:r>
      <w:r>
        <w:rPr>
          <w:b/>
          <w:spacing w:val="-2"/>
          <w:sz w:val="28"/>
          <w:szCs w:val="28"/>
        </w:rPr>
        <w:t>E</w:t>
      </w:r>
      <w:r>
        <w:rPr>
          <w:b/>
          <w:spacing w:val="-3"/>
          <w:sz w:val="28"/>
          <w:szCs w:val="28"/>
        </w:rPr>
        <w:t>S</w:t>
      </w:r>
      <w:r>
        <w:rPr>
          <w:b/>
          <w:spacing w:val="-4"/>
          <w:sz w:val="28"/>
          <w:szCs w:val="28"/>
        </w:rPr>
        <w:t>C</w:t>
      </w:r>
      <w:r>
        <w:rPr>
          <w:b/>
          <w:spacing w:val="-1"/>
          <w:sz w:val="28"/>
          <w:szCs w:val="28"/>
        </w:rPr>
        <w:t>RI</w:t>
      </w:r>
      <w:r>
        <w:rPr>
          <w:b/>
          <w:spacing w:val="-3"/>
          <w:sz w:val="28"/>
          <w:szCs w:val="28"/>
        </w:rPr>
        <w:t>P</w:t>
      </w:r>
      <w:r>
        <w:rPr>
          <w:b/>
          <w:spacing w:val="-2"/>
          <w:sz w:val="28"/>
          <w:szCs w:val="28"/>
        </w:rPr>
        <w:t>T</w:t>
      </w:r>
      <w:r>
        <w:rPr>
          <w:b/>
          <w:spacing w:val="-1"/>
          <w:sz w:val="28"/>
          <w:szCs w:val="28"/>
        </w:rPr>
        <w:t>I</w:t>
      </w:r>
      <w:r>
        <w:rPr>
          <w:b/>
          <w:spacing w:val="-2"/>
          <w:sz w:val="28"/>
          <w:szCs w:val="28"/>
        </w:rPr>
        <w:t>O</w:t>
      </w:r>
      <w:r>
        <w:rPr>
          <w:b/>
          <w:sz w:val="28"/>
          <w:szCs w:val="28"/>
        </w:rPr>
        <w:t>N</w:t>
      </w:r>
    </w:p>
    <w:p w14:paraId="4C30B29E" w14:textId="21B2CBD3" w:rsidR="003726E6" w:rsidRDefault="003726E6">
      <w:pPr>
        <w:spacing w:before="9" w:line="100" w:lineRule="exact"/>
        <w:rPr>
          <w:sz w:val="11"/>
          <w:szCs w:val="11"/>
        </w:rPr>
      </w:pPr>
    </w:p>
    <w:p w14:paraId="0341416D" w14:textId="7C2880A7" w:rsidR="003726E6" w:rsidRDefault="003726E6">
      <w:pPr>
        <w:spacing w:line="200" w:lineRule="exact"/>
      </w:pPr>
    </w:p>
    <w:p w14:paraId="7977A6E5" w14:textId="3036DB9E" w:rsidR="003726E6" w:rsidRDefault="001744D2" w:rsidP="00497134">
      <w:pPr>
        <w:ind w:left="118" w:right="6598"/>
        <w:jc w:val="both"/>
        <w:rPr>
          <w:sz w:val="28"/>
          <w:szCs w:val="28"/>
        </w:rPr>
      </w:pPr>
      <w:r>
        <w:rPr>
          <w:b/>
          <w:spacing w:val="-1"/>
          <w:sz w:val="28"/>
          <w:szCs w:val="28"/>
        </w:rPr>
        <w:t>4</w:t>
      </w:r>
      <w:r>
        <w:rPr>
          <w:b/>
          <w:spacing w:val="-3"/>
          <w:sz w:val="28"/>
          <w:szCs w:val="28"/>
        </w:rPr>
        <w:t>.</w:t>
      </w:r>
      <w:r>
        <w:rPr>
          <w:b/>
          <w:spacing w:val="-6"/>
          <w:sz w:val="28"/>
          <w:szCs w:val="28"/>
        </w:rPr>
        <w:t>2</w:t>
      </w:r>
      <w:r>
        <w:rPr>
          <w:b/>
          <w:spacing w:val="-3"/>
          <w:sz w:val="28"/>
          <w:szCs w:val="28"/>
        </w:rPr>
        <w:t>.</w:t>
      </w:r>
      <w:r>
        <w:rPr>
          <w:b/>
          <w:sz w:val="28"/>
          <w:szCs w:val="28"/>
        </w:rPr>
        <w:t>1</w:t>
      </w:r>
      <w:r>
        <w:rPr>
          <w:b/>
          <w:spacing w:val="3"/>
          <w:sz w:val="28"/>
          <w:szCs w:val="28"/>
        </w:rPr>
        <w:t xml:space="preserve"> </w:t>
      </w:r>
      <w:r w:rsidR="00497134" w:rsidRPr="00497134">
        <w:rPr>
          <w:b/>
          <w:spacing w:val="3"/>
          <w:sz w:val="28"/>
          <w:szCs w:val="28"/>
        </w:rPr>
        <w:t>ESP8266</w:t>
      </w:r>
      <w:r w:rsidR="00497134">
        <w:rPr>
          <w:b/>
          <w:spacing w:val="3"/>
          <w:sz w:val="28"/>
          <w:szCs w:val="28"/>
        </w:rPr>
        <w:t xml:space="preserve"> </w:t>
      </w:r>
      <w:proofErr w:type="spellStart"/>
      <w:r w:rsidR="00497134" w:rsidRPr="00497134">
        <w:rPr>
          <w:b/>
          <w:spacing w:val="3"/>
          <w:sz w:val="28"/>
          <w:szCs w:val="28"/>
        </w:rPr>
        <w:t>NodeMCU</w:t>
      </w:r>
      <w:proofErr w:type="spellEnd"/>
    </w:p>
    <w:p w14:paraId="7E4A9727" w14:textId="359FDBCD" w:rsidR="003726E6" w:rsidRDefault="003726E6">
      <w:pPr>
        <w:spacing w:line="200" w:lineRule="exact"/>
      </w:pPr>
    </w:p>
    <w:p w14:paraId="0E959C98" w14:textId="322D3185" w:rsidR="003726E6" w:rsidRDefault="003726E6">
      <w:pPr>
        <w:spacing w:line="200" w:lineRule="exact"/>
      </w:pPr>
    </w:p>
    <w:p w14:paraId="1CA53C93" w14:textId="0AD17850" w:rsidR="003726E6" w:rsidRDefault="00535836">
      <w:pPr>
        <w:spacing w:before="11" w:line="240" w:lineRule="exact"/>
        <w:rPr>
          <w:sz w:val="24"/>
          <w:szCs w:val="24"/>
        </w:rPr>
      </w:pPr>
      <w:r>
        <w:rPr>
          <w:rFonts w:ascii="Open Sans" w:hAnsi="Open Sans" w:cs="Open Sans"/>
          <w:noProof/>
          <w:color w:val="C62020"/>
          <w:sz w:val="21"/>
          <w:szCs w:val="21"/>
        </w:rPr>
        <w:drawing>
          <wp:anchor distT="0" distB="0" distL="114300" distR="114300" simplePos="0" relativeHeight="251672064" behindDoc="0" locked="0" layoutInCell="1" allowOverlap="1" wp14:anchorId="2B24B103" wp14:editId="6B18E451">
            <wp:simplePos x="0" y="0"/>
            <wp:positionH relativeFrom="margin">
              <wp:posOffset>2184400</wp:posOffset>
            </wp:positionH>
            <wp:positionV relativeFrom="paragraph">
              <wp:posOffset>14394</wp:posOffset>
            </wp:positionV>
            <wp:extent cx="2736042" cy="2283890"/>
            <wp:effectExtent l="0" t="0" r="7620" b="2540"/>
            <wp:wrapNone/>
            <wp:docPr id="2" name="Picture 2" descr="NodeMCU ESP8266 Pinout">
              <a:hlinkClick xmlns:a="http://schemas.openxmlformats.org/drawingml/2006/main" r:id="rId16" tgtFrame="&quot;_blank&quot;" tooltip="&quot;NodeMCU ESP8266 Pinou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deMCU ESP8266 Pinout">
                      <a:hlinkClick r:id="rId16" tgtFrame="&quot;_blank&quot;" tooltip="&quot;NodeMCU ESP8266 Pinout&quot;"/>
                    </pic:cNvPr>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644" r="10491"/>
                    <a:stretch>
                      <a:fillRect/>
                    </a:stretch>
                  </pic:blipFill>
                  <pic:spPr bwMode="auto">
                    <a:xfrm>
                      <a:off x="0" y="0"/>
                      <a:ext cx="2736042" cy="2283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776C33" w14:textId="3BA836A7" w:rsidR="00AC3BDB" w:rsidRDefault="00AC3BDB">
      <w:pPr>
        <w:ind w:left="4210"/>
      </w:pPr>
    </w:p>
    <w:p w14:paraId="39003982" w14:textId="10DC261B" w:rsidR="00AC3BDB" w:rsidRDefault="00AC3BDB">
      <w:pPr>
        <w:ind w:left="4210"/>
      </w:pPr>
    </w:p>
    <w:p w14:paraId="30B46DA1" w14:textId="3E323818" w:rsidR="00AC3BDB" w:rsidRDefault="00AC3BDB">
      <w:pPr>
        <w:ind w:left="4210"/>
      </w:pPr>
    </w:p>
    <w:p w14:paraId="39DDCE27" w14:textId="60AA4807" w:rsidR="00AC3BDB" w:rsidRDefault="00AC3BDB">
      <w:pPr>
        <w:ind w:left="4210"/>
      </w:pPr>
    </w:p>
    <w:p w14:paraId="1A3E3DDE" w14:textId="584E81D4" w:rsidR="00AC3BDB" w:rsidRDefault="00AC3BDB">
      <w:pPr>
        <w:ind w:left="4210"/>
      </w:pPr>
    </w:p>
    <w:p w14:paraId="5DE62105" w14:textId="76A7F9F3" w:rsidR="00AC3BDB" w:rsidRDefault="00AC3BDB">
      <w:pPr>
        <w:ind w:left="4210"/>
      </w:pPr>
    </w:p>
    <w:p w14:paraId="362696AF" w14:textId="003648A8" w:rsidR="00AC3BDB" w:rsidRDefault="00AC3BDB">
      <w:pPr>
        <w:ind w:left="4210"/>
      </w:pPr>
    </w:p>
    <w:p w14:paraId="2CC0887F" w14:textId="77777777" w:rsidR="00AC3BDB" w:rsidRDefault="00AC3BDB">
      <w:pPr>
        <w:ind w:left="4210"/>
      </w:pPr>
    </w:p>
    <w:p w14:paraId="0A11A694" w14:textId="7E254BA5" w:rsidR="003726E6" w:rsidRDefault="003726E6">
      <w:pPr>
        <w:ind w:left="4210"/>
      </w:pPr>
    </w:p>
    <w:p w14:paraId="25BF659C" w14:textId="4D6C5BAE" w:rsidR="00AC3BDB" w:rsidRDefault="00AC3BDB">
      <w:pPr>
        <w:ind w:left="4210"/>
      </w:pPr>
    </w:p>
    <w:p w14:paraId="0E5B001C" w14:textId="64347E3E" w:rsidR="00AC3BDB" w:rsidRDefault="00AC3BDB">
      <w:pPr>
        <w:ind w:left="4210"/>
      </w:pPr>
    </w:p>
    <w:p w14:paraId="65529324" w14:textId="7E3A24B2" w:rsidR="00AC3BDB" w:rsidRDefault="00AC3BDB">
      <w:pPr>
        <w:ind w:left="4210"/>
      </w:pPr>
    </w:p>
    <w:p w14:paraId="36D258F3" w14:textId="5A198EB2" w:rsidR="00AC3BDB" w:rsidRDefault="00AC3BDB">
      <w:pPr>
        <w:ind w:left="4210"/>
      </w:pPr>
    </w:p>
    <w:p w14:paraId="623020B4" w14:textId="57B5250D" w:rsidR="003726E6" w:rsidRDefault="003726E6">
      <w:pPr>
        <w:spacing w:line="200" w:lineRule="exact"/>
      </w:pPr>
    </w:p>
    <w:p w14:paraId="4F39A759" w14:textId="77777777" w:rsidR="007E664B" w:rsidRPr="007E664B" w:rsidRDefault="007E664B">
      <w:pPr>
        <w:spacing w:line="200" w:lineRule="exact"/>
        <w:rPr>
          <w:sz w:val="14"/>
          <w:szCs w:val="14"/>
        </w:rPr>
      </w:pPr>
    </w:p>
    <w:p w14:paraId="6B638848" w14:textId="21DF7260" w:rsidR="003726E6" w:rsidRDefault="003726E6">
      <w:pPr>
        <w:spacing w:before="7" w:line="260" w:lineRule="exact"/>
        <w:rPr>
          <w:sz w:val="26"/>
          <w:szCs w:val="26"/>
        </w:rPr>
      </w:pPr>
    </w:p>
    <w:p w14:paraId="64702BC3" w14:textId="035EB29F" w:rsidR="003726E6" w:rsidRDefault="001744D2">
      <w:pPr>
        <w:ind w:left="3686"/>
        <w:rPr>
          <w:sz w:val="28"/>
          <w:szCs w:val="28"/>
        </w:rPr>
      </w:pPr>
      <w:r>
        <w:rPr>
          <w:b/>
          <w:spacing w:val="-1"/>
          <w:sz w:val="28"/>
          <w:szCs w:val="28"/>
        </w:rPr>
        <w:t>F</w:t>
      </w:r>
      <w:r>
        <w:rPr>
          <w:b/>
          <w:spacing w:val="1"/>
          <w:sz w:val="28"/>
          <w:szCs w:val="28"/>
        </w:rPr>
        <w:t>ig</w:t>
      </w:r>
      <w:r>
        <w:rPr>
          <w:b/>
          <w:spacing w:val="-3"/>
          <w:sz w:val="28"/>
          <w:szCs w:val="28"/>
        </w:rPr>
        <w:t>u</w:t>
      </w:r>
      <w:r>
        <w:rPr>
          <w:b/>
          <w:sz w:val="28"/>
          <w:szCs w:val="28"/>
        </w:rPr>
        <w:t>re</w:t>
      </w:r>
      <w:r>
        <w:rPr>
          <w:b/>
          <w:spacing w:val="-10"/>
          <w:sz w:val="28"/>
          <w:szCs w:val="28"/>
        </w:rPr>
        <w:t xml:space="preserve"> </w:t>
      </w:r>
      <w:r>
        <w:rPr>
          <w:b/>
          <w:spacing w:val="1"/>
          <w:sz w:val="28"/>
          <w:szCs w:val="28"/>
        </w:rPr>
        <w:t>4</w:t>
      </w:r>
      <w:r>
        <w:rPr>
          <w:b/>
          <w:spacing w:val="-1"/>
          <w:sz w:val="28"/>
          <w:szCs w:val="28"/>
        </w:rPr>
        <w:t>.</w:t>
      </w:r>
      <w:r w:rsidR="00FC5319">
        <w:rPr>
          <w:b/>
          <w:sz w:val="28"/>
          <w:szCs w:val="28"/>
        </w:rPr>
        <w:t>2</w:t>
      </w:r>
      <w:r>
        <w:rPr>
          <w:b/>
          <w:spacing w:val="-9"/>
          <w:sz w:val="28"/>
          <w:szCs w:val="28"/>
        </w:rPr>
        <w:t xml:space="preserve"> </w:t>
      </w:r>
      <w:r w:rsidR="00497134" w:rsidRPr="00497134">
        <w:rPr>
          <w:b/>
          <w:spacing w:val="-9"/>
          <w:sz w:val="28"/>
          <w:szCs w:val="28"/>
        </w:rPr>
        <w:t xml:space="preserve">ESP8266 </w:t>
      </w:r>
      <w:proofErr w:type="spellStart"/>
      <w:r w:rsidR="00497134" w:rsidRPr="00497134">
        <w:rPr>
          <w:b/>
          <w:spacing w:val="-9"/>
          <w:sz w:val="28"/>
          <w:szCs w:val="28"/>
        </w:rPr>
        <w:t>NodeMCU</w:t>
      </w:r>
      <w:proofErr w:type="spellEnd"/>
    </w:p>
    <w:p w14:paraId="3F163325" w14:textId="380144EC" w:rsidR="00F71219" w:rsidRDefault="00F71219" w:rsidP="00D8731F">
      <w:pPr>
        <w:spacing w:before="1" w:line="360" w:lineRule="auto"/>
        <w:jc w:val="both"/>
        <w:rPr>
          <w:sz w:val="18"/>
          <w:szCs w:val="18"/>
        </w:rPr>
      </w:pPr>
    </w:p>
    <w:p w14:paraId="281A603E" w14:textId="560B848F" w:rsidR="00FF7652" w:rsidRDefault="006C0CE4" w:rsidP="00F71219">
      <w:pPr>
        <w:spacing w:before="1" w:line="360" w:lineRule="auto"/>
        <w:ind w:firstLine="720"/>
        <w:jc w:val="both"/>
        <w:rPr>
          <w:spacing w:val="-1"/>
          <w:sz w:val="28"/>
          <w:szCs w:val="28"/>
        </w:rPr>
      </w:pPr>
      <w:r w:rsidRPr="006C0CE4">
        <w:rPr>
          <w:spacing w:val="-1"/>
          <w:sz w:val="28"/>
          <w:szCs w:val="28"/>
        </w:rPr>
        <w:t xml:space="preserve">The ESP8266 </w:t>
      </w:r>
      <w:proofErr w:type="spellStart"/>
      <w:r w:rsidRPr="006C0CE4">
        <w:rPr>
          <w:spacing w:val="-1"/>
          <w:sz w:val="28"/>
          <w:szCs w:val="28"/>
        </w:rPr>
        <w:t>NodeMCU</w:t>
      </w:r>
      <w:proofErr w:type="spellEnd"/>
      <w:r w:rsidRPr="006C0CE4">
        <w:rPr>
          <w:spacing w:val="-1"/>
          <w:sz w:val="28"/>
          <w:szCs w:val="28"/>
        </w:rPr>
        <w:t xml:space="preserve">, shown </w:t>
      </w:r>
      <w:r w:rsidRPr="0014397E">
        <w:rPr>
          <w:spacing w:val="-1"/>
          <w:sz w:val="28"/>
          <w:szCs w:val="28"/>
        </w:rPr>
        <w:t>in Figure 4.2</w:t>
      </w:r>
      <w:r w:rsidRPr="006C0CE4">
        <w:rPr>
          <w:spacing w:val="-1"/>
          <w:sz w:val="28"/>
          <w:szCs w:val="28"/>
        </w:rPr>
        <w:t xml:space="preserve">, functions as the main controller in both the transmitter and receiver sections of the proposed Li-Fi system. It processes the input text, encrypts it using the AES algorithm, and converts the data into digital signals to drive the laser diode for optical transmission. On the receiver side, the </w:t>
      </w:r>
      <w:proofErr w:type="spellStart"/>
      <w:r w:rsidRPr="006C0CE4">
        <w:rPr>
          <w:spacing w:val="-1"/>
          <w:sz w:val="28"/>
          <w:szCs w:val="28"/>
        </w:rPr>
        <w:t>NodeMCU</w:t>
      </w:r>
      <w:proofErr w:type="spellEnd"/>
      <w:r w:rsidRPr="006C0CE4">
        <w:rPr>
          <w:spacing w:val="-1"/>
          <w:sz w:val="28"/>
          <w:szCs w:val="28"/>
        </w:rPr>
        <w:t xml:space="preserve"> reads the electrical output from the laser sensor, demodulates the signal, and decrypts the data to restore the original message. It then sends the recovered text to the LCD module for display. Through its efficient processing and interfacing abilities, the </w:t>
      </w:r>
      <w:proofErr w:type="spellStart"/>
      <w:r w:rsidRPr="006C0CE4">
        <w:rPr>
          <w:spacing w:val="-1"/>
          <w:sz w:val="28"/>
          <w:szCs w:val="28"/>
        </w:rPr>
        <w:t>NodeMCU</w:t>
      </w:r>
      <w:proofErr w:type="spellEnd"/>
      <w:r w:rsidRPr="006C0CE4">
        <w:rPr>
          <w:spacing w:val="-1"/>
          <w:sz w:val="28"/>
          <w:szCs w:val="28"/>
        </w:rPr>
        <w:t xml:space="preserve"> ensures secure and reliable communication.</w:t>
      </w:r>
    </w:p>
    <w:p w14:paraId="0B32420B" w14:textId="2490511F" w:rsidR="0014397E" w:rsidRDefault="0014397E" w:rsidP="00F71219">
      <w:pPr>
        <w:spacing w:before="1" w:line="360" w:lineRule="auto"/>
        <w:ind w:firstLine="720"/>
        <w:jc w:val="both"/>
        <w:rPr>
          <w:sz w:val="16"/>
          <w:szCs w:val="16"/>
        </w:rPr>
      </w:pPr>
    </w:p>
    <w:p w14:paraId="19B2B79E" w14:textId="7909F21A" w:rsidR="003726E6" w:rsidRDefault="001744D2" w:rsidP="0044692E">
      <w:pPr>
        <w:ind w:left="118" w:right="6456"/>
        <w:jc w:val="both"/>
        <w:rPr>
          <w:sz w:val="28"/>
          <w:szCs w:val="28"/>
        </w:rPr>
      </w:pPr>
      <w:r>
        <w:rPr>
          <w:b/>
          <w:spacing w:val="-1"/>
          <w:sz w:val="28"/>
          <w:szCs w:val="28"/>
        </w:rPr>
        <w:t>4</w:t>
      </w:r>
      <w:r>
        <w:rPr>
          <w:b/>
          <w:spacing w:val="-3"/>
          <w:sz w:val="28"/>
          <w:szCs w:val="28"/>
        </w:rPr>
        <w:t>.</w:t>
      </w:r>
      <w:r>
        <w:rPr>
          <w:b/>
          <w:spacing w:val="-6"/>
          <w:sz w:val="28"/>
          <w:szCs w:val="28"/>
        </w:rPr>
        <w:t>2</w:t>
      </w:r>
      <w:r>
        <w:rPr>
          <w:b/>
          <w:spacing w:val="-3"/>
          <w:sz w:val="28"/>
          <w:szCs w:val="28"/>
        </w:rPr>
        <w:t>.</w:t>
      </w:r>
      <w:r>
        <w:rPr>
          <w:b/>
          <w:sz w:val="28"/>
          <w:szCs w:val="28"/>
        </w:rPr>
        <w:t>2</w:t>
      </w:r>
      <w:r>
        <w:rPr>
          <w:b/>
          <w:spacing w:val="3"/>
          <w:sz w:val="28"/>
          <w:szCs w:val="28"/>
        </w:rPr>
        <w:t xml:space="preserve"> </w:t>
      </w:r>
      <w:r w:rsidR="0044692E">
        <w:rPr>
          <w:b/>
          <w:spacing w:val="-2"/>
          <w:sz w:val="28"/>
          <w:szCs w:val="28"/>
        </w:rPr>
        <w:t>LASER DIODE</w:t>
      </w:r>
    </w:p>
    <w:p w14:paraId="05095270" w14:textId="30CB78A8" w:rsidR="003726E6" w:rsidRDefault="003726E6">
      <w:pPr>
        <w:spacing w:line="200" w:lineRule="exact"/>
      </w:pPr>
    </w:p>
    <w:p w14:paraId="10A4D6E6" w14:textId="1AA83ED0" w:rsidR="0044692E" w:rsidRDefault="0044692E">
      <w:pPr>
        <w:ind w:left="3742"/>
      </w:pPr>
    </w:p>
    <w:p w14:paraId="6CAB7F28" w14:textId="08E091D6" w:rsidR="0044692E" w:rsidRDefault="00535836">
      <w:pPr>
        <w:ind w:left="3742"/>
      </w:pPr>
      <w:r>
        <w:rPr>
          <w:noProof/>
        </w:rPr>
        <w:drawing>
          <wp:anchor distT="0" distB="0" distL="114300" distR="114300" simplePos="0" relativeHeight="251691520" behindDoc="0" locked="0" layoutInCell="1" allowOverlap="1" wp14:anchorId="2A91B935" wp14:editId="4F547D75">
            <wp:simplePos x="0" y="0"/>
            <wp:positionH relativeFrom="column">
              <wp:posOffset>329565</wp:posOffset>
            </wp:positionH>
            <wp:positionV relativeFrom="paragraph">
              <wp:posOffset>147108</wp:posOffset>
            </wp:positionV>
            <wp:extent cx="2455122" cy="1473200"/>
            <wp:effectExtent l="0" t="0" r="2540" b="0"/>
            <wp:wrapNone/>
            <wp:docPr id="3683629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153" t="11916" r="13726" b="14015"/>
                    <a:stretch>
                      <a:fillRect/>
                    </a:stretch>
                  </pic:blipFill>
                  <pic:spPr bwMode="auto">
                    <a:xfrm>
                      <a:off x="0" y="0"/>
                      <a:ext cx="2455122" cy="1473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C2CB56" w14:textId="2511C513" w:rsidR="0044692E" w:rsidRDefault="0030222B">
      <w:pPr>
        <w:ind w:left="3742"/>
      </w:pPr>
      <w:r>
        <w:rPr>
          <w:noProof/>
        </w:rPr>
        <w:drawing>
          <wp:anchor distT="0" distB="0" distL="114300" distR="114300" simplePos="0" relativeHeight="251684352" behindDoc="0" locked="0" layoutInCell="1" allowOverlap="1" wp14:anchorId="7E630519" wp14:editId="7F123794">
            <wp:simplePos x="0" y="0"/>
            <wp:positionH relativeFrom="column">
              <wp:posOffset>3144520</wp:posOffset>
            </wp:positionH>
            <wp:positionV relativeFrom="paragraph">
              <wp:posOffset>207010</wp:posOffset>
            </wp:positionV>
            <wp:extent cx="2593975" cy="1098228"/>
            <wp:effectExtent l="0" t="0" r="0" b="6985"/>
            <wp:wrapNone/>
            <wp:docPr id="495310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3975" cy="1098228"/>
                    </a:xfrm>
                    <a:prstGeom prst="rect">
                      <a:avLst/>
                    </a:prstGeom>
                    <a:noFill/>
                  </pic:spPr>
                </pic:pic>
              </a:graphicData>
            </a:graphic>
            <wp14:sizeRelH relativeFrom="margin">
              <wp14:pctWidth>0</wp14:pctWidth>
            </wp14:sizeRelH>
            <wp14:sizeRelV relativeFrom="margin">
              <wp14:pctHeight>0</wp14:pctHeight>
            </wp14:sizeRelV>
          </wp:anchor>
        </w:drawing>
      </w:r>
      <w:r w:rsidR="0025668E">
        <w:rPr>
          <w:noProof/>
        </w:rPr>
        <mc:AlternateContent>
          <mc:Choice Requires="wps">
            <w:drawing>
              <wp:inline distT="0" distB="0" distL="0" distR="0" wp14:anchorId="38C13468" wp14:editId="3B08853A">
                <wp:extent cx="304800" cy="304800"/>
                <wp:effectExtent l="0" t="0" r="0" b="0"/>
                <wp:docPr id="1853160397"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35233"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55B49D" w14:textId="624BD096" w:rsidR="0044692E" w:rsidRDefault="0044692E">
      <w:pPr>
        <w:ind w:left="3742"/>
      </w:pPr>
    </w:p>
    <w:p w14:paraId="14072936" w14:textId="3D117647" w:rsidR="0044692E" w:rsidRDefault="0044692E">
      <w:pPr>
        <w:ind w:left="3742"/>
      </w:pPr>
    </w:p>
    <w:p w14:paraId="247B99AC" w14:textId="4B2B4265" w:rsidR="0044692E" w:rsidRDefault="0044692E">
      <w:pPr>
        <w:ind w:left="3742"/>
      </w:pPr>
    </w:p>
    <w:p w14:paraId="3ECD8F3D" w14:textId="71385E4D" w:rsidR="0044692E" w:rsidRDefault="0044692E">
      <w:pPr>
        <w:ind w:left="3742"/>
      </w:pPr>
    </w:p>
    <w:p w14:paraId="7A710AC1" w14:textId="0BC69A31" w:rsidR="0044692E" w:rsidRDefault="0044692E">
      <w:pPr>
        <w:ind w:left="3742"/>
      </w:pPr>
    </w:p>
    <w:p w14:paraId="3C4E2FE7" w14:textId="4478F704" w:rsidR="0044692E" w:rsidRDefault="0044692E">
      <w:pPr>
        <w:ind w:left="3742"/>
      </w:pPr>
    </w:p>
    <w:p w14:paraId="284DBB7D" w14:textId="2A97524F" w:rsidR="0044692E" w:rsidRDefault="0044692E">
      <w:pPr>
        <w:ind w:left="3742"/>
      </w:pPr>
    </w:p>
    <w:p w14:paraId="311DCFEF" w14:textId="77777777" w:rsidR="0044692E" w:rsidRDefault="0044692E">
      <w:pPr>
        <w:ind w:left="3742"/>
      </w:pPr>
    </w:p>
    <w:p w14:paraId="51AC5227" w14:textId="059EEE68" w:rsidR="003726E6" w:rsidRDefault="003726E6">
      <w:pPr>
        <w:ind w:left="3742"/>
      </w:pPr>
    </w:p>
    <w:p w14:paraId="3D3CD45B" w14:textId="77777777" w:rsidR="003726E6" w:rsidRDefault="003726E6">
      <w:pPr>
        <w:spacing w:line="200" w:lineRule="exact"/>
      </w:pPr>
    </w:p>
    <w:p w14:paraId="0DC57F2B" w14:textId="71B8BD94" w:rsidR="003726E6" w:rsidRDefault="001744D2" w:rsidP="007348DF">
      <w:pPr>
        <w:ind w:left="3914" w:right="3054"/>
        <w:jc w:val="center"/>
        <w:rPr>
          <w:b/>
          <w:sz w:val="28"/>
          <w:szCs w:val="28"/>
        </w:rPr>
      </w:pPr>
      <w:r>
        <w:rPr>
          <w:b/>
          <w:spacing w:val="-1"/>
          <w:sz w:val="28"/>
          <w:szCs w:val="28"/>
        </w:rPr>
        <w:t>F</w:t>
      </w:r>
      <w:r>
        <w:rPr>
          <w:b/>
          <w:spacing w:val="1"/>
          <w:sz w:val="28"/>
          <w:szCs w:val="28"/>
        </w:rPr>
        <w:t>i</w:t>
      </w:r>
      <w:r>
        <w:rPr>
          <w:b/>
          <w:spacing w:val="-1"/>
          <w:sz w:val="28"/>
          <w:szCs w:val="28"/>
        </w:rPr>
        <w:t>g</w:t>
      </w:r>
      <w:r>
        <w:rPr>
          <w:b/>
          <w:sz w:val="28"/>
          <w:szCs w:val="28"/>
        </w:rPr>
        <w:t>ure</w:t>
      </w:r>
      <w:r>
        <w:rPr>
          <w:b/>
          <w:spacing w:val="-10"/>
          <w:sz w:val="28"/>
          <w:szCs w:val="28"/>
        </w:rPr>
        <w:t xml:space="preserve"> </w:t>
      </w:r>
      <w:r>
        <w:rPr>
          <w:b/>
          <w:spacing w:val="1"/>
          <w:sz w:val="28"/>
          <w:szCs w:val="28"/>
        </w:rPr>
        <w:t>4</w:t>
      </w:r>
      <w:r>
        <w:rPr>
          <w:b/>
          <w:spacing w:val="-1"/>
          <w:sz w:val="28"/>
          <w:szCs w:val="28"/>
        </w:rPr>
        <w:t>.</w:t>
      </w:r>
      <w:r w:rsidR="00FC5319">
        <w:rPr>
          <w:b/>
          <w:spacing w:val="-1"/>
          <w:sz w:val="28"/>
          <w:szCs w:val="28"/>
        </w:rPr>
        <w:t>3</w:t>
      </w:r>
      <w:r>
        <w:rPr>
          <w:b/>
          <w:spacing w:val="-11"/>
          <w:sz w:val="28"/>
          <w:szCs w:val="28"/>
        </w:rPr>
        <w:t xml:space="preserve"> </w:t>
      </w:r>
      <w:r w:rsidR="007348DF">
        <w:rPr>
          <w:b/>
          <w:spacing w:val="-2"/>
          <w:sz w:val="28"/>
          <w:szCs w:val="28"/>
        </w:rPr>
        <w:t>Laser diode</w:t>
      </w:r>
    </w:p>
    <w:p w14:paraId="7ABB59C0" w14:textId="77777777" w:rsidR="001D67C8" w:rsidRDefault="001D67C8" w:rsidP="00807665">
      <w:pPr>
        <w:spacing w:line="360" w:lineRule="auto"/>
        <w:ind w:right="502"/>
        <w:jc w:val="both"/>
        <w:rPr>
          <w:spacing w:val="-1"/>
          <w:sz w:val="28"/>
          <w:szCs w:val="28"/>
        </w:rPr>
      </w:pPr>
    </w:p>
    <w:p w14:paraId="7E4A56B6" w14:textId="1C3ECE0F" w:rsidR="009019B0" w:rsidRDefault="00807665" w:rsidP="009019B0">
      <w:pPr>
        <w:spacing w:line="360" w:lineRule="auto"/>
        <w:ind w:left="142" w:right="502" w:firstLine="709"/>
        <w:jc w:val="both"/>
        <w:rPr>
          <w:spacing w:val="-1"/>
          <w:sz w:val="18"/>
          <w:szCs w:val="18"/>
        </w:rPr>
      </w:pPr>
      <w:r w:rsidRPr="00807665">
        <w:rPr>
          <w:spacing w:val="-1"/>
          <w:sz w:val="28"/>
          <w:szCs w:val="28"/>
        </w:rPr>
        <w:lastRenderedPageBreak/>
        <w:t>The laser diode, shown in Figure 4.3, is a key component in the proposed Li-Fi system, responsible for converting encrypted electrical data into high-speed optical signals. It emits a focused and coherent beam of light that can be rapidly modulated to represent digital information. This enables accurate transmission of text data through a direct line-of-sight optical channel. Due to its efficiency and precision, the laser diode ensures stable and fast communication. Its compact size and low power consumption make it ideal for secure short-range data transmission applications. It works very quickly, allowing messages to be sent almost instantly. Because it uses light instead of wires, it helps make the whole system simple and efficient.</w:t>
      </w:r>
    </w:p>
    <w:p w14:paraId="4C8A39DE" w14:textId="77777777" w:rsidR="009019B0" w:rsidRPr="009019B0" w:rsidRDefault="009019B0" w:rsidP="009019B0">
      <w:pPr>
        <w:spacing w:line="360" w:lineRule="auto"/>
        <w:ind w:left="142" w:right="502" w:firstLine="709"/>
        <w:jc w:val="both"/>
        <w:rPr>
          <w:spacing w:val="-1"/>
          <w:sz w:val="18"/>
          <w:szCs w:val="18"/>
        </w:rPr>
      </w:pPr>
    </w:p>
    <w:p w14:paraId="1953D610" w14:textId="7834562E" w:rsidR="001E5DCF" w:rsidRDefault="001E5DCF" w:rsidP="001E5DCF">
      <w:pPr>
        <w:ind w:left="118"/>
        <w:rPr>
          <w:sz w:val="28"/>
          <w:szCs w:val="28"/>
        </w:rPr>
      </w:pPr>
      <w:r>
        <w:rPr>
          <w:b/>
          <w:spacing w:val="-1"/>
          <w:sz w:val="28"/>
          <w:szCs w:val="28"/>
        </w:rPr>
        <w:t>4</w:t>
      </w:r>
      <w:r>
        <w:rPr>
          <w:b/>
          <w:spacing w:val="-3"/>
          <w:sz w:val="28"/>
          <w:szCs w:val="28"/>
        </w:rPr>
        <w:t>.</w:t>
      </w:r>
      <w:r>
        <w:rPr>
          <w:b/>
          <w:spacing w:val="-6"/>
          <w:sz w:val="28"/>
          <w:szCs w:val="28"/>
        </w:rPr>
        <w:t>2</w:t>
      </w:r>
      <w:r>
        <w:rPr>
          <w:b/>
          <w:spacing w:val="-3"/>
          <w:sz w:val="28"/>
          <w:szCs w:val="28"/>
        </w:rPr>
        <w:t>.</w:t>
      </w:r>
      <w:r>
        <w:rPr>
          <w:b/>
          <w:sz w:val="28"/>
          <w:szCs w:val="28"/>
        </w:rPr>
        <w:t>3</w:t>
      </w:r>
      <w:r>
        <w:rPr>
          <w:b/>
          <w:spacing w:val="3"/>
          <w:sz w:val="28"/>
          <w:szCs w:val="28"/>
        </w:rPr>
        <w:t xml:space="preserve"> </w:t>
      </w:r>
      <w:r>
        <w:rPr>
          <w:b/>
          <w:spacing w:val="-1"/>
          <w:sz w:val="28"/>
          <w:szCs w:val="28"/>
        </w:rPr>
        <w:t>LDR SENSOR</w:t>
      </w:r>
    </w:p>
    <w:p w14:paraId="6E23C4E9" w14:textId="4E819F84" w:rsidR="001E5DCF" w:rsidRDefault="001E5DCF" w:rsidP="001E5DCF">
      <w:pPr>
        <w:spacing w:line="360" w:lineRule="auto"/>
        <w:ind w:left="142" w:right="502"/>
        <w:jc w:val="both"/>
        <w:rPr>
          <w:spacing w:val="-1"/>
          <w:sz w:val="28"/>
          <w:szCs w:val="28"/>
        </w:rPr>
      </w:pPr>
    </w:p>
    <w:p w14:paraId="0BD2659E" w14:textId="0ED39B3F" w:rsidR="001E5DCF" w:rsidRDefault="0009635F" w:rsidP="001E5DCF">
      <w:pPr>
        <w:ind w:left="118"/>
        <w:rPr>
          <w:sz w:val="28"/>
          <w:szCs w:val="28"/>
        </w:rPr>
      </w:pPr>
      <w:r>
        <w:rPr>
          <w:noProof/>
        </w:rPr>
        <w:drawing>
          <wp:anchor distT="0" distB="0" distL="114300" distR="114300" simplePos="0" relativeHeight="251686400" behindDoc="0" locked="0" layoutInCell="1" allowOverlap="1" wp14:anchorId="07CADEFE" wp14:editId="729CE69B">
            <wp:simplePos x="0" y="0"/>
            <wp:positionH relativeFrom="margin">
              <wp:posOffset>270933</wp:posOffset>
            </wp:positionH>
            <wp:positionV relativeFrom="paragraph">
              <wp:posOffset>142663</wp:posOffset>
            </wp:positionV>
            <wp:extent cx="2634973" cy="1490134"/>
            <wp:effectExtent l="0" t="0" r="0" b="0"/>
            <wp:wrapNone/>
            <wp:docPr id="1488484800" name="Picture 37" descr="Light Dependent Register (LDR) Photo Resistor For Basic Projects at ₹  3/piece | New Delhi | ID: 2701554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 Dependent Register (LDR) Photo Resistor For Basic Projects at ₹  3/piece | New Delhi | ID: 2701554373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646" t="25742" r="6323" b="25096"/>
                    <a:stretch>
                      <a:fillRect/>
                    </a:stretch>
                  </pic:blipFill>
                  <pic:spPr bwMode="auto">
                    <a:xfrm>
                      <a:off x="0" y="0"/>
                      <a:ext cx="2638537" cy="1492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635F">
        <w:rPr>
          <w:noProof/>
          <w:sz w:val="28"/>
          <w:szCs w:val="28"/>
        </w:rPr>
        <w:drawing>
          <wp:anchor distT="0" distB="0" distL="114300" distR="114300" simplePos="0" relativeHeight="251687424" behindDoc="0" locked="0" layoutInCell="1" allowOverlap="1" wp14:anchorId="23F25B73" wp14:editId="7108349A">
            <wp:simplePos x="0" y="0"/>
            <wp:positionH relativeFrom="column">
              <wp:posOffset>3014133</wp:posOffset>
            </wp:positionH>
            <wp:positionV relativeFrom="paragraph">
              <wp:posOffset>168063</wp:posOffset>
            </wp:positionV>
            <wp:extent cx="3068955" cy="1422400"/>
            <wp:effectExtent l="0" t="0" r="0" b="6350"/>
            <wp:wrapNone/>
            <wp:docPr id="16195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98569" name=""/>
                    <pic:cNvPicPr/>
                  </pic:nvPicPr>
                  <pic:blipFill>
                    <a:blip r:embed="rId21">
                      <a:extLst>
                        <a:ext uri="{28A0092B-C50C-407E-A947-70E740481C1C}">
                          <a14:useLocalDpi xmlns:a14="http://schemas.microsoft.com/office/drawing/2010/main" val="0"/>
                        </a:ext>
                      </a:extLst>
                    </a:blip>
                    <a:stretch>
                      <a:fillRect/>
                    </a:stretch>
                  </pic:blipFill>
                  <pic:spPr>
                    <a:xfrm>
                      <a:off x="0" y="0"/>
                      <a:ext cx="3069876" cy="1422827"/>
                    </a:xfrm>
                    <a:prstGeom prst="rect">
                      <a:avLst/>
                    </a:prstGeom>
                  </pic:spPr>
                </pic:pic>
              </a:graphicData>
            </a:graphic>
            <wp14:sizeRelH relativeFrom="margin">
              <wp14:pctWidth>0</wp14:pctWidth>
            </wp14:sizeRelH>
            <wp14:sizeRelV relativeFrom="margin">
              <wp14:pctHeight>0</wp14:pctHeight>
            </wp14:sizeRelV>
          </wp:anchor>
        </w:drawing>
      </w:r>
    </w:p>
    <w:p w14:paraId="55C38BE8" w14:textId="6755D0A0" w:rsidR="00D347B3" w:rsidRPr="00D347B3" w:rsidRDefault="00D347B3" w:rsidP="00D347B3">
      <w:pPr>
        <w:rPr>
          <w:sz w:val="28"/>
          <w:szCs w:val="28"/>
        </w:rPr>
      </w:pPr>
    </w:p>
    <w:p w14:paraId="79239B76" w14:textId="301F1B17" w:rsidR="00D347B3" w:rsidRPr="00D347B3" w:rsidRDefault="00D347B3" w:rsidP="00D347B3">
      <w:pPr>
        <w:rPr>
          <w:sz w:val="28"/>
          <w:szCs w:val="28"/>
        </w:rPr>
      </w:pPr>
    </w:p>
    <w:p w14:paraId="0CD25E77" w14:textId="23B1CEE6" w:rsidR="00D347B3" w:rsidRPr="00D347B3" w:rsidRDefault="00D347B3" w:rsidP="00D347B3">
      <w:pPr>
        <w:rPr>
          <w:sz w:val="28"/>
          <w:szCs w:val="28"/>
        </w:rPr>
      </w:pPr>
    </w:p>
    <w:p w14:paraId="434E5594" w14:textId="1BC423BC" w:rsidR="00D347B3" w:rsidRDefault="00D347B3" w:rsidP="00D347B3">
      <w:pPr>
        <w:rPr>
          <w:sz w:val="28"/>
          <w:szCs w:val="28"/>
        </w:rPr>
      </w:pPr>
    </w:p>
    <w:p w14:paraId="42C1AD20" w14:textId="77777777" w:rsidR="00D347B3" w:rsidRPr="00D347B3" w:rsidRDefault="00D347B3" w:rsidP="00D347B3">
      <w:pPr>
        <w:rPr>
          <w:sz w:val="28"/>
          <w:szCs w:val="28"/>
        </w:rPr>
      </w:pPr>
    </w:p>
    <w:p w14:paraId="1A9BFA8B" w14:textId="77777777" w:rsidR="00D347B3" w:rsidRDefault="00D347B3" w:rsidP="00D347B3">
      <w:pPr>
        <w:rPr>
          <w:sz w:val="28"/>
          <w:szCs w:val="28"/>
        </w:rPr>
      </w:pPr>
    </w:p>
    <w:p w14:paraId="3F560C63" w14:textId="77777777" w:rsidR="001D67C8" w:rsidRDefault="001D67C8" w:rsidP="00D347B3">
      <w:pPr>
        <w:rPr>
          <w:sz w:val="28"/>
          <w:szCs w:val="28"/>
        </w:rPr>
      </w:pPr>
    </w:p>
    <w:p w14:paraId="7A6D31F3" w14:textId="77777777" w:rsidR="007E664B" w:rsidRDefault="007E664B" w:rsidP="00D347B3">
      <w:pPr>
        <w:rPr>
          <w:sz w:val="28"/>
          <w:szCs w:val="28"/>
        </w:rPr>
      </w:pPr>
    </w:p>
    <w:p w14:paraId="48BA6745" w14:textId="77777777" w:rsidR="000F5664" w:rsidRPr="00D347B3" w:rsidRDefault="000F5664" w:rsidP="00D347B3">
      <w:pPr>
        <w:rPr>
          <w:sz w:val="28"/>
          <w:szCs w:val="28"/>
        </w:rPr>
      </w:pPr>
    </w:p>
    <w:p w14:paraId="19628D72" w14:textId="3330D301" w:rsidR="007348DF" w:rsidRDefault="002C4642" w:rsidP="001D67C8">
      <w:pPr>
        <w:jc w:val="center"/>
        <w:rPr>
          <w:b/>
          <w:spacing w:val="-9"/>
          <w:sz w:val="28"/>
          <w:szCs w:val="28"/>
        </w:rPr>
      </w:pPr>
      <w:r>
        <w:rPr>
          <w:b/>
          <w:spacing w:val="-1"/>
          <w:sz w:val="28"/>
          <w:szCs w:val="28"/>
        </w:rPr>
        <w:t>F</w:t>
      </w:r>
      <w:r>
        <w:rPr>
          <w:b/>
          <w:spacing w:val="1"/>
          <w:sz w:val="28"/>
          <w:szCs w:val="28"/>
        </w:rPr>
        <w:t>ig</w:t>
      </w:r>
      <w:r>
        <w:rPr>
          <w:b/>
          <w:spacing w:val="-3"/>
          <w:sz w:val="28"/>
          <w:szCs w:val="28"/>
        </w:rPr>
        <w:t>u</w:t>
      </w:r>
      <w:r>
        <w:rPr>
          <w:b/>
          <w:sz w:val="28"/>
          <w:szCs w:val="28"/>
        </w:rPr>
        <w:t>re</w:t>
      </w:r>
      <w:r>
        <w:rPr>
          <w:b/>
          <w:spacing w:val="-10"/>
          <w:sz w:val="28"/>
          <w:szCs w:val="28"/>
        </w:rPr>
        <w:t xml:space="preserve"> </w:t>
      </w:r>
      <w:r>
        <w:rPr>
          <w:b/>
          <w:spacing w:val="1"/>
          <w:sz w:val="28"/>
          <w:szCs w:val="28"/>
        </w:rPr>
        <w:t>4</w:t>
      </w:r>
      <w:r>
        <w:rPr>
          <w:b/>
          <w:spacing w:val="-1"/>
          <w:sz w:val="28"/>
          <w:szCs w:val="28"/>
        </w:rPr>
        <w:t>.</w:t>
      </w:r>
      <w:r w:rsidR="00FC5319">
        <w:rPr>
          <w:b/>
          <w:spacing w:val="-1"/>
          <w:sz w:val="28"/>
          <w:szCs w:val="28"/>
        </w:rPr>
        <w:t>4</w:t>
      </w:r>
      <w:r>
        <w:rPr>
          <w:b/>
          <w:spacing w:val="-9"/>
          <w:sz w:val="28"/>
          <w:szCs w:val="28"/>
        </w:rPr>
        <w:t xml:space="preserve"> LDR sensor</w:t>
      </w:r>
    </w:p>
    <w:p w14:paraId="03A8AD12" w14:textId="77777777" w:rsidR="001D67C8" w:rsidRDefault="001D67C8" w:rsidP="001D67C8">
      <w:pPr>
        <w:jc w:val="center"/>
        <w:rPr>
          <w:sz w:val="28"/>
          <w:szCs w:val="28"/>
        </w:rPr>
      </w:pPr>
    </w:p>
    <w:p w14:paraId="0E33905D" w14:textId="09964024" w:rsidR="003726E6" w:rsidRDefault="00807665" w:rsidP="00807665">
      <w:pPr>
        <w:spacing w:line="360" w:lineRule="auto"/>
        <w:ind w:firstLine="720"/>
        <w:jc w:val="both"/>
        <w:rPr>
          <w:sz w:val="28"/>
          <w:szCs w:val="28"/>
        </w:rPr>
      </w:pPr>
      <w:r w:rsidRPr="00807665">
        <w:rPr>
          <w:sz w:val="28"/>
          <w:szCs w:val="28"/>
        </w:rPr>
        <w:t>The LDR sensor, shown in Figure 4.4, plays an important role in the proposed Li-Fi system by detecting variations in light intensity. It changes its resistance based on the amount of light falling on it, allowing the system to identify incoming optical signals accurately. This enables the receiver section to interpret the modulated light pulses transmitted by the laser diode. Due to its sensitivity and quick response, the LDR supports stable data detection in short-range communication. Its low cost and simple interfacing make it a suitable component for light-based communication systems. It helps the system “see” the light signals clearly so the message can be understood correctly. Because it is easy to use, it allows beginners to work with Li-Fi technology without difficulty.</w:t>
      </w:r>
    </w:p>
    <w:p w14:paraId="5D2954D9" w14:textId="77777777" w:rsidR="00807665" w:rsidRDefault="00807665" w:rsidP="00807665">
      <w:pPr>
        <w:spacing w:line="360" w:lineRule="auto"/>
        <w:ind w:firstLine="720"/>
        <w:jc w:val="both"/>
        <w:rPr>
          <w:sz w:val="28"/>
          <w:szCs w:val="28"/>
        </w:rPr>
      </w:pPr>
    </w:p>
    <w:p w14:paraId="0B0CB229" w14:textId="77777777" w:rsidR="00807665" w:rsidRDefault="00807665" w:rsidP="00807665">
      <w:pPr>
        <w:spacing w:line="360" w:lineRule="auto"/>
        <w:ind w:firstLine="720"/>
        <w:jc w:val="both"/>
      </w:pPr>
    </w:p>
    <w:p w14:paraId="429524DC" w14:textId="1D3A5176" w:rsidR="00EA396B" w:rsidRPr="001D67C8" w:rsidRDefault="00EA396B" w:rsidP="001D67C8">
      <w:pPr>
        <w:spacing w:line="360" w:lineRule="auto"/>
        <w:ind w:right="57"/>
        <w:jc w:val="both"/>
        <w:rPr>
          <w:sz w:val="18"/>
          <w:szCs w:val="18"/>
          <w:lang w:val="en-GB"/>
        </w:rPr>
      </w:pPr>
      <w:r>
        <w:rPr>
          <w:b/>
          <w:spacing w:val="-1"/>
          <w:sz w:val="28"/>
          <w:szCs w:val="28"/>
        </w:rPr>
        <w:lastRenderedPageBreak/>
        <w:t>4</w:t>
      </w:r>
      <w:r>
        <w:rPr>
          <w:b/>
          <w:spacing w:val="-3"/>
          <w:sz w:val="28"/>
          <w:szCs w:val="28"/>
        </w:rPr>
        <w:t>.</w:t>
      </w:r>
      <w:r>
        <w:rPr>
          <w:b/>
          <w:spacing w:val="-6"/>
          <w:sz w:val="28"/>
          <w:szCs w:val="28"/>
        </w:rPr>
        <w:t>2</w:t>
      </w:r>
      <w:r>
        <w:rPr>
          <w:b/>
          <w:spacing w:val="-3"/>
          <w:sz w:val="28"/>
          <w:szCs w:val="28"/>
        </w:rPr>
        <w:t>.</w:t>
      </w:r>
      <w:r w:rsidR="005D4B1B">
        <w:rPr>
          <w:b/>
          <w:sz w:val="28"/>
          <w:szCs w:val="28"/>
        </w:rPr>
        <w:t>4</w:t>
      </w:r>
      <w:r>
        <w:rPr>
          <w:b/>
          <w:spacing w:val="3"/>
          <w:sz w:val="28"/>
          <w:szCs w:val="28"/>
        </w:rPr>
        <w:t xml:space="preserve"> LCD DISPLAY</w:t>
      </w:r>
    </w:p>
    <w:p w14:paraId="3BFB74B3" w14:textId="736C5C04" w:rsidR="00EA396B" w:rsidRDefault="0009635F" w:rsidP="00EA396B">
      <w:pPr>
        <w:rPr>
          <w:b/>
          <w:spacing w:val="3"/>
          <w:sz w:val="28"/>
          <w:szCs w:val="28"/>
        </w:rPr>
      </w:pPr>
      <w:r>
        <w:rPr>
          <w:noProof/>
        </w:rPr>
        <w:drawing>
          <wp:anchor distT="0" distB="0" distL="114300" distR="114300" simplePos="0" relativeHeight="251690496" behindDoc="0" locked="0" layoutInCell="1" allowOverlap="1" wp14:anchorId="14DCD0D5" wp14:editId="57BCD2ED">
            <wp:simplePos x="0" y="0"/>
            <wp:positionH relativeFrom="margin">
              <wp:posOffset>118533</wp:posOffset>
            </wp:positionH>
            <wp:positionV relativeFrom="paragraph">
              <wp:posOffset>158115</wp:posOffset>
            </wp:positionV>
            <wp:extent cx="2785117" cy="1357745"/>
            <wp:effectExtent l="0" t="0" r="0" b="0"/>
            <wp:wrapNone/>
            <wp:docPr id="2417604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85117" cy="1357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BBCBA0" w14:textId="38CF9B94" w:rsidR="00EA396B" w:rsidRDefault="0009635F" w:rsidP="00EA396B">
      <w:pPr>
        <w:rPr>
          <w:b/>
          <w:spacing w:val="3"/>
          <w:sz w:val="28"/>
          <w:szCs w:val="28"/>
        </w:rPr>
      </w:pPr>
      <w:r>
        <w:rPr>
          <w:b/>
          <w:noProof/>
          <w:spacing w:val="3"/>
          <w:sz w:val="28"/>
          <w:szCs w:val="28"/>
        </w:rPr>
        <w:drawing>
          <wp:anchor distT="0" distB="0" distL="114300" distR="114300" simplePos="0" relativeHeight="251688448" behindDoc="0" locked="0" layoutInCell="1" allowOverlap="1" wp14:anchorId="10089D46" wp14:editId="76171E76">
            <wp:simplePos x="0" y="0"/>
            <wp:positionH relativeFrom="column">
              <wp:posOffset>3263900</wp:posOffset>
            </wp:positionH>
            <wp:positionV relativeFrom="paragraph">
              <wp:posOffset>156422</wp:posOffset>
            </wp:positionV>
            <wp:extent cx="3039232" cy="1089660"/>
            <wp:effectExtent l="0" t="0" r="8890" b="0"/>
            <wp:wrapNone/>
            <wp:docPr id="6746116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9232" cy="1089660"/>
                    </a:xfrm>
                    <a:prstGeom prst="rect">
                      <a:avLst/>
                    </a:prstGeom>
                    <a:noFill/>
                  </pic:spPr>
                </pic:pic>
              </a:graphicData>
            </a:graphic>
            <wp14:sizeRelH relativeFrom="margin">
              <wp14:pctWidth>0</wp14:pctWidth>
            </wp14:sizeRelH>
            <wp14:sizeRelV relativeFrom="margin">
              <wp14:pctHeight>0</wp14:pctHeight>
            </wp14:sizeRelV>
          </wp:anchor>
        </w:drawing>
      </w:r>
    </w:p>
    <w:p w14:paraId="5CB7E79F" w14:textId="3E2CFDBE" w:rsidR="00EA396B" w:rsidRDefault="00EA396B" w:rsidP="00EA396B">
      <w:pPr>
        <w:rPr>
          <w:b/>
          <w:spacing w:val="3"/>
          <w:sz w:val="28"/>
          <w:szCs w:val="28"/>
        </w:rPr>
      </w:pPr>
    </w:p>
    <w:p w14:paraId="565BA35D" w14:textId="074CB6E5" w:rsidR="00EA396B" w:rsidRDefault="00EA396B" w:rsidP="00EA396B">
      <w:pPr>
        <w:rPr>
          <w:b/>
          <w:spacing w:val="3"/>
          <w:sz w:val="28"/>
          <w:szCs w:val="28"/>
        </w:rPr>
      </w:pPr>
    </w:p>
    <w:p w14:paraId="010B1FC6" w14:textId="6AADB160" w:rsidR="00EA396B" w:rsidRDefault="00EA396B" w:rsidP="00EA396B">
      <w:pPr>
        <w:rPr>
          <w:b/>
          <w:spacing w:val="3"/>
          <w:sz w:val="28"/>
          <w:szCs w:val="28"/>
        </w:rPr>
      </w:pPr>
    </w:p>
    <w:p w14:paraId="6C366195" w14:textId="4D05D294" w:rsidR="00EA396B" w:rsidRDefault="00EA396B" w:rsidP="00EA396B">
      <w:pPr>
        <w:rPr>
          <w:b/>
          <w:spacing w:val="3"/>
          <w:sz w:val="28"/>
          <w:szCs w:val="28"/>
        </w:rPr>
      </w:pPr>
    </w:p>
    <w:p w14:paraId="1332E4D1" w14:textId="77777777" w:rsidR="001D67C8" w:rsidRDefault="001D67C8" w:rsidP="00EA396B">
      <w:pPr>
        <w:rPr>
          <w:b/>
          <w:spacing w:val="3"/>
          <w:sz w:val="28"/>
          <w:szCs w:val="28"/>
        </w:rPr>
      </w:pPr>
    </w:p>
    <w:p w14:paraId="293121E5" w14:textId="77777777" w:rsidR="001D67C8" w:rsidRDefault="001D67C8" w:rsidP="00EA396B">
      <w:pPr>
        <w:rPr>
          <w:b/>
          <w:spacing w:val="3"/>
          <w:sz w:val="28"/>
          <w:szCs w:val="28"/>
        </w:rPr>
      </w:pPr>
    </w:p>
    <w:p w14:paraId="3EFC080D" w14:textId="77777777" w:rsidR="00A14D1D" w:rsidRDefault="00A14D1D" w:rsidP="00EA396B">
      <w:pPr>
        <w:rPr>
          <w:b/>
          <w:spacing w:val="3"/>
          <w:sz w:val="28"/>
          <w:szCs w:val="28"/>
        </w:rPr>
      </w:pPr>
    </w:p>
    <w:p w14:paraId="396054D5" w14:textId="21D0AB68" w:rsidR="00EA396B" w:rsidRDefault="00EA396B" w:rsidP="00EA396B">
      <w:pPr>
        <w:ind w:left="3444"/>
        <w:rPr>
          <w:sz w:val="28"/>
          <w:szCs w:val="28"/>
        </w:rPr>
      </w:pPr>
      <w:r>
        <w:rPr>
          <w:b/>
          <w:spacing w:val="-1"/>
          <w:sz w:val="28"/>
          <w:szCs w:val="28"/>
        </w:rPr>
        <w:t>F</w:t>
      </w:r>
      <w:r>
        <w:rPr>
          <w:b/>
          <w:spacing w:val="1"/>
          <w:sz w:val="28"/>
          <w:szCs w:val="28"/>
        </w:rPr>
        <w:t>i</w:t>
      </w:r>
      <w:r>
        <w:rPr>
          <w:b/>
          <w:spacing w:val="-1"/>
          <w:sz w:val="28"/>
          <w:szCs w:val="28"/>
        </w:rPr>
        <w:t>g</w:t>
      </w:r>
      <w:r>
        <w:rPr>
          <w:b/>
          <w:sz w:val="28"/>
          <w:szCs w:val="28"/>
        </w:rPr>
        <w:t>ure</w:t>
      </w:r>
      <w:r>
        <w:rPr>
          <w:b/>
          <w:spacing w:val="-14"/>
          <w:sz w:val="28"/>
          <w:szCs w:val="28"/>
        </w:rPr>
        <w:t xml:space="preserve"> </w:t>
      </w:r>
      <w:r>
        <w:rPr>
          <w:b/>
          <w:spacing w:val="1"/>
          <w:sz w:val="28"/>
          <w:szCs w:val="28"/>
        </w:rPr>
        <w:t>4</w:t>
      </w:r>
      <w:r>
        <w:rPr>
          <w:b/>
          <w:spacing w:val="-1"/>
          <w:sz w:val="28"/>
          <w:szCs w:val="28"/>
        </w:rPr>
        <w:t>.</w:t>
      </w:r>
      <w:r w:rsidR="00CD4E4A">
        <w:rPr>
          <w:b/>
          <w:spacing w:val="-1"/>
          <w:sz w:val="28"/>
          <w:szCs w:val="28"/>
        </w:rPr>
        <w:t>5</w:t>
      </w:r>
      <w:r>
        <w:rPr>
          <w:b/>
          <w:spacing w:val="-11"/>
          <w:sz w:val="28"/>
          <w:szCs w:val="28"/>
        </w:rPr>
        <w:t xml:space="preserve"> LCD Display</w:t>
      </w:r>
    </w:p>
    <w:p w14:paraId="7AD3C837" w14:textId="2C464C75" w:rsidR="00EA396B" w:rsidRDefault="00EA396B" w:rsidP="00EA396B">
      <w:pPr>
        <w:rPr>
          <w:b/>
          <w:spacing w:val="3"/>
          <w:sz w:val="28"/>
          <w:szCs w:val="28"/>
        </w:rPr>
      </w:pPr>
    </w:p>
    <w:p w14:paraId="1D0A6972" w14:textId="3479F034" w:rsidR="00A14D1D" w:rsidRDefault="00EA396B" w:rsidP="0096441C">
      <w:pPr>
        <w:spacing w:line="360" w:lineRule="auto"/>
        <w:jc w:val="both"/>
        <w:rPr>
          <w:bCs/>
          <w:spacing w:val="3"/>
          <w:sz w:val="28"/>
          <w:szCs w:val="28"/>
        </w:rPr>
      </w:pPr>
      <w:r>
        <w:rPr>
          <w:b/>
          <w:spacing w:val="3"/>
          <w:sz w:val="28"/>
          <w:szCs w:val="28"/>
        </w:rPr>
        <w:tab/>
      </w:r>
      <w:r w:rsidR="0096441C" w:rsidRPr="0096441C">
        <w:rPr>
          <w:bCs/>
          <w:spacing w:val="3"/>
          <w:sz w:val="28"/>
          <w:szCs w:val="28"/>
        </w:rPr>
        <w:t xml:space="preserve">The LCD display, shown in </w:t>
      </w:r>
      <w:r w:rsidR="0096441C" w:rsidRPr="0096441C">
        <w:rPr>
          <w:spacing w:val="3"/>
          <w:sz w:val="28"/>
          <w:szCs w:val="28"/>
        </w:rPr>
        <w:t>Figure 4.</w:t>
      </w:r>
      <w:r w:rsidR="00043969">
        <w:rPr>
          <w:spacing w:val="3"/>
          <w:sz w:val="28"/>
          <w:szCs w:val="28"/>
        </w:rPr>
        <w:t>5</w:t>
      </w:r>
      <w:r w:rsidR="0096441C" w:rsidRPr="0096441C">
        <w:rPr>
          <w:bCs/>
          <w:spacing w:val="3"/>
          <w:sz w:val="28"/>
          <w:szCs w:val="28"/>
        </w:rPr>
        <w:t xml:space="preserve">, is used in the proposed Li-Fi system to present the received and decrypted text message clearly to the user. It provides a simple interface for viewing data in real time, ensuring that the transmitted information is accurately displayed. The LCD operates using an I2C interface, which reduces the number of required connections and simplifies communication with the ESP8266 </w:t>
      </w:r>
      <w:proofErr w:type="spellStart"/>
      <w:r w:rsidR="0096441C" w:rsidRPr="0096441C">
        <w:rPr>
          <w:bCs/>
          <w:spacing w:val="3"/>
          <w:sz w:val="28"/>
          <w:szCs w:val="28"/>
        </w:rPr>
        <w:t>NodeMCU</w:t>
      </w:r>
      <w:proofErr w:type="spellEnd"/>
      <w:r w:rsidR="0096441C" w:rsidRPr="0096441C">
        <w:rPr>
          <w:bCs/>
          <w:spacing w:val="3"/>
          <w:sz w:val="28"/>
          <w:szCs w:val="28"/>
        </w:rPr>
        <w:t>. Its low power consumption and reliable performance make it suitable for embedded applications. Overall, the LCD display enhances the usability and readability of the communication system.</w:t>
      </w:r>
    </w:p>
    <w:p w14:paraId="50CF02B0" w14:textId="77777777" w:rsidR="001D67C8" w:rsidRDefault="001D67C8" w:rsidP="0096441C">
      <w:pPr>
        <w:spacing w:line="360" w:lineRule="auto"/>
        <w:jc w:val="both"/>
        <w:rPr>
          <w:b/>
          <w:spacing w:val="-1"/>
          <w:sz w:val="28"/>
          <w:szCs w:val="28"/>
        </w:rPr>
      </w:pPr>
    </w:p>
    <w:p w14:paraId="6A42F0C0" w14:textId="43E0AAEF" w:rsidR="003726E6" w:rsidRDefault="001744D2" w:rsidP="002C4642">
      <w:pPr>
        <w:rPr>
          <w:sz w:val="28"/>
          <w:szCs w:val="28"/>
        </w:rPr>
      </w:pPr>
      <w:r>
        <w:rPr>
          <w:b/>
          <w:spacing w:val="-1"/>
          <w:sz w:val="28"/>
          <w:szCs w:val="28"/>
        </w:rPr>
        <w:t>4</w:t>
      </w:r>
      <w:r>
        <w:rPr>
          <w:b/>
          <w:spacing w:val="-3"/>
          <w:sz w:val="28"/>
          <w:szCs w:val="28"/>
        </w:rPr>
        <w:t>.</w:t>
      </w:r>
      <w:r>
        <w:rPr>
          <w:b/>
          <w:sz w:val="28"/>
          <w:szCs w:val="28"/>
        </w:rPr>
        <w:t>3</w:t>
      </w:r>
      <w:r>
        <w:rPr>
          <w:b/>
          <w:spacing w:val="1"/>
          <w:sz w:val="28"/>
          <w:szCs w:val="28"/>
        </w:rPr>
        <w:t xml:space="preserve"> </w:t>
      </w:r>
      <w:r>
        <w:rPr>
          <w:b/>
          <w:sz w:val="28"/>
          <w:szCs w:val="28"/>
        </w:rPr>
        <w:t>S</w:t>
      </w:r>
      <w:r>
        <w:rPr>
          <w:b/>
          <w:spacing w:val="-2"/>
          <w:sz w:val="28"/>
          <w:szCs w:val="28"/>
        </w:rPr>
        <w:t>O</w:t>
      </w:r>
      <w:r>
        <w:rPr>
          <w:b/>
          <w:spacing w:val="-3"/>
          <w:sz w:val="28"/>
          <w:szCs w:val="28"/>
        </w:rPr>
        <w:t>F</w:t>
      </w:r>
      <w:r>
        <w:rPr>
          <w:b/>
          <w:spacing w:val="-2"/>
          <w:sz w:val="28"/>
          <w:szCs w:val="28"/>
        </w:rPr>
        <w:t>T</w:t>
      </w:r>
      <w:r>
        <w:rPr>
          <w:b/>
          <w:spacing w:val="-3"/>
          <w:sz w:val="28"/>
          <w:szCs w:val="28"/>
        </w:rPr>
        <w:t>W</w:t>
      </w:r>
      <w:r>
        <w:rPr>
          <w:b/>
          <w:spacing w:val="-4"/>
          <w:sz w:val="28"/>
          <w:szCs w:val="28"/>
        </w:rPr>
        <w:t>A</w:t>
      </w:r>
      <w:r>
        <w:rPr>
          <w:b/>
          <w:spacing w:val="-1"/>
          <w:sz w:val="28"/>
          <w:szCs w:val="28"/>
        </w:rPr>
        <w:t>R</w:t>
      </w:r>
      <w:r>
        <w:rPr>
          <w:b/>
          <w:sz w:val="28"/>
          <w:szCs w:val="28"/>
        </w:rPr>
        <w:t>E</w:t>
      </w:r>
      <w:r>
        <w:rPr>
          <w:b/>
          <w:spacing w:val="-7"/>
          <w:sz w:val="28"/>
          <w:szCs w:val="28"/>
        </w:rPr>
        <w:t xml:space="preserve"> </w:t>
      </w:r>
      <w:r>
        <w:rPr>
          <w:b/>
          <w:spacing w:val="-1"/>
          <w:sz w:val="28"/>
          <w:szCs w:val="28"/>
        </w:rPr>
        <w:t>D</w:t>
      </w:r>
      <w:r>
        <w:rPr>
          <w:b/>
          <w:spacing w:val="-2"/>
          <w:sz w:val="28"/>
          <w:szCs w:val="28"/>
        </w:rPr>
        <w:t>E</w:t>
      </w:r>
      <w:r>
        <w:rPr>
          <w:b/>
          <w:spacing w:val="-3"/>
          <w:sz w:val="28"/>
          <w:szCs w:val="28"/>
        </w:rPr>
        <w:t>S</w:t>
      </w:r>
      <w:r>
        <w:rPr>
          <w:b/>
          <w:spacing w:val="-4"/>
          <w:sz w:val="28"/>
          <w:szCs w:val="28"/>
        </w:rPr>
        <w:t>C</w:t>
      </w:r>
      <w:r>
        <w:rPr>
          <w:b/>
          <w:spacing w:val="-1"/>
          <w:sz w:val="28"/>
          <w:szCs w:val="28"/>
        </w:rPr>
        <w:t>RI</w:t>
      </w:r>
      <w:r>
        <w:rPr>
          <w:b/>
          <w:spacing w:val="-3"/>
          <w:sz w:val="28"/>
          <w:szCs w:val="28"/>
        </w:rPr>
        <w:t>P</w:t>
      </w:r>
      <w:r>
        <w:rPr>
          <w:b/>
          <w:spacing w:val="-2"/>
          <w:sz w:val="28"/>
          <w:szCs w:val="28"/>
        </w:rPr>
        <w:t>T</w:t>
      </w:r>
      <w:r>
        <w:rPr>
          <w:b/>
          <w:spacing w:val="-1"/>
          <w:sz w:val="28"/>
          <w:szCs w:val="28"/>
        </w:rPr>
        <w:t>I</w:t>
      </w:r>
      <w:r>
        <w:rPr>
          <w:b/>
          <w:spacing w:val="-2"/>
          <w:sz w:val="28"/>
          <w:szCs w:val="28"/>
        </w:rPr>
        <w:t>O</w:t>
      </w:r>
      <w:r>
        <w:rPr>
          <w:b/>
          <w:sz w:val="28"/>
          <w:szCs w:val="28"/>
        </w:rPr>
        <w:t>N</w:t>
      </w:r>
    </w:p>
    <w:p w14:paraId="251ADB48" w14:textId="77777777" w:rsidR="003726E6" w:rsidRDefault="003726E6">
      <w:pPr>
        <w:spacing w:before="9" w:line="100" w:lineRule="exact"/>
        <w:rPr>
          <w:sz w:val="11"/>
          <w:szCs w:val="11"/>
        </w:rPr>
      </w:pPr>
    </w:p>
    <w:p w14:paraId="125B115B" w14:textId="77777777" w:rsidR="003726E6" w:rsidRDefault="003726E6">
      <w:pPr>
        <w:spacing w:line="200" w:lineRule="exact"/>
      </w:pPr>
    </w:p>
    <w:p w14:paraId="6095A3FE" w14:textId="01E23ECB" w:rsidR="00563516" w:rsidRDefault="001744D2" w:rsidP="00563516">
      <w:pPr>
        <w:ind w:left="118"/>
        <w:rPr>
          <w:b/>
          <w:spacing w:val="3"/>
          <w:sz w:val="28"/>
          <w:szCs w:val="28"/>
        </w:rPr>
      </w:pPr>
      <w:r>
        <w:rPr>
          <w:b/>
          <w:spacing w:val="-1"/>
          <w:sz w:val="28"/>
          <w:szCs w:val="28"/>
        </w:rPr>
        <w:t>4</w:t>
      </w:r>
      <w:r>
        <w:rPr>
          <w:b/>
          <w:spacing w:val="-3"/>
          <w:sz w:val="28"/>
          <w:szCs w:val="28"/>
        </w:rPr>
        <w:t>.</w:t>
      </w:r>
      <w:r>
        <w:rPr>
          <w:b/>
          <w:spacing w:val="-6"/>
          <w:sz w:val="28"/>
          <w:szCs w:val="28"/>
        </w:rPr>
        <w:t>3</w:t>
      </w:r>
      <w:r>
        <w:rPr>
          <w:b/>
          <w:spacing w:val="-3"/>
          <w:sz w:val="28"/>
          <w:szCs w:val="28"/>
        </w:rPr>
        <w:t>.</w:t>
      </w:r>
      <w:r>
        <w:rPr>
          <w:b/>
          <w:sz w:val="28"/>
          <w:szCs w:val="28"/>
        </w:rPr>
        <w:t>1</w:t>
      </w:r>
      <w:r>
        <w:rPr>
          <w:b/>
          <w:spacing w:val="3"/>
          <w:sz w:val="28"/>
          <w:szCs w:val="28"/>
        </w:rPr>
        <w:t xml:space="preserve"> </w:t>
      </w:r>
      <w:r w:rsidR="002C4642">
        <w:rPr>
          <w:b/>
          <w:spacing w:val="3"/>
          <w:sz w:val="28"/>
          <w:szCs w:val="28"/>
        </w:rPr>
        <w:t>A</w:t>
      </w:r>
      <w:r w:rsidR="002C4642" w:rsidRPr="002C4642">
        <w:rPr>
          <w:b/>
          <w:spacing w:val="3"/>
          <w:sz w:val="28"/>
          <w:szCs w:val="28"/>
        </w:rPr>
        <w:t>rduino IDE</w:t>
      </w:r>
    </w:p>
    <w:p w14:paraId="495EDA9F" w14:textId="77777777" w:rsidR="00464745" w:rsidRDefault="00464745" w:rsidP="00464745">
      <w:pPr>
        <w:rPr>
          <w:b/>
          <w:spacing w:val="3"/>
          <w:sz w:val="28"/>
          <w:szCs w:val="28"/>
        </w:rPr>
      </w:pPr>
    </w:p>
    <w:p w14:paraId="34AC24CB" w14:textId="2EFE2590" w:rsidR="00464745" w:rsidRPr="00464745" w:rsidRDefault="00043969" w:rsidP="00043969">
      <w:pPr>
        <w:tabs>
          <w:tab w:val="left" w:pos="284"/>
        </w:tabs>
        <w:spacing w:line="360" w:lineRule="auto"/>
        <w:jc w:val="both"/>
        <w:rPr>
          <w:sz w:val="28"/>
          <w:szCs w:val="28"/>
        </w:rPr>
      </w:pPr>
      <w:r>
        <w:rPr>
          <w:sz w:val="28"/>
          <w:szCs w:val="28"/>
        </w:rPr>
        <w:tab/>
      </w:r>
      <w:r>
        <w:rPr>
          <w:sz w:val="28"/>
          <w:szCs w:val="28"/>
        </w:rPr>
        <w:tab/>
      </w:r>
      <w:r w:rsidR="00464745" w:rsidRPr="00464745">
        <w:rPr>
          <w:sz w:val="28"/>
          <w:szCs w:val="28"/>
        </w:rPr>
        <w:t>The Arduino IDE (Integrated Development Environment), shown in Figure 4.</w:t>
      </w:r>
      <w:r>
        <w:rPr>
          <w:sz w:val="28"/>
          <w:szCs w:val="28"/>
        </w:rPr>
        <w:t>6</w:t>
      </w:r>
      <w:r w:rsidR="00464745" w:rsidRPr="00464745">
        <w:rPr>
          <w:sz w:val="28"/>
          <w:szCs w:val="28"/>
        </w:rPr>
        <w:t>, is a user-friendly software platform used for writing, compiling, and uploading code to Arduino and compatible microcontroller boards. It supports a simple programming language based on C/C++, making it easy for beginners to learn and experiment with embedded systems. The IDE includes a code editor, serial monitor, and a wide range of built-in libraries that simplify interfacing with sensors, displays, and communication modules. It also allows developers to manage board settings and install additional packages for boards like ESP32 and ESP8266. Due to its simplicity, portability, and extensive community support, Arduino IDE is widely used for prototyping, IoT projects, and educational purposes.</w:t>
      </w:r>
    </w:p>
    <w:p w14:paraId="73108A84" w14:textId="62F61A0D" w:rsidR="002C4642" w:rsidRDefault="00043969" w:rsidP="00043969">
      <w:pPr>
        <w:spacing w:line="359" w:lineRule="auto"/>
        <w:ind w:right="65"/>
        <w:jc w:val="both"/>
        <w:rPr>
          <w:sz w:val="28"/>
          <w:szCs w:val="28"/>
        </w:rPr>
      </w:pPr>
      <w:r>
        <w:rPr>
          <w:noProof/>
        </w:rPr>
        <w:lastRenderedPageBreak/>
        <w:drawing>
          <wp:anchor distT="0" distB="0" distL="114300" distR="114300" simplePos="0" relativeHeight="251671040" behindDoc="0" locked="0" layoutInCell="1" allowOverlap="1" wp14:anchorId="50E6DC56" wp14:editId="6A72BBC7">
            <wp:simplePos x="0" y="0"/>
            <wp:positionH relativeFrom="margin">
              <wp:align>center</wp:align>
            </wp:positionH>
            <wp:positionV relativeFrom="paragraph">
              <wp:posOffset>3175</wp:posOffset>
            </wp:positionV>
            <wp:extent cx="5416550" cy="3682365"/>
            <wp:effectExtent l="0" t="0" r="0" b="0"/>
            <wp:wrapNone/>
            <wp:docPr id="30402390" name="Picture 34" descr="Software - Arduino Pr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 Arduino Pro Id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16550" cy="3682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701260" w14:textId="77777777" w:rsidR="00043969" w:rsidRDefault="00043969" w:rsidP="00043969">
      <w:pPr>
        <w:spacing w:line="359" w:lineRule="auto"/>
        <w:ind w:right="65"/>
        <w:jc w:val="both"/>
        <w:rPr>
          <w:sz w:val="28"/>
          <w:szCs w:val="28"/>
        </w:rPr>
      </w:pPr>
    </w:p>
    <w:p w14:paraId="5425B955" w14:textId="77777777" w:rsidR="00043969" w:rsidRPr="00043969" w:rsidRDefault="00043969" w:rsidP="00043969">
      <w:pPr>
        <w:rPr>
          <w:sz w:val="28"/>
          <w:szCs w:val="28"/>
        </w:rPr>
      </w:pPr>
    </w:p>
    <w:p w14:paraId="356EDB0A" w14:textId="77777777" w:rsidR="00043969" w:rsidRPr="00043969" w:rsidRDefault="00043969" w:rsidP="00043969">
      <w:pPr>
        <w:rPr>
          <w:sz w:val="28"/>
          <w:szCs w:val="28"/>
        </w:rPr>
      </w:pPr>
    </w:p>
    <w:p w14:paraId="3D9E05A9" w14:textId="77777777" w:rsidR="00043969" w:rsidRPr="00043969" w:rsidRDefault="00043969" w:rsidP="00043969">
      <w:pPr>
        <w:rPr>
          <w:sz w:val="28"/>
          <w:szCs w:val="28"/>
        </w:rPr>
      </w:pPr>
    </w:p>
    <w:p w14:paraId="67D55BEF" w14:textId="77777777" w:rsidR="00043969" w:rsidRPr="00043969" w:rsidRDefault="00043969" w:rsidP="00043969">
      <w:pPr>
        <w:rPr>
          <w:sz w:val="28"/>
          <w:szCs w:val="28"/>
        </w:rPr>
      </w:pPr>
    </w:p>
    <w:p w14:paraId="26D468A3" w14:textId="77777777" w:rsidR="00043969" w:rsidRPr="00043969" w:rsidRDefault="00043969" w:rsidP="00043969">
      <w:pPr>
        <w:rPr>
          <w:sz w:val="28"/>
          <w:szCs w:val="28"/>
        </w:rPr>
      </w:pPr>
    </w:p>
    <w:p w14:paraId="613F10F8" w14:textId="77777777" w:rsidR="00043969" w:rsidRPr="00043969" w:rsidRDefault="00043969" w:rsidP="00043969">
      <w:pPr>
        <w:rPr>
          <w:sz w:val="28"/>
          <w:szCs w:val="28"/>
        </w:rPr>
      </w:pPr>
    </w:p>
    <w:p w14:paraId="45296694" w14:textId="77777777" w:rsidR="00043969" w:rsidRPr="00043969" w:rsidRDefault="00043969" w:rsidP="00043969">
      <w:pPr>
        <w:rPr>
          <w:sz w:val="28"/>
          <w:szCs w:val="28"/>
        </w:rPr>
      </w:pPr>
    </w:p>
    <w:p w14:paraId="219FAE04" w14:textId="77777777" w:rsidR="00043969" w:rsidRPr="00043969" w:rsidRDefault="00043969" w:rsidP="00043969">
      <w:pPr>
        <w:rPr>
          <w:sz w:val="28"/>
          <w:szCs w:val="28"/>
        </w:rPr>
      </w:pPr>
    </w:p>
    <w:p w14:paraId="09023E02" w14:textId="77777777" w:rsidR="00043969" w:rsidRPr="00043969" w:rsidRDefault="00043969" w:rsidP="00043969">
      <w:pPr>
        <w:rPr>
          <w:sz w:val="28"/>
          <w:szCs w:val="28"/>
        </w:rPr>
      </w:pPr>
    </w:p>
    <w:p w14:paraId="5B72B23F" w14:textId="77777777" w:rsidR="00043969" w:rsidRPr="00043969" w:rsidRDefault="00043969" w:rsidP="00043969">
      <w:pPr>
        <w:rPr>
          <w:sz w:val="28"/>
          <w:szCs w:val="28"/>
        </w:rPr>
      </w:pPr>
    </w:p>
    <w:p w14:paraId="0E4460BD" w14:textId="77777777" w:rsidR="00043969" w:rsidRPr="00043969" w:rsidRDefault="00043969" w:rsidP="00043969">
      <w:pPr>
        <w:rPr>
          <w:sz w:val="28"/>
          <w:szCs w:val="28"/>
        </w:rPr>
      </w:pPr>
    </w:p>
    <w:p w14:paraId="6094858E" w14:textId="77777777" w:rsidR="00043969" w:rsidRPr="00043969" w:rsidRDefault="00043969" w:rsidP="00043969">
      <w:pPr>
        <w:rPr>
          <w:sz w:val="28"/>
          <w:szCs w:val="28"/>
        </w:rPr>
      </w:pPr>
    </w:p>
    <w:p w14:paraId="3F52F8F5" w14:textId="77777777" w:rsidR="00043969" w:rsidRPr="00043969" w:rsidRDefault="00043969" w:rsidP="00043969">
      <w:pPr>
        <w:rPr>
          <w:sz w:val="28"/>
          <w:szCs w:val="28"/>
        </w:rPr>
      </w:pPr>
    </w:p>
    <w:p w14:paraId="579A85D9" w14:textId="77777777" w:rsidR="00043969" w:rsidRPr="00043969" w:rsidRDefault="00043969" w:rsidP="00043969">
      <w:pPr>
        <w:rPr>
          <w:sz w:val="28"/>
          <w:szCs w:val="28"/>
        </w:rPr>
      </w:pPr>
    </w:p>
    <w:p w14:paraId="50411253" w14:textId="77777777" w:rsidR="00043969" w:rsidRPr="00043969" w:rsidRDefault="00043969" w:rsidP="00043969">
      <w:pPr>
        <w:rPr>
          <w:sz w:val="28"/>
          <w:szCs w:val="28"/>
        </w:rPr>
      </w:pPr>
    </w:p>
    <w:p w14:paraId="78075BBF" w14:textId="77777777" w:rsidR="00043969" w:rsidRPr="00043969" w:rsidRDefault="00043969" w:rsidP="00043969">
      <w:pPr>
        <w:rPr>
          <w:sz w:val="28"/>
          <w:szCs w:val="28"/>
        </w:rPr>
      </w:pPr>
    </w:p>
    <w:p w14:paraId="5B47535C" w14:textId="77777777" w:rsidR="00043969" w:rsidRDefault="00043969" w:rsidP="00043969">
      <w:pPr>
        <w:jc w:val="center"/>
        <w:rPr>
          <w:sz w:val="28"/>
          <w:szCs w:val="28"/>
        </w:rPr>
      </w:pPr>
      <w:r>
        <w:rPr>
          <w:sz w:val="28"/>
          <w:szCs w:val="28"/>
        </w:rPr>
        <w:tab/>
      </w:r>
      <w:r>
        <w:rPr>
          <w:b/>
          <w:spacing w:val="-1"/>
          <w:sz w:val="28"/>
          <w:szCs w:val="28"/>
        </w:rPr>
        <w:t>F</w:t>
      </w:r>
      <w:r>
        <w:rPr>
          <w:b/>
          <w:spacing w:val="1"/>
          <w:sz w:val="28"/>
          <w:szCs w:val="28"/>
        </w:rPr>
        <w:t>i</w:t>
      </w:r>
      <w:r>
        <w:rPr>
          <w:b/>
          <w:spacing w:val="-1"/>
          <w:sz w:val="28"/>
          <w:szCs w:val="28"/>
        </w:rPr>
        <w:t>g</w:t>
      </w:r>
      <w:r>
        <w:rPr>
          <w:b/>
          <w:sz w:val="28"/>
          <w:szCs w:val="28"/>
        </w:rPr>
        <w:t>ure</w:t>
      </w:r>
      <w:r>
        <w:rPr>
          <w:b/>
          <w:spacing w:val="-14"/>
          <w:sz w:val="28"/>
          <w:szCs w:val="28"/>
        </w:rPr>
        <w:t xml:space="preserve"> </w:t>
      </w:r>
      <w:r>
        <w:rPr>
          <w:b/>
          <w:spacing w:val="1"/>
          <w:sz w:val="28"/>
          <w:szCs w:val="28"/>
        </w:rPr>
        <w:t>4</w:t>
      </w:r>
      <w:r>
        <w:rPr>
          <w:b/>
          <w:spacing w:val="-1"/>
          <w:sz w:val="28"/>
          <w:szCs w:val="28"/>
        </w:rPr>
        <w:t>.6</w:t>
      </w:r>
      <w:r>
        <w:rPr>
          <w:b/>
          <w:spacing w:val="-11"/>
          <w:sz w:val="28"/>
          <w:szCs w:val="28"/>
        </w:rPr>
        <w:t xml:space="preserve"> </w:t>
      </w:r>
      <w:r>
        <w:rPr>
          <w:b/>
          <w:spacing w:val="3"/>
          <w:sz w:val="28"/>
          <w:szCs w:val="28"/>
        </w:rPr>
        <w:t>A</w:t>
      </w:r>
      <w:r w:rsidRPr="002C4642">
        <w:rPr>
          <w:b/>
          <w:spacing w:val="3"/>
          <w:sz w:val="28"/>
          <w:szCs w:val="28"/>
        </w:rPr>
        <w:t>rduino IDE</w:t>
      </w:r>
    </w:p>
    <w:p w14:paraId="39589704" w14:textId="5A55DD72" w:rsidR="00043969" w:rsidRDefault="00043969" w:rsidP="00043969">
      <w:pPr>
        <w:tabs>
          <w:tab w:val="left" w:pos="4102"/>
        </w:tabs>
        <w:rPr>
          <w:sz w:val="28"/>
          <w:szCs w:val="28"/>
        </w:rPr>
      </w:pPr>
    </w:p>
    <w:p w14:paraId="7593CD33" w14:textId="16A63D70" w:rsidR="00043969" w:rsidRPr="00043969" w:rsidRDefault="00043969" w:rsidP="00043969">
      <w:pPr>
        <w:tabs>
          <w:tab w:val="left" w:pos="4102"/>
        </w:tabs>
        <w:rPr>
          <w:sz w:val="28"/>
          <w:szCs w:val="28"/>
        </w:rPr>
        <w:sectPr w:rsidR="00043969" w:rsidRPr="00043969">
          <w:footerReference w:type="default" r:id="rId25"/>
          <w:pgSz w:w="11920" w:h="16860"/>
          <w:pgMar w:top="1340" w:right="960" w:bottom="280" w:left="960" w:header="0" w:footer="718" w:gutter="0"/>
          <w:cols w:space="720"/>
        </w:sectPr>
      </w:pPr>
      <w:r>
        <w:rPr>
          <w:sz w:val="28"/>
          <w:szCs w:val="28"/>
        </w:rPr>
        <w:tab/>
      </w:r>
    </w:p>
    <w:p w14:paraId="4B6CFE0A" w14:textId="6205F472" w:rsidR="003726E6" w:rsidRDefault="001744D2" w:rsidP="002C4642">
      <w:pPr>
        <w:spacing w:before="72"/>
        <w:ind w:right="-76"/>
        <w:jc w:val="center"/>
        <w:rPr>
          <w:b/>
          <w:sz w:val="28"/>
          <w:szCs w:val="28"/>
        </w:rPr>
      </w:pPr>
      <w:r>
        <w:rPr>
          <w:b/>
          <w:spacing w:val="-1"/>
          <w:sz w:val="28"/>
          <w:szCs w:val="28"/>
        </w:rPr>
        <w:lastRenderedPageBreak/>
        <w:t>C</w:t>
      </w:r>
      <w:r>
        <w:rPr>
          <w:b/>
          <w:sz w:val="28"/>
          <w:szCs w:val="28"/>
        </w:rPr>
        <w:t>H</w:t>
      </w:r>
      <w:r>
        <w:rPr>
          <w:b/>
          <w:spacing w:val="-1"/>
          <w:sz w:val="28"/>
          <w:szCs w:val="28"/>
        </w:rPr>
        <w:t>AP</w:t>
      </w:r>
      <w:r>
        <w:rPr>
          <w:b/>
          <w:sz w:val="28"/>
          <w:szCs w:val="28"/>
        </w:rPr>
        <w:t>TER</w:t>
      </w:r>
      <w:r>
        <w:rPr>
          <w:b/>
          <w:spacing w:val="-14"/>
          <w:sz w:val="28"/>
          <w:szCs w:val="28"/>
        </w:rPr>
        <w:t xml:space="preserve"> </w:t>
      </w:r>
      <w:r>
        <w:rPr>
          <w:b/>
          <w:sz w:val="28"/>
          <w:szCs w:val="28"/>
        </w:rPr>
        <w:t>5</w:t>
      </w:r>
    </w:p>
    <w:p w14:paraId="0951E64E" w14:textId="77777777" w:rsidR="00267008" w:rsidRDefault="00267008" w:rsidP="00267008">
      <w:pPr>
        <w:ind w:right="-76"/>
        <w:jc w:val="center"/>
        <w:rPr>
          <w:b/>
          <w:sz w:val="28"/>
          <w:szCs w:val="28"/>
        </w:rPr>
      </w:pPr>
    </w:p>
    <w:p w14:paraId="40B92CBE" w14:textId="4B30B8C8" w:rsidR="003726E6" w:rsidRDefault="001744D2" w:rsidP="00FF01D2">
      <w:pPr>
        <w:spacing w:line="300" w:lineRule="exact"/>
        <w:ind w:left="142"/>
        <w:jc w:val="center"/>
        <w:rPr>
          <w:sz w:val="28"/>
          <w:szCs w:val="28"/>
        </w:rPr>
      </w:pPr>
      <w:r>
        <w:rPr>
          <w:b/>
          <w:spacing w:val="-1"/>
          <w:position w:val="-1"/>
          <w:sz w:val="28"/>
          <w:szCs w:val="28"/>
        </w:rPr>
        <w:t>R</w:t>
      </w:r>
      <w:r>
        <w:rPr>
          <w:b/>
          <w:position w:val="-1"/>
          <w:sz w:val="28"/>
          <w:szCs w:val="28"/>
        </w:rPr>
        <w:t>ES</w:t>
      </w:r>
      <w:r>
        <w:rPr>
          <w:b/>
          <w:spacing w:val="-1"/>
          <w:position w:val="-1"/>
          <w:sz w:val="28"/>
          <w:szCs w:val="28"/>
        </w:rPr>
        <w:t>U</w:t>
      </w:r>
      <w:r>
        <w:rPr>
          <w:b/>
          <w:position w:val="-1"/>
          <w:sz w:val="28"/>
          <w:szCs w:val="28"/>
        </w:rPr>
        <w:t>LT</w:t>
      </w:r>
      <w:r>
        <w:rPr>
          <w:b/>
          <w:spacing w:val="-12"/>
          <w:position w:val="-1"/>
          <w:sz w:val="28"/>
          <w:szCs w:val="28"/>
        </w:rPr>
        <w:t xml:space="preserve"> </w:t>
      </w:r>
      <w:r>
        <w:rPr>
          <w:b/>
          <w:spacing w:val="-1"/>
          <w:position w:val="-1"/>
          <w:sz w:val="28"/>
          <w:szCs w:val="28"/>
        </w:rPr>
        <w:t>AN</w:t>
      </w:r>
      <w:r>
        <w:rPr>
          <w:b/>
          <w:position w:val="-1"/>
          <w:sz w:val="28"/>
          <w:szCs w:val="28"/>
        </w:rPr>
        <w:t>D</w:t>
      </w:r>
      <w:r>
        <w:rPr>
          <w:b/>
          <w:spacing w:val="-11"/>
          <w:position w:val="-1"/>
          <w:sz w:val="28"/>
          <w:szCs w:val="28"/>
        </w:rPr>
        <w:t xml:space="preserve"> </w:t>
      </w:r>
      <w:r>
        <w:rPr>
          <w:b/>
          <w:spacing w:val="-1"/>
          <w:position w:val="-1"/>
          <w:sz w:val="28"/>
          <w:szCs w:val="28"/>
        </w:rPr>
        <w:t>D</w:t>
      </w:r>
      <w:r>
        <w:rPr>
          <w:b/>
          <w:spacing w:val="1"/>
          <w:position w:val="-1"/>
          <w:sz w:val="28"/>
          <w:szCs w:val="28"/>
        </w:rPr>
        <w:t>I</w:t>
      </w:r>
      <w:r>
        <w:rPr>
          <w:b/>
          <w:position w:val="-1"/>
          <w:sz w:val="28"/>
          <w:szCs w:val="28"/>
        </w:rPr>
        <w:t>S</w:t>
      </w:r>
      <w:r>
        <w:rPr>
          <w:b/>
          <w:spacing w:val="-1"/>
          <w:position w:val="-1"/>
          <w:sz w:val="28"/>
          <w:szCs w:val="28"/>
        </w:rPr>
        <w:t>CU</w:t>
      </w:r>
      <w:r>
        <w:rPr>
          <w:b/>
          <w:position w:val="-1"/>
          <w:sz w:val="28"/>
          <w:szCs w:val="28"/>
        </w:rPr>
        <w:t>SS</w:t>
      </w:r>
      <w:r>
        <w:rPr>
          <w:b/>
          <w:spacing w:val="1"/>
          <w:position w:val="-1"/>
          <w:sz w:val="28"/>
          <w:szCs w:val="28"/>
        </w:rPr>
        <w:t>I</w:t>
      </w:r>
      <w:r>
        <w:rPr>
          <w:b/>
          <w:spacing w:val="-2"/>
          <w:position w:val="-1"/>
          <w:sz w:val="28"/>
          <w:szCs w:val="28"/>
        </w:rPr>
        <w:t>O</w:t>
      </w:r>
      <w:r>
        <w:rPr>
          <w:b/>
          <w:position w:val="-1"/>
          <w:sz w:val="28"/>
          <w:szCs w:val="28"/>
        </w:rPr>
        <w:t>N</w:t>
      </w:r>
    </w:p>
    <w:p w14:paraId="1AF65C94" w14:textId="530D7897" w:rsidR="003726E6" w:rsidRDefault="003726E6">
      <w:pPr>
        <w:spacing w:line="200" w:lineRule="exact"/>
      </w:pPr>
    </w:p>
    <w:p w14:paraId="784A4E4A" w14:textId="3FAD0A55" w:rsidR="003726E6" w:rsidRDefault="003726E6">
      <w:pPr>
        <w:spacing w:line="200" w:lineRule="exact"/>
      </w:pPr>
    </w:p>
    <w:p w14:paraId="55AA5362" w14:textId="235D5FE0" w:rsidR="003726E6" w:rsidRDefault="00625E1F">
      <w:pPr>
        <w:spacing w:before="18" w:line="280" w:lineRule="exact"/>
        <w:rPr>
          <w:b/>
          <w:bCs/>
          <w:spacing w:val="-9"/>
          <w:sz w:val="28"/>
          <w:szCs w:val="28"/>
        </w:rPr>
      </w:pPr>
      <w:r>
        <w:rPr>
          <w:noProof/>
        </w:rPr>
        <w:drawing>
          <wp:anchor distT="0" distB="0" distL="114300" distR="114300" simplePos="0" relativeHeight="251693568" behindDoc="0" locked="0" layoutInCell="1" allowOverlap="1" wp14:anchorId="1955DADF" wp14:editId="7D15605B">
            <wp:simplePos x="0" y="0"/>
            <wp:positionH relativeFrom="margin">
              <wp:posOffset>3812963</wp:posOffset>
            </wp:positionH>
            <wp:positionV relativeFrom="paragraph">
              <wp:posOffset>114089</wp:posOffset>
            </wp:positionV>
            <wp:extent cx="2319919" cy="3093225"/>
            <wp:effectExtent l="0" t="5715" r="0" b="0"/>
            <wp:wrapNone/>
            <wp:docPr id="45241053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2319919" cy="309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5E1F">
        <w:rPr>
          <w:b/>
          <w:bCs/>
          <w:spacing w:val="1"/>
          <w:sz w:val="28"/>
          <w:szCs w:val="28"/>
        </w:rPr>
        <w:t>5</w:t>
      </w:r>
      <w:r w:rsidRPr="00625E1F">
        <w:rPr>
          <w:b/>
          <w:bCs/>
          <w:spacing w:val="-1"/>
          <w:sz w:val="28"/>
          <w:szCs w:val="28"/>
        </w:rPr>
        <w:t>.</w:t>
      </w:r>
      <w:r w:rsidRPr="00625E1F">
        <w:rPr>
          <w:b/>
          <w:bCs/>
          <w:sz w:val="28"/>
          <w:szCs w:val="28"/>
        </w:rPr>
        <w:t>1</w:t>
      </w:r>
      <w:r w:rsidRPr="00625E1F">
        <w:rPr>
          <w:b/>
          <w:bCs/>
          <w:spacing w:val="-9"/>
          <w:sz w:val="28"/>
          <w:szCs w:val="28"/>
        </w:rPr>
        <w:t xml:space="preserve"> </w:t>
      </w:r>
      <w:bookmarkStart w:id="1" w:name="_Hlk215257713"/>
      <w:r w:rsidRPr="00625E1F">
        <w:rPr>
          <w:b/>
          <w:bCs/>
          <w:spacing w:val="-9"/>
          <w:sz w:val="28"/>
          <w:szCs w:val="28"/>
        </w:rPr>
        <w:t xml:space="preserve">LI-FI BASED </w:t>
      </w:r>
      <w:r w:rsidRPr="00625E1F">
        <w:rPr>
          <w:b/>
          <w:spacing w:val="1"/>
          <w:sz w:val="28"/>
          <w:szCs w:val="28"/>
        </w:rPr>
        <w:t>SECURE</w:t>
      </w:r>
      <w:r w:rsidRPr="00625E1F">
        <w:rPr>
          <w:b/>
          <w:bCs/>
          <w:spacing w:val="-9"/>
          <w:sz w:val="28"/>
          <w:szCs w:val="28"/>
        </w:rPr>
        <w:t xml:space="preserve"> TEXT TRANSMISSION</w:t>
      </w:r>
      <w:bookmarkEnd w:id="1"/>
    </w:p>
    <w:p w14:paraId="77C8F790" w14:textId="7126D2F9" w:rsidR="00625E1F" w:rsidRPr="00625E1F" w:rsidRDefault="00625E1F">
      <w:pPr>
        <w:spacing w:before="18" w:line="280" w:lineRule="exact"/>
        <w:rPr>
          <w:b/>
          <w:bCs/>
          <w:sz w:val="28"/>
          <w:szCs w:val="28"/>
        </w:rPr>
      </w:pPr>
    </w:p>
    <w:p w14:paraId="024DC307" w14:textId="6E1E69F9" w:rsidR="003726E6" w:rsidRDefault="003A0658">
      <w:pPr>
        <w:spacing w:before="24"/>
        <w:ind w:left="118"/>
        <w:rPr>
          <w:sz w:val="28"/>
          <w:szCs w:val="28"/>
        </w:rPr>
      </w:pPr>
      <w:r>
        <w:rPr>
          <w:noProof/>
        </w:rPr>
        <w:drawing>
          <wp:anchor distT="0" distB="0" distL="114300" distR="114300" simplePos="0" relativeHeight="251692544" behindDoc="0" locked="0" layoutInCell="1" allowOverlap="1" wp14:anchorId="46BE1DE6" wp14:editId="4D38E131">
            <wp:simplePos x="0" y="0"/>
            <wp:positionH relativeFrom="margin">
              <wp:posOffset>117264</wp:posOffset>
            </wp:positionH>
            <wp:positionV relativeFrom="paragraph">
              <wp:posOffset>123402</wp:posOffset>
            </wp:positionV>
            <wp:extent cx="3095625" cy="2321560"/>
            <wp:effectExtent l="0" t="0" r="0" b="2540"/>
            <wp:wrapNone/>
            <wp:docPr id="9011074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95625" cy="2321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3F90A5" w14:textId="72DF3BC6" w:rsidR="003726E6" w:rsidRDefault="003726E6">
      <w:pPr>
        <w:spacing w:before="1" w:line="120" w:lineRule="exact"/>
        <w:rPr>
          <w:sz w:val="12"/>
          <w:szCs w:val="12"/>
        </w:rPr>
      </w:pPr>
    </w:p>
    <w:p w14:paraId="2D9D177C" w14:textId="2660E42D" w:rsidR="003726E6" w:rsidRDefault="003726E6">
      <w:pPr>
        <w:spacing w:line="200" w:lineRule="exact"/>
      </w:pPr>
    </w:p>
    <w:p w14:paraId="39258C7A" w14:textId="4E5AB0CB" w:rsidR="00F71219" w:rsidRDefault="00F71219">
      <w:pPr>
        <w:spacing w:line="200" w:lineRule="exact"/>
      </w:pPr>
    </w:p>
    <w:p w14:paraId="1D90503A" w14:textId="593123B1" w:rsidR="00F71219" w:rsidRDefault="00F71219">
      <w:pPr>
        <w:spacing w:line="200" w:lineRule="exact"/>
      </w:pPr>
    </w:p>
    <w:p w14:paraId="11F55B53" w14:textId="24A05B84" w:rsidR="00F71219" w:rsidRDefault="00F71219">
      <w:pPr>
        <w:spacing w:line="200" w:lineRule="exact"/>
      </w:pPr>
    </w:p>
    <w:p w14:paraId="536E4396" w14:textId="77777777" w:rsidR="00F71219" w:rsidRDefault="00F71219">
      <w:pPr>
        <w:spacing w:line="200" w:lineRule="exact"/>
      </w:pPr>
    </w:p>
    <w:p w14:paraId="1EC38746" w14:textId="77777777" w:rsidR="00F71219" w:rsidRDefault="00F71219">
      <w:pPr>
        <w:spacing w:line="200" w:lineRule="exact"/>
      </w:pPr>
    </w:p>
    <w:p w14:paraId="2005B848" w14:textId="77777777" w:rsidR="00F71219" w:rsidRDefault="00F71219">
      <w:pPr>
        <w:spacing w:line="200" w:lineRule="exact"/>
      </w:pPr>
    </w:p>
    <w:p w14:paraId="17375B01" w14:textId="77777777" w:rsidR="00F71219" w:rsidRDefault="00F71219">
      <w:pPr>
        <w:spacing w:line="200" w:lineRule="exact"/>
      </w:pPr>
    </w:p>
    <w:p w14:paraId="585C679E" w14:textId="77777777" w:rsidR="00F71219" w:rsidRDefault="00F71219">
      <w:pPr>
        <w:spacing w:line="200" w:lineRule="exact"/>
      </w:pPr>
    </w:p>
    <w:p w14:paraId="54CEE1E6" w14:textId="77777777" w:rsidR="00F71219" w:rsidRDefault="00F71219">
      <w:pPr>
        <w:spacing w:line="200" w:lineRule="exact"/>
      </w:pPr>
    </w:p>
    <w:p w14:paraId="36F45B4A" w14:textId="53859693" w:rsidR="00F71219" w:rsidRDefault="00F71219">
      <w:pPr>
        <w:spacing w:line="200" w:lineRule="exact"/>
      </w:pPr>
    </w:p>
    <w:p w14:paraId="71DE7561" w14:textId="77777777" w:rsidR="00F71219" w:rsidRDefault="00F71219">
      <w:pPr>
        <w:spacing w:line="200" w:lineRule="exact"/>
      </w:pPr>
    </w:p>
    <w:p w14:paraId="75019686" w14:textId="77777777" w:rsidR="00F71219" w:rsidRDefault="00F71219">
      <w:pPr>
        <w:spacing w:line="200" w:lineRule="exact"/>
      </w:pPr>
    </w:p>
    <w:p w14:paraId="53F6B089" w14:textId="77777777" w:rsidR="00F71219" w:rsidRDefault="00F71219">
      <w:pPr>
        <w:spacing w:line="200" w:lineRule="exact"/>
      </w:pPr>
    </w:p>
    <w:p w14:paraId="49CBA281" w14:textId="77777777" w:rsidR="00F71219" w:rsidRDefault="00F71219">
      <w:pPr>
        <w:spacing w:line="200" w:lineRule="exact"/>
      </w:pPr>
    </w:p>
    <w:p w14:paraId="625990DD" w14:textId="77777777" w:rsidR="00F71219" w:rsidRDefault="00F71219">
      <w:pPr>
        <w:spacing w:line="200" w:lineRule="exact"/>
      </w:pPr>
    </w:p>
    <w:p w14:paraId="16255A91" w14:textId="77777777" w:rsidR="00F71219" w:rsidRDefault="00F71219">
      <w:pPr>
        <w:spacing w:line="200" w:lineRule="exact"/>
      </w:pPr>
    </w:p>
    <w:p w14:paraId="3018A50E" w14:textId="77777777" w:rsidR="00F71219" w:rsidRDefault="00F71219">
      <w:pPr>
        <w:spacing w:line="200" w:lineRule="exact"/>
      </w:pPr>
    </w:p>
    <w:p w14:paraId="3D56CE99" w14:textId="0BA6CAC5" w:rsidR="00F71219" w:rsidRDefault="00F71219">
      <w:pPr>
        <w:spacing w:line="200" w:lineRule="exact"/>
      </w:pPr>
    </w:p>
    <w:p w14:paraId="1DE71BDE" w14:textId="77777777" w:rsidR="0010708C" w:rsidRPr="003A0658" w:rsidRDefault="0010708C">
      <w:pPr>
        <w:spacing w:line="200" w:lineRule="exact"/>
        <w:rPr>
          <w:sz w:val="22"/>
          <w:szCs w:val="22"/>
        </w:rPr>
      </w:pPr>
    </w:p>
    <w:p w14:paraId="74A25BC8" w14:textId="28DC67DF" w:rsidR="003A0658" w:rsidRDefault="003A0658" w:rsidP="003A0658">
      <w:pPr>
        <w:jc w:val="center"/>
        <w:rPr>
          <w:sz w:val="28"/>
          <w:szCs w:val="28"/>
        </w:rPr>
      </w:pPr>
      <w:r>
        <w:rPr>
          <w:b/>
          <w:spacing w:val="-1"/>
          <w:sz w:val="28"/>
          <w:szCs w:val="28"/>
        </w:rPr>
        <w:t>F</w:t>
      </w:r>
      <w:r>
        <w:rPr>
          <w:b/>
          <w:spacing w:val="1"/>
          <w:sz w:val="28"/>
          <w:szCs w:val="28"/>
        </w:rPr>
        <w:t>i</w:t>
      </w:r>
      <w:r>
        <w:rPr>
          <w:b/>
          <w:spacing w:val="-1"/>
          <w:sz w:val="28"/>
          <w:szCs w:val="28"/>
        </w:rPr>
        <w:t>g</w:t>
      </w:r>
      <w:r>
        <w:rPr>
          <w:b/>
          <w:sz w:val="28"/>
          <w:szCs w:val="28"/>
        </w:rPr>
        <w:t>ure</w:t>
      </w:r>
      <w:r>
        <w:rPr>
          <w:b/>
          <w:spacing w:val="-14"/>
          <w:sz w:val="28"/>
          <w:szCs w:val="28"/>
        </w:rPr>
        <w:t xml:space="preserve"> </w:t>
      </w:r>
      <w:r w:rsidR="000F1A93">
        <w:rPr>
          <w:b/>
          <w:spacing w:val="1"/>
          <w:sz w:val="28"/>
          <w:szCs w:val="28"/>
        </w:rPr>
        <w:t>5</w:t>
      </w:r>
      <w:r>
        <w:rPr>
          <w:b/>
          <w:spacing w:val="-1"/>
          <w:sz w:val="28"/>
          <w:szCs w:val="28"/>
        </w:rPr>
        <w:t>.</w:t>
      </w:r>
      <w:r w:rsidR="000F1A93">
        <w:rPr>
          <w:b/>
          <w:spacing w:val="-1"/>
          <w:sz w:val="28"/>
          <w:szCs w:val="28"/>
        </w:rPr>
        <w:t>1</w:t>
      </w:r>
      <w:r>
        <w:rPr>
          <w:b/>
          <w:spacing w:val="-11"/>
          <w:sz w:val="28"/>
          <w:szCs w:val="28"/>
        </w:rPr>
        <w:t xml:space="preserve"> </w:t>
      </w:r>
      <w:r w:rsidR="00625E1F" w:rsidRPr="00625E1F">
        <w:rPr>
          <w:b/>
          <w:bCs/>
          <w:spacing w:val="3"/>
          <w:sz w:val="28"/>
          <w:szCs w:val="28"/>
          <w:lang w:val="en-GB"/>
        </w:rPr>
        <w:t xml:space="preserve">Li-Fi </w:t>
      </w:r>
      <w:r w:rsidR="005116A5" w:rsidRPr="00625E1F">
        <w:rPr>
          <w:b/>
          <w:bCs/>
          <w:spacing w:val="3"/>
          <w:sz w:val="28"/>
          <w:szCs w:val="28"/>
          <w:lang w:val="en-GB"/>
        </w:rPr>
        <w:t>based secure text transmission</w:t>
      </w:r>
    </w:p>
    <w:p w14:paraId="64CDBD45" w14:textId="0B49270E" w:rsidR="00F71219" w:rsidRDefault="00F71219">
      <w:pPr>
        <w:spacing w:line="200" w:lineRule="exact"/>
      </w:pPr>
    </w:p>
    <w:p w14:paraId="73D68808" w14:textId="77777777" w:rsidR="00F71219" w:rsidRDefault="00F71219">
      <w:pPr>
        <w:spacing w:line="200" w:lineRule="exact"/>
      </w:pPr>
    </w:p>
    <w:p w14:paraId="39CA559B" w14:textId="3FEDC565" w:rsidR="00C3671C" w:rsidRPr="00C3671C" w:rsidRDefault="00C3671C" w:rsidP="00C3671C">
      <w:pPr>
        <w:spacing w:line="360" w:lineRule="auto"/>
        <w:ind w:firstLine="720"/>
        <w:jc w:val="both"/>
        <w:rPr>
          <w:sz w:val="28"/>
          <w:szCs w:val="28"/>
          <w:lang w:val="en-GB"/>
        </w:rPr>
      </w:pPr>
      <w:r w:rsidRPr="00C3671C">
        <w:rPr>
          <w:sz w:val="28"/>
          <w:szCs w:val="28"/>
          <w:lang w:val="en-GB"/>
        </w:rPr>
        <w:t xml:space="preserve">Figure 5.1 shows the experimental setup, which successfully demonstrated Li-Fi–based text transmission between two </w:t>
      </w:r>
      <w:proofErr w:type="spellStart"/>
      <w:r w:rsidRPr="00C3671C">
        <w:rPr>
          <w:sz w:val="28"/>
          <w:szCs w:val="28"/>
          <w:lang w:val="en-GB"/>
        </w:rPr>
        <w:t>NodeMCU</w:t>
      </w:r>
      <w:proofErr w:type="spellEnd"/>
      <w:r w:rsidRPr="00C3671C">
        <w:rPr>
          <w:sz w:val="28"/>
          <w:szCs w:val="28"/>
          <w:lang w:val="en-GB"/>
        </w:rPr>
        <w:t xml:space="preserve"> (ESP8266) modules using a laser transmitter and </w:t>
      </w:r>
      <w:r>
        <w:rPr>
          <w:sz w:val="28"/>
          <w:szCs w:val="28"/>
          <w:lang w:val="en-GB"/>
        </w:rPr>
        <w:t>LDR</w:t>
      </w:r>
      <w:r w:rsidRPr="00C3671C">
        <w:rPr>
          <w:sz w:val="28"/>
          <w:szCs w:val="28"/>
          <w:lang w:val="en-GB"/>
        </w:rPr>
        <w:t xml:space="preserve"> receiver. The transmitter encoded the data into light pulses, while the receiver accurately detected and decoded the signals, confirming reliable one-way communication. The system performed well under proper alignment, exhibiting low noise and minimal data loss during short-range transmission. However, slight misalignment or ambient light affected the receiver sensitivity, emphasizing the need for proper focusing and shielding. Overall, the prototype demonstrated that low-cost components can deliver effective optical communication, validating Li-Fi as a secure and interference-free alternative for data transfer. This setup also shows strong potential for future improvements in range, speed, and stability.</w:t>
      </w:r>
    </w:p>
    <w:p w14:paraId="1C370B6B" w14:textId="77777777" w:rsidR="00F71219" w:rsidRDefault="00F71219" w:rsidP="00C3671C">
      <w:pPr>
        <w:spacing w:line="360" w:lineRule="auto"/>
        <w:jc w:val="both"/>
      </w:pPr>
    </w:p>
    <w:p w14:paraId="39F3DE0B" w14:textId="77777777" w:rsidR="00F71219" w:rsidRDefault="00F71219">
      <w:pPr>
        <w:spacing w:line="200" w:lineRule="exact"/>
      </w:pPr>
    </w:p>
    <w:p w14:paraId="4522E379" w14:textId="77777777" w:rsidR="00F71219" w:rsidRDefault="00F71219">
      <w:pPr>
        <w:spacing w:line="200" w:lineRule="exact"/>
      </w:pPr>
    </w:p>
    <w:p w14:paraId="752E3357" w14:textId="77777777" w:rsidR="00F71219" w:rsidRDefault="00F71219">
      <w:pPr>
        <w:spacing w:line="200" w:lineRule="exact"/>
      </w:pPr>
    </w:p>
    <w:p w14:paraId="78A26103" w14:textId="77777777" w:rsidR="00F71219" w:rsidRDefault="00F71219">
      <w:pPr>
        <w:spacing w:line="200" w:lineRule="exact"/>
      </w:pPr>
    </w:p>
    <w:p w14:paraId="65D4A2D1" w14:textId="77777777" w:rsidR="00F71219" w:rsidRDefault="00F71219">
      <w:pPr>
        <w:spacing w:line="200" w:lineRule="exact"/>
      </w:pPr>
    </w:p>
    <w:p w14:paraId="1C43F29B" w14:textId="77777777" w:rsidR="0010708C" w:rsidRPr="006665E7" w:rsidRDefault="0010708C">
      <w:pPr>
        <w:spacing w:line="200" w:lineRule="exact"/>
        <w:rPr>
          <w:sz w:val="28"/>
          <w:szCs w:val="28"/>
        </w:rPr>
      </w:pPr>
    </w:p>
    <w:p w14:paraId="58D402F7" w14:textId="77777777" w:rsidR="00F71219" w:rsidRDefault="00F71219">
      <w:pPr>
        <w:spacing w:line="200" w:lineRule="exact"/>
      </w:pPr>
    </w:p>
    <w:p w14:paraId="26CC58E4" w14:textId="77777777" w:rsidR="00F71219" w:rsidRDefault="00F71219">
      <w:pPr>
        <w:spacing w:line="200" w:lineRule="exact"/>
      </w:pPr>
    </w:p>
    <w:p w14:paraId="5EC5C2F1" w14:textId="7AED5BC3" w:rsidR="000F4EE6" w:rsidRDefault="000F4EE6" w:rsidP="00625E1F">
      <w:pPr>
        <w:rPr>
          <w:b/>
          <w:bCs/>
          <w:sz w:val="28"/>
          <w:szCs w:val="28"/>
        </w:rPr>
      </w:pPr>
    </w:p>
    <w:p w14:paraId="32989411" w14:textId="77777777" w:rsidR="00625E1F" w:rsidRPr="00625E1F" w:rsidRDefault="00625E1F" w:rsidP="00625E1F">
      <w:pPr>
        <w:rPr>
          <w:b/>
          <w:bCs/>
          <w:sz w:val="28"/>
          <w:szCs w:val="28"/>
        </w:rPr>
      </w:pPr>
    </w:p>
    <w:p w14:paraId="6346DAAE" w14:textId="77777777" w:rsidR="00625E1F" w:rsidRPr="00625E1F" w:rsidRDefault="00625E1F">
      <w:pPr>
        <w:spacing w:line="200" w:lineRule="exact"/>
        <w:rPr>
          <w:sz w:val="28"/>
          <w:szCs w:val="28"/>
        </w:rPr>
      </w:pPr>
    </w:p>
    <w:p w14:paraId="3A83F02E" w14:textId="2202100A" w:rsidR="006665E7" w:rsidRDefault="006665E7" w:rsidP="000F4EE6">
      <w:pPr>
        <w:spacing w:before="69"/>
        <w:rPr>
          <w:b/>
          <w:spacing w:val="1"/>
          <w:sz w:val="28"/>
          <w:szCs w:val="28"/>
        </w:rPr>
      </w:pPr>
      <w:r>
        <w:rPr>
          <w:noProof/>
        </w:rPr>
        <w:drawing>
          <wp:anchor distT="0" distB="0" distL="114300" distR="114300" simplePos="0" relativeHeight="251694592" behindDoc="0" locked="0" layoutInCell="1" allowOverlap="1" wp14:anchorId="3E3E9D8E" wp14:editId="4AC0539D">
            <wp:simplePos x="0" y="0"/>
            <wp:positionH relativeFrom="margin">
              <wp:posOffset>1303232</wp:posOffset>
            </wp:positionH>
            <wp:positionV relativeFrom="paragraph">
              <wp:posOffset>46355</wp:posOffset>
            </wp:positionV>
            <wp:extent cx="4360333" cy="3270250"/>
            <wp:effectExtent l="0" t="0" r="2540" b="6350"/>
            <wp:wrapNone/>
            <wp:docPr id="146363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60333" cy="3270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E5B63" w14:textId="77777777" w:rsidR="006665E7" w:rsidRDefault="006665E7" w:rsidP="000F4EE6">
      <w:pPr>
        <w:spacing w:before="69"/>
        <w:rPr>
          <w:b/>
          <w:spacing w:val="1"/>
          <w:sz w:val="28"/>
          <w:szCs w:val="28"/>
        </w:rPr>
      </w:pPr>
    </w:p>
    <w:p w14:paraId="784E1F3A" w14:textId="77777777" w:rsidR="006665E7" w:rsidRDefault="006665E7" w:rsidP="000F4EE6">
      <w:pPr>
        <w:spacing w:before="69"/>
        <w:rPr>
          <w:b/>
          <w:spacing w:val="1"/>
          <w:sz w:val="28"/>
          <w:szCs w:val="28"/>
        </w:rPr>
      </w:pPr>
    </w:p>
    <w:p w14:paraId="6B784A32" w14:textId="77777777" w:rsidR="006665E7" w:rsidRDefault="006665E7" w:rsidP="000F4EE6">
      <w:pPr>
        <w:spacing w:before="69"/>
        <w:rPr>
          <w:b/>
          <w:spacing w:val="1"/>
          <w:sz w:val="28"/>
          <w:szCs w:val="28"/>
        </w:rPr>
      </w:pPr>
    </w:p>
    <w:p w14:paraId="5E4156C4" w14:textId="77777777" w:rsidR="006665E7" w:rsidRDefault="006665E7" w:rsidP="000F4EE6">
      <w:pPr>
        <w:spacing w:before="69"/>
        <w:rPr>
          <w:b/>
          <w:spacing w:val="1"/>
          <w:sz w:val="28"/>
          <w:szCs w:val="28"/>
        </w:rPr>
      </w:pPr>
    </w:p>
    <w:p w14:paraId="258BDF4C" w14:textId="77777777" w:rsidR="006665E7" w:rsidRDefault="006665E7" w:rsidP="000F4EE6">
      <w:pPr>
        <w:spacing w:before="69"/>
        <w:rPr>
          <w:b/>
          <w:spacing w:val="1"/>
          <w:sz w:val="28"/>
          <w:szCs w:val="28"/>
        </w:rPr>
      </w:pPr>
    </w:p>
    <w:p w14:paraId="29F99E43" w14:textId="77777777" w:rsidR="006665E7" w:rsidRDefault="006665E7" w:rsidP="000F4EE6">
      <w:pPr>
        <w:spacing w:before="69"/>
        <w:rPr>
          <w:b/>
          <w:spacing w:val="1"/>
          <w:sz w:val="28"/>
          <w:szCs w:val="28"/>
        </w:rPr>
      </w:pPr>
    </w:p>
    <w:p w14:paraId="789AB27D" w14:textId="77777777" w:rsidR="006665E7" w:rsidRDefault="006665E7" w:rsidP="000F4EE6">
      <w:pPr>
        <w:spacing w:before="69"/>
        <w:rPr>
          <w:b/>
          <w:spacing w:val="1"/>
          <w:sz w:val="28"/>
          <w:szCs w:val="28"/>
        </w:rPr>
      </w:pPr>
    </w:p>
    <w:p w14:paraId="5C731610" w14:textId="77777777" w:rsidR="006665E7" w:rsidRDefault="006665E7" w:rsidP="000F4EE6">
      <w:pPr>
        <w:spacing w:before="69"/>
        <w:rPr>
          <w:b/>
          <w:spacing w:val="1"/>
          <w:sz w:val="28"/>
          <w:szCs w:val="28"/>
        </w:rPr>
      </w:pPr>
    </w:p>
    <w:p w14:paraId="2F6F6A1E" w14:textId="77777777" w:rsidR="006665E7" w:rsidRDefault="006665E7" w:rsidP="000F4EE6">
      <w:pPr>
        <w:spacing w:before="69"/>
        <w:rPr>
          <w:b/>
          <w:spacing w:val="1"/>
          <w:sz w:val="28"/>
          <w:szCs w:val="28"/>
        </w:rPr>
      </w:pPr>
    </w:p>
    <w:p w14:paraId="19F1AE72" w14:textId="77777777" w:rsidR="006665E7" w:rsidRDefault="006665E7" w:rsidP="000F4EE6">
      <w:pPr>
        <w:spacing w:before="69"/>
        <w:rPr>
          <w:b/>
          <w:spacing w:val="1"/>
          <w:sz w:val="28"/>
          <w:szCs w:val="28"/>
        </w:rPr>
      </w:pPr>
    </w:p>
    <w:p w14:paraId="016945AA" w14:textId="77777777" w:rsidR="006665E7" w:rsidRDefault="006665E7" w:rsidP="000F4EE6">
      <w:pPr>
        <w:spacing w:before="69"/>
        <w:rPr>
          <w:b/>
          <w:spacing w:val="1"/>
          <w:sz w:val="28"/>
          <w:szCs w:val="28"/>
        </w:rPr>
      </w:pPr>
    </w:p>
    <w:p w14:paraId="716B3345" w14:textId="77777777" w:rsidR="006665E7" w:rsidRDefault="006665E7" w:rsidP="000F4EE6">
      <w:pPr>
        <w:spacing w:before="69"/>
        <w:rPr>
          <w:b/>
          <w:spacing w:val="1"/>
          <w:sz w:val="28"/>
          <w:szCs w:val="28"/>
        </w:rPr>
      </w:pPr>
    </w:p>
    <w:p w14:paraId="25347282" w14:textId="77777777" w:rsidR="006665E7" w:rsidRDefault="006665E7" w:rsidP="000F4EE6">
      <w:pPr>
        <w:spacing w:before="69"/>
        <w:rPr>
          <w:b/>
          <w:spacing w:val="1"/>
          <w:sz w:val="28"/>
          <w:szCs w:val="28"/>
        </w:rPr>
      </w:pPr>
    </w:p>
    <w:p w14:paraId="3DB86CE0" w14:textId="77777777" w:rsidR="006665E7" w:rsidRDefault="006665E7" w:rsidP="000F4EE6">
      <w:pPr>
        <w:spacing w:before="69"/>
        <w:rPr>
          <w:b/>
          <w:spacing w:val="1"/>
          <w:sz w:val="28"/>
          <w:szCs w:val="28"/>
        </w:rPr>
      </w:pPr>
    </w:p>
    <w:p w14:paraId="52D146F3" w14:textId="0754F369" w:rsidR="006665E7" w:rsidRDefault="006665E7" w:rsidP="000F1A93">
      <w:pPr>
        <w:jc w:val="center"/>
        <w:rPr>
          <w:sz w:val="28"/>
          <w:szCs w:val="28"/>
        </w:rPr>
      </w:pPr>
      <w:r>
        <w:rPr>
          <w:b/>
          <w:spacing w:val="-1"/>
          <w:sz w:val="28"/>
          <w:szCs w:val="28"/>
        </w:rPr>
        <w:t>F</w:t>
      </w:r>
      <w:r>
        <w:rPr>
          <w:b/>
          <w:spacing w:val="1"/>
          <w:sz w:val="28"/>
          <w:szCs w:val="28"/>
        </w:rPr>
        <w:t>i</w:t>
      </w:r>
      <w:r>
        <w:rPr>
          <w:b/>
          <w:spacing w:val="-1"/>
          <w:sz w:val="28"/>
          <w:szCs w:val="28"/>
        </w:rPr>
        <w:t>g</w:t>
      </w:r>
      <w:r>
        <w:rPr>
          <w:b/>
          <w:sz w:val="28"/>
          <w:szCs w:val="28"/>
        </w:rPr>
        <w:t>ure</w:t>
      </w:r>
      <w:r>
        <w:rPr>
          <w:b/>
          <w:spacing w:val="-14"/>
          <w:sz w:val="28"/>
          <w:szCs w:val="28"/>
        </w:rPr>
        <w:t xml:space="preserve"> </w:t>
      </w:r>
      <w:r w:rsidR="000F1A93">
        <w:rPr>
          <w:b/>
          <w:spacing w:val="1"/>
          <w:sz w:val="28"/>
          <w:szCs w:val="28"/>
        </w:rPr>
        <w:t>5</w:t>
      </w:r>
      <w:r>
        <w:rPr>
          <w:b/>
          <w:spacing w:val="-1"/>
          <w:sz w:val="28"/>
          <w:szCs w:val="28"/>
        </w:rPr>
        <w:t>.</w:t>
      </w:r>
      <w:r w:rsidR="000F1A93">
        <w:rPr>
          <w:b/>
          <w:spacing w:val="-1"/>
          <w:sz w:val="28"/>
          <w:szCs w:val="28"/>
        </w:rPr>
        <w:t>2</w:t>
      </w:r>
      <w:r>
        <w:rPr>
          <w:b/>
          <w:spacing w:val="-11"/>
          <w:sz w:val="28"/>
          <w:szCs w:val="28"/>
        </w:rPr>
        <w:t xml:space="preserve"> </w:t>
      </w:r>
      <w:r w:rsidR="00410763">
        <w:rPr>
          <w:b/>
          <w:bCs/>
          <w:spacing w:val="3"/>
          <w:sz w:val="28"/>
          <w:szCs w:val="28"/>
          <w:lang w:val="en-GB"/>
        </w:rPr>
        <w:t>Encrypted</w:t>
      </w:r>
      <w:r w:rsidR="005116A5">
        <w:rPr>
          <w:b/>
          <w:bCs/>
          <w:spacing w:val="3"/>
          <w:sz w:val="28"/>
          <w:szCs w:val="28"/>
          <w:lang w:val="en-GB"/>
        </w:rPr>
        <w:t xml:space="preserve"> data</w:t>
      </w:r>
      <w:r w:rsidRPr="003A0658">
        <w:rPr>
          <w:b/>
          <w:bCs/>
          <w:spacing w:val="3"/>
          <w:sz w:val="28"/>
          <w:szCs w:val="28"/>
          <w:lang w:val="en-GB"/>
        </w:rPr>
        <w:t xml:space="preserve"> of the </w:t>
      </w:r>
      <w:r w:rsidR="005116A5">
        <w:rPr>
          <w:b/>
          <w:bCs/>
          <w:spacing w:val="3"/>
          <w:sz w:val="28"/>
          <w:szCs w:val="28"/>
          <w:lang w:val="en-GB"/>
        </w:rPr>
        <w:t>p</w:t>
      </w:r>
      <w:r w:rsidRPr="003A0658">
        <w:rPr>
          <w:b/>
          <w:bCs/>
          <w:spacing w:val="3"/>
          <w:sz w:val="28"/>
          <w:szCs w:val="28"/>
          <w:lang w:val="en-GB"/>
        </w:rPr>
        <w:t xml:space="preserve">roposed </w:t>
      </w:r>
      <w:r w:rsidR="005116A5">
        <w:rPr>
          <w:b/>
          <w:bCs/>
          <w:spacing w:val="3"/>
          <w:sz w:val="28"/>
          <w:szCs w:val="28"/>
          <w:lang w:val="en-GB"/>
        </w:rPr>
        <w:t>s</w:t>
      </w:r>
      <w:r w:rsidRPr="003A0658">
        <w:rPr>
          <w:b/>
          <w:bCs/>
          <w:spacing w:val="3"/>
          <w:sz w:val="28"/>
          <w:szCs w:val="28"/>
          <w:lang w:val="en-GB"/>
        </w:rPr>
        <w:t>ystem</w:t>
      </w:r>
    </w:p>
    <w:p w14:paraId="31CCCB27" w14:textId="77777777" w:rsidR="000F1A93" w:rsidRPr="000F1A93" w:rsidRDefault="000F1A93" w:rsidP="000F1A93">
      <w:pPr>
        <w:jc w:val="center"/>
        <w:rPr>
          <w:sz w:val="28"/>
          <w:szCs w:val="28"/>
        </w:rPr>
      </w:pPr>
    </w:p>
    <w:p w14:paraId="3BC4D94D" w14:textId="7FA3AEDE" w:rsidR="006665E7" w:rsidRPr="00FD29C9" w:rsidRDefault="00FD29C9" w:rsidP="00FD29C9">
      <w:pPr>
        <w:spacing w:before="69" w:line="360" w:lineRule="auto"/>
        <w:ind w:firstLine="720"/>
        <w:jc w:val="both"/>
        <w:rPr>
          <w:spacing w:val="1"/>
          <w:sz w:val="28"/>
          <w:szCs w:val="28"/>
        </w:rPr>
      </w:pPr>
      <w:r w:rsidRPr="00FD29C9">
        <w:rPr>
          <w:spacing w:val="1"/>
          <w:sz w:val="28"/>
          <w:szCs w:val="28"/>
        </w:rPr>
        <w:t xml:space="preserve">Figure 5.2 shows the serial monitor output, confirming that the transmitter </w:t>
      </w:r>
      <w:proofErr w:type="spellStart"/>
      <w:r w:rsidRPr="00FD29C9">
        <w:rPr>
          <w:spacing w:val="1"/>
          <w:sz w:val="28"/>
          <w:szCs w:val="28"/>
        </w:rPr>
        <w:t>NodeMCU</w:t>
      </w:r>
      <w:proofErr w:type="spellEnd"/>
      <w:r w:rsidRPr="00FD29C9">
        <w:rPr>
          <w:spacing w:val="1"/>
          <w:sz w:val="28"/>
          <w:szCs w:val="28"/>
        </w:rPr>
        <w:t xml:space="preserve"> is successfully sending encrypted data through the Li-Fi communication link. Each character or symbol displayed in the serial window represents the decoded optical signal, which was first encrypted at the transmitter and then decrypted at the receiver after being captured by the photodiode. The transmitter converts the encrypted text or binary data into rapid ON–OFF light pulses using the laser/LED, ensuring that the transmitted information remains secure even if intercepted. The receiver detects these variations, decrypts the received data, and reconstructs it into readable digital form. The repeated patterns in the output indicate continuous and stable encrypted data transmission, demonstrating proper alignment, synchronization, and functioning of both modules. Thus, Figure 5.2 clearly proves that the Li-Fi transmitter is actively sending encrypted data and the receiver is successfully decoding it in real time, ensuring secure and reliable optical communication.</w:t>
      </w:r>
    </w:p>
    <w:p w14:paraId="3BEA64CF" w14:textId="77777777" w:rsidR="006665E7" w:rsidRDefault="006665E7" w:rsidP="000F4EE6">
      <w:pPr>
        <w:spacing w:before="69"/>
        <w:rPr>
          <w:b/>
          <w:spacing w:val="1"/>
          <w:sz w:val="28"/>
          <w:szCs w:val="28"/>
        </w:rPr>
      </w:pPr>
    </w:p>
    <w:p w14:paraId="0CB90DDD" w14:textId="77777777" w:rsidR="006665E7" w:rsidRDefault="006665E7" w:rsidP="000F4EE6">
      <w:pPr>
        <w:spacing w:before="69"/>
        <w:rPr>
          <w:b/>
          <w:spacing w:val="1"/>
          <w:sz w:val="28"/>
          <w:szCs w:val="28"/>
        </w:rPr>
      </w:pPr>
    </w:p>
    <w:p w14:paraId="63D46EEA" w14:textId="7CD10B75" w:rsidR="000F4EE6" w:rsidRDefault="000B18E5" w:rsidP="000F4EE6">
      <w:pPr>
        <w:spacing w:before="69"/>
        <w:rPr>
          <w:sz w:val="28"/>
          <w:szCs w:val="28"/>
        </w:rPr>
      </w:pPr>
      <w:r>
        <w:rPr>
          <w:b/>
          <w:spacing w:val="1"/>
          <w:sz w:val="28"/>
          <w:szCs w:val="28"/>
        </w:rPr>
        <w:lastRenderedPageBreak/>
        <w:t>5</w:t>
      </w:r>
      <w:r w:rsidR="000F4EE6">
        <w:rPr>
          <w:b/>
          <w:spacing w:val="-1"/>
          <w:sz w:val="28"/>
          <w:szCs w:val="28"/>
        </w:rPr>
        <w:t>.</w:t>
      </w:r>
      <w:r>
        <w:rPr>
          <w:b/>
          <w:sz w:val="28"/>
          <w:szCs w:val="28"/>
        </w:rPr>
        <w:t>2</w:t>
      </w:r>
      <w:r w:rsidR="000F4EE6">
        <w:rPr>
          <w:b/>
          <w:spacing w:val="-5"/>
          <w:sz w:val="28"/>
          <w:szCs w:val="28"/>
        </w:rPr>
        <w:t xml:space="preserve"> </w:t>
      </w:r>
      <w:r w:rsidR="000F4EE6">
        <w:rPr>
          <w:b/>
          <w:spacing w:val="-1"/>
          <w:sz w:val="28"/>
          <w:szCs w:val="28"/>
        </w:rPr>
        <w:t>MAPP</w:t>
      </w:r>
      <w:r w:rsidR="000F4EE6">
        <w:rPr>
          <w:b/>
          <w:spacing w:val="1"/>
          <w:sz w:val="28"/>
          <w:szCs w:val="28"/>
        </w:rPr>
        <w:t>I</w:t>
      </w:r>
      <w:r w:rsidR="000F4EE6">
        <w:rPr>
          <w:b/>
          <w:spacing w:val="-1"/>
          <w:sz w:val="28"/>
          <w:szCs w:val="28"/>
        </w:rPr>
        <w:t>N</w:t>
      </w:r>
      <w:r w:rsidR="000F4EE6">
        <w:rPr>
          <w:b/>
          <w:sz w:val="28"/>
          <w:szCs w:val="28"/>
        </w:rPr>
        <w:t>G OF SDG WITH PROPOSED SYSTEM</w:t>
      </w:r>
    </w:p>
    <w:p w14:paraId="67AFFF44" w14:textId="77777777" w:rsidR="000F4EE6" w:rsidRDefault="000F4EE6" w:rsidP="000F4EE6">
      <w:pPr>
        <w:spacing w:line="200" w:lineRule="exact"/>
      </w:pPr>
    </w:p>
    <w:p w14:paraId="65E0C1FF" w14:textId="77777777" w:rsidR="000F4EE6" w:rsidRDefault="000F4EE6" w:rsidP="000F4EE6">
      <w:pPr>
        <w:spacing w:before="2" w:line="280" w:lineRule="exact"/>
        <w:rPr>
          <w:sz w:val="28"/>
          <w:szCs w:val="28"/>
        </w:rPr>
      </w:pPr>
    </w:p>
    <w:p w14:paraId="7A7F3BDC" w14:textId="77777777" w:rsidR="000F4EE6" w:rsidRDefault="000F4EE6" w:rsidP="000F4EE6">
      <w:pPr>
        <w:spacing w:before="20" w:line="220" w:lineRule="exact"/>
        <w:rPr>
          <w:b/>
          <w:sz w:val="28"/>
          <w:szCs w:val="28"/>
        </w:rPr>
      </w:pPr>
      <w:r>
        <w:rPr>
          <w:b/>
          <w:sz w:val="28"/>
          <w:szCs w:val="28"/>
        </w:rPr>
        <w:t xml:space="preserve"> </w:t>
      </w:r>
      <w:r w:rsidRPr="00F83C20">
        <w:rPr>
          <w:b/>
          <w:sz w:val="28"/>
          <w:szCs w:val="28"/>
        </w:rPr>
        <w:t>SDG 7: Affordable and Clean Ener</w:t>
      </w:r>
      <w:r>
        <w:rPr>
          <w:b/>
          <w:sz w:val="28"/>
          <w:szCs w:val="28"/>
        </w:rPr>
        <w:t>g</w:t>
      </w:r>
      <w:r w:rsidRPr="00F83C20">
        <w:rPr>
          <w:b/>
          <w:sz w:val="28"/>
          <w:szCs w:val="28"/>
        </w:rPr>
        <w:t>y</w:t>
      </w:r>
    </w:p>
    <w:p w14:paraId="7E285A28" w14:textId="77777777" w:rsidR="000F4EE6" w:rsidRDefault="000F4EE6" w:rsidP="000F4EE6">
      <w:pPr>
        <w:spacing w:line="360" w:lineRule="auto"/>
        <w:ind w:left="3430" w:right="189"/>
        <w:jc w:val="both"/>
        <w:rPr>
          <w:b/>
          <w:sz w:val="28"/>
          <w:szCs w:val="28"/>
        </w:rPr>
      </w:pPr>
    </w:p>
    <w:p w14:paraId="6D17BED1" w14:textId="77777777" w:rsidR="000F4EE6" w:rsidRPr="00F83C20" w:rsidRDefault="000F4EE6" w:rsidP="000F4EE6">
      <w:pPr>
        <w:spacing w:line="360" w:lineRule="auto"/>
        <w:ind w:left="3430" w:right="189"/>
        <w:jc w:val="both"/>
        <w:rPr>
          <w:sz w:val="28"/>
          <w:szCs w:val="28"/>
        </w:rPr>
      </w:pPr>
      <w:r>
        <w:rPr>
          <w:noProof/>
        </w:rPr>
        <w:drawing>
          <wp:anchor distT="0" distB="0" distL="114300" distR="114300" simplePos="0" relativeHeight="251677184" behindDoc="0" locked="0" layoutInCell="1" allowOverlap="1" wp14:anchorId="6D9D2FE0" wp14:editId="4242984A">
            <wp:simplePos x="0" y="0"/>
            <wp:positionH relativeFrom="page">
              <wp:posOffset>644236</wp:posOffset>
            </wp:positionH>
            <wp:positionV relativeFrom="paragraph">
              <wp:posOffset>4099</wp:posOffset>
            </wp:positionV>
            <wp:extent cx="1828800" cy="1828800"/>
            <wp:effectExtent l="0" t="0" r="0" b="0"/>
            <wp:wrapNone/>
            <wp:docPr id="17926774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30450" cy="1830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3C20">
        <w:t xml:space="preserve"> </w:t>
      </w:r>
      <w:r w:rsidRPr="00F83C20">
        <w:rPr>
          <w:noProof/>
          <w:sz w:val="28"/>
          <w:szCs w:val="28"/>
        </w:rPr>
        <w:t>Li-Fi uses visible light, which is energy-efficient and can be powered using low-power electronic components. This reduces energy consumption compared to conventional wireless technologies, supporting the goal of clean and efficient energy use.</w:t>
      </w:r>
    </w:p>
    <w:p w14:paraId="430055BB" w14:textId="77777777" w:rsidR="000F4EE6" w:rsidRDefault="000F4EE6" w:rsidP="000F4EE6">
      <w:pPr>
        <w:spacing w:before="5" w:line="140" w:lineRule="exact"/>
        <w:rPr>
          <w:sz w:val="15"/>
          <w:szCs w:val="15"/>
        </w:rPr>
      </w:pPr>
    </w:p>
    <w:p w14:paraId="7EE5BFDF" w14:textId="77777777" w:rsidR="000F4EE6" w:rsidRDefault="000F4EE6" w:rsidP="000F4EE6">
      <w:pPr>
        <w:spacing w:line="200" w:lineRule="exact"/>
      </w:pPr>
    </w:p>
    <w:p w14:paraId="4EFEBF27" w14:textId="77777777" w:rsidR="000F4EE6" w:rsidRDefault="000F4EE6" w:rsidP="000F4EE6">
      <w:pPr>
        <w:spacing w:line="200" w:lineRule="exact"/>
      </w:pPr>
    </w:p>
    <w:p w14:paraId="1DF81FCD" w14:textId="77777777" w:rsidR="000F4EE6" w:rsidRDefault="000F4EE6" w:rsidP="000F4EE6">
      <w:pPr>
        <w:spacing w:line="200" w:lineRule="exact"/>
      </w:pPr>
    </w:p>
    <w:p w14:paraId="52E8ACC6" w14:textId="77777777" w:rsidR="000F4EE6" w:rsidRDefault="000F4EE6" w:rsidP="000F4EE6">
      <w:pPr>
        <w:spacing w:line="200" w:lineRule="exact"/>
      </w:pPr>
    </w:p>
    <w:p w14:paraId="433915B3" w14:textId="77777777" w:rsidR="000F4EE6" w:rsidRDefault="000F4EE6" w:rsidP="000F4EE6">
      <w:pPr>
        <w:ind w:left="111"/>
        <w:rPr>
          <w:b/>
          <w:sz w:val="28"/>
          <w:szCs w:val="28"/>
        </w:rPr>
      </w:pPr>
      <w:r>
        <w:rPr>
          <w:b/>
          <w:sz w:val="28"/>
          <w:szCs w:val="28"/>
        </w:rPr>
        <w:t>S</w:t>
      </w:r>
      <w:r>
        <w:rPr>
          <w:b/>
          <w:spacing w:val="-1"/>
          <w:sz w:val="28"/>
          <w:szCs w:val="28"/>
        </w:rPr>
        <w:t>D</w:t>
      </w:r>
      <w:r>
        <w:rPr>
          <w:b/>
          <w:sz w:val="28"/>
          <w:szCs w:val="28"/>
        </w:rPr>
        <w:t>G</w:t>
      </w:r>
      <w:r>
        <w:rPr>
          <w:b/>
          <w:spacing w:val="-5"/>
          <w:sz w:val="28"/>
          <w:szCs w:val="28"/>
        </w:rPr>
        <w:t xml:space="preserve"> </w:t>
      </w:r>
      <w:r>
        <w:rPr>
          <w:b/>
          <w:spacing w:val="1"/>
          <w:sz w:val="28"/>
          <w:szCs w:val="28"/>
        </w:rPr>
        <w:t>9</w:t>
      </w:r>
      <w:r>
        <w:rPr>
          <w:b/>
          <w:sz w:val="28"/>
          <w:szCs w:val="28"/>
        </w:rPr>
        <w:t>:</w:t>
      </w:r>
      <w:r>
        <w:rPr>
          <w:b/>
          <w:spacing w:val="-5"/>
          <w:sz w:val="28"/>
          <w:szCs w:val="28"/>
        </w:rPr>
        <w:t xml:space="preserve"> </w:t>
      </w:r>
      <w:r>
        <w:rPr>
          <w:b/>
          <w:spacing w:val="-1"/>
          <w:sz w:val="28"/>
          <w:szCs w:val="28"/>
        </w:rPr>
        <w:t>I</w:t>
      </w:r>
      <w:r>
        <w:rPr>
          <w:b/>
          <w:sz w:val="28"/>
          <w:szCs w:val="28"/>
        </w:rPr>
        <w:t>ndu</w:t>
      </w:r>
      <w:r>
        <w:rPr>
          <w:b/>
          <w:spacing w:val="1"/>
          <w:sz w:val="28"/>
          <w:szCs w:val="28"/>
        </w:rPr>
        <w:t>s</w:t>
      </w:r>
      <w:r>
        <w:rPr>
          <w:b/>
          <w:spacing w:val="-2"/>
          <w:sz w:val="28"/>
          <w:szCs w:val="28"/>
        </w:rPr>
        <w:t>t</w:t>
      </w:r>
      <w:r>
        <w:rPr>
          <w:b/>
          <w:sz w:val="28"/>
          <w:szCs w:val="28"/>
        </w:rPr>
        <w:t>r</w:t>
      </w:r>
      <w:r>
        <w:rPr>
          <w:b/>
          <w:spacing w:val="1"/>
          <w:sz w:val="28"/>
          <w:szCs w:val="28"/>
        </w:rPr>
        <w:t>y</w:t>
      </w:r>
      <w:r>
        <w:rPr>
          <w:b/>
          <w:sz w:val="28"/>
          <w:szCs w:val="28"/>
        </w:rPr>
        <w:t>,</w:t>
      </w:r>
      <w:r>
        <w:rPr>
          <w:b/>
          <w:spacing w:val="-6"/>
          <w:sz w:val="28"/>
          <w:szCs w:val="28"/>
        </w:rPr>
        <w:t xml:space="preserve"> </w:t>
      </w:r>
      <w:r>
        <w:rPr>
          <w:b/>
          <w:spacing w:val="1"/>
          <w:sz w:val="28"/>
          <w:szCs w:val="28"/>
        </w:rPr>
        <w:t>I</w:t>
      </w:r>
      <w:r>
        <w:rPr>
          <w:b/>
          <w:sz w:val="28"/>
          <w:szCs w:val="28"/>
        </w:rPr>
        <w:t>nn</w:t>
      </w:r>
      <w:r>
        <w:rPr>
          <w:b/>
          <w:spacing w:val="-1"/>
          <w:sz w:val="28"/>
          <w:szCs w:val="28"/>
        </w:rPr>
        <w:t>ov</w:t>
      </w:r>
      <w:r>
        <w:rPr>
          <w:b/>
          <w:spacing w:val="1"/>
          <w:sz w:val="28"/>
          <w:szCs w:val="28"/>
        </w:rPr>
        <w:t>a</w:t>
      </w:r>
      <w:r>
        <w:rPr>
          <w:b/>
          <w:spacing w:val="-2"/>
          <w:sz w:val="28"/>
          <w:szCs w:val="28"/>
        </w:rPr>
        <w:t>t</w:t>
      </w:r>
      <w:r>
        <w:rPr>
          <w:b/>
          <w:spacing w:val="1"/>
          <w:sz w:val="28"/>
          <w:szCs w:val="28"/>
        </w:rPr>
        <w:t>i</w:t>
      </w:r>
      <w:r>
        <w:rPr>
          <w:b/>
          <w:spacing w:val="-1"/>
          <w:sz w:val="28"/>
          <w:szCs w:val="28"/>
        </w:rPr>
        <w:t>o</w:t>
      </w:r>
      <w:r>
        <w:rPr>
          <w:b/>
          <w:sz w:val="28"/>
          <w:szCs w:val="28"/>
        </w:rPr>
        <w:t>n</w:t>
      </w:r>
      <w:r>
        <w:rPr>
          <w:b/>
          <w:spacing w:val="-5"/>
          <w:sz w:val="28"/>
          <w:szCs w:val="28"/>
        </w:rPr>
        <w:t xml:space="preserve"> </w:t>
      </w:r>
      <w:r>
        <w:rPr>
          <w:b/>
          <w:spacing w:val="1"/>
          <w:sz w:val="28"/>
          <w:szCs w:val="28"/>
        </w:rPr>
        <w:t>a</w:t>
      </w:r>
      <w:r>
        <w:rPr>
          <w:b/>
          <w:sz w:val="28"/>
          <w:szCs w:val="28"/>
        </w:rPr>
        <w:t>nd</w:t>
      </w:r>
      <w:r>
        <w:rPr>
          <w:b/>
          <w:spacing w:val="-8"/>
          <w:sz w:val="28"/>
          <w:szCs w:val="28"/>
        </w:rPr>
        <w:t xml:space="preserve"> </w:t>
      </w:r>
      <w:r>
        <w:rPr>
          <w:b/>
          <w:spacing w:val="-1"/>
          <w:sz w:val="28"/>
          <w:szCs w:val="28"/>
        </w:rPr>
        <w:t>I</w:t>
      </w:r>
      <w:r>
        <w:rPr>
          <w:b/>
          <w:spacing w:val="-3"/>
          <w:sz w:val="28"/>
          <w:szCs w:val="28"/>
        </w:rPr>
        <w:t>n</w:t>
      </w:r>
      <w:r>
        <w:rPr>
          <w:b/>
          <w:spacing w:val="-2"/>
          <w:sz w:val="28"/>
          <w:szCs w:val="28"/>
        </w:rPr>
        <w:t>fr</w:t>
      </w:r>
      <w:r>
        <w:rPr>
          <w:b/>
          <w:spacing w:val="-1"/>
          <w:sz w:val="28"/>
          <w:szCs w:val="28"/>
        </w:rPr>
        <w:t>as</w:t>
      </w:r>
      <w:r>
        <w:rPr>
          <w:b/>
          <w:spacing w:val="-2"/>
          <w:sz w:val="28"/>
          <w:szCs w:val="28"/>
        </w:rPr>
        <w:t>tr</w:t>
      </w:r>
      <w:r>
        <w:rPr>
          <w:b/>
          <w:spacing w:val="-3"/>
          <w:sz w:val="28"/>
          <w:szCs w:val="28"/>
        </w:rPr>
        <w:t>u</w:t>
      </w:r>
      <w:r>
        <w:rPr>
          <w:b/>
          <w:spacing w:val="-2"/>
          <w:sz w:val="28"/>
          <w:szCs w:val="28"/>
        </w:rPr>
        <w:t>ct</w:t>
      </w:r>
      <w:r>
        <w:rPr>
          <w:b/>
          <w:spacing w:val="-3"/>
          <w:sz w:val="28"/>
          <w:szCs w:val="28"/>
        </w:rPr>
        <w:t>u</w:t>
      </w:r>
      <w:r>
        <w:rPr>
          <w:b/>
          <w:spacing w:val="-2"/>
          <w:sz w:val="28"/>
          <w:szCs w:val="28"/>
        </w:rPr>
        <w:t>r</w:t>
      </w:r>
      <w:r>
        <w:rPr>
          <w:b/>
          <w:sz w:val="28"/>
          <w:szCs w:val="28"/>
        </w:rPr>
        <w:t>e</w:t>
      </w:r>
    </w:p>
    <w:p w14:paraId="000251D7" w14:textId="77777777" w:rsidR="000F4EE6" w:rsidRDefault="000F4EE6" w:rsidP="000F4EE6">
      <w:pPr>
        <w:ind w:left="111"/>
        <w:rPr>
          <w:sz w:val="28"/>
          <w:szCs w:val="28"/>
        </w:rPr>
      </w:pPr>
    </w:p>
    <w:p w14:paraId="740A6877" w14:textId="77777777" w:rsidR="000F4EE6" w:rsidRDefault="000F4EE6" w:rsidP="000F4EE6">
      <w:pPr>
        <w:spacing w:line="200" w:lineRule="exact"/>
      </w:pPr>
    </w:p>
    <w:p w14:paraId="4E568262" w14:textId="77777777" w:rsidR="000F4EE6" w:rsidRDefault="000F4EE6" w:rsidP="000F4EE6">
      <w:pPr>
        <w:spacing w:before="12" w:line="200" w:lineRule="exact"/>
      </w:pPr>
    </w:p>
    <w:p w14:paraId="67D4D99E" w14:textId="77777777" w:rsidR="000F4EE6" w:rsidRPr="00F83C20" w:rsidRDefault="000F4EE6" w:rsidP="000F4EE6">
      <w:pPr>
        <w:spacing w:line="360" w:lineRule="auto"/>
        <w:ind w:left="3483" w:right="246"/>
        <w:jc w:val="both"/>
        <w:rPr>
          <w:sz w:val="28"/>
          <w:szCs w:val="28"/>
        </w:rPr>
      </w:pPr>
      <w:r>
        <w:rPr>
          <w:noProof/>
        </w:rPr>
        <w:drawing>
          <wp:anchor distT="0" distB="0" distL="114300" distR="114300" simplePos="0" relativeHeight="251676160" behindDoc="1" locked="0" layoutInCell="1" allowOverlap="1" wp14:anchorId="0FD928BA" wp14:editId="18FC12E2">
            <wp:simplePos x="0" y="0"/>
            <wp:positionH relativeFrom="page">
              <wp:posOffset>629285</wp:posOffset>
            </wp:positionH>
            <wp:positionV relativeFrom="paragraph">
              <wp:posOffset>-160655</wp:posOffset>
            </wp:positionV>
            <wp:extent cx="1909445" cy="1771015"/>
            <wp:effectExtent l="0" t="0" r="0" b="635"/>
            <wp:wrapNone/>
            <wp:docPr id="2014489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9445" cy="1771015"/>
                    </a:xfrm>
                    <a:prstGeom prst="rect">
                      <a:avLst/>
                    </a:prstGeom>
                    <a:noFill/>
                  </pic:spPr>
                </pic:pic>
              </a:graphicData>
            </a:graphic>
            <wp14:sizeRelH relativeFrom="page">
              <wp14:pctWidth>0</wp14:pctWidth>
            </wp14:sizeRelH>
            <wp14:sizeRelV relativeFrom="page">
              <wp14:pctHeight>0</wp14:pctHeight>
            </wp14:sizeRelV>
          </wp:anchor>
        </w:drawing>
      </w:r>
      <w:r w:rsidRPr="00F83C20">
        <w:t xml:space="preserve"> </w:t>
      </w:r>
      <w:r w:rsidRPr="00F83C20">
        <w:rPr>
          <w:noProof/>
          <w:sz w:val="28"/>
          <w:szCs w:val="28"/>
        </w:rPr>
        <w:t xml:space="preserve">The project promotes innovative communication technology by using Li-Fi and ESP8266 NodeMCU, offering a secure and modern alternative to conventional wireless systems. </w:t>
      </w:r>
    </w:p>
    <w:p w14:paraId="6BAD7171" w14:textId="77777777" w:rsidR="000F4EE6" w:rsidRPr="00F83C20" w:rsidRDefault="000F4EE6" w:rsidP="000F4EE6">
      <w:pPr>
        <w:spacing w:line="200" w:lineRule="exact"/>
        <w:rPr>
          <w:sz w:val="28"/>
          <w:szCs w:val="28"/>
        </w:rPr>
      </w:pPr>
    </w:p>
    <w:p w14:paraId="77E5DD3B" w14:textId="77777777" w:rsidR="000F4EE6" w:rsidRDefault="000F4EE6" w:rsidP="000F4EE6">
      <w:pPr>
        <w:spacing w:line="200" w:lineRule="exact"/>
      </w:pPr>
    </w:p>
    <w:p w14:paraId="486510E7" w14:textId="77777777" w:rsidR="000F4EE6" w:rsidRDefault="000F4EE6" w:rsidP="000F4EE6">
      <w:pPr>
        <w:spacing w:line="200" w:lineRule="exact"/>
      </w:pPr>
    </w:p>
    <w:p w14:paraId="68463A1E" w14:textId="77777777" w:rsidR="000F4EE6" w:rsidRDefault="000F4EE6" w:rsidP="000F4EE6">
      <w:pPr>
        <w:spacing w:line="200" w:lineRule="exact"/>
      </w:pPr>
    </w:p>
    <w:p w14:paraId="693086AF" w14:textId="77777777" w:rsidR="000F4EE6" w:rsidRDefault="000F4EE6" w:rsidP="000F4EE6">
      <w:pPr>
        <w:spacing w:line="200" w:lineRule="exact"/>
      </w:pPr>
    </w:p>
    <w:p w14:paraId="05ABD619" w14:textId="77777777" w:rsidR="000F4EE6" w:rsidRDefault="000F4EE6" w:rsidP="000F4EE6">
      <w:pPr>
        <w:spacing w:before="15" w:line="260" w:lineRule="exact"/>
        <w:rPr>
          <w:sz w:val="26"/>
          <w:szCs w:val="26"/>
        </w:rPr>
      </w:pPr>
    </w:p>
    <w:p w14:paraId="2C412D7D" w14:textId="77777777" w:rsidR="000F4EE6" w:rsidRDefault="000F4EE6" w:rsidP="000F4EE6">
      <w:pPr>
        <w:ind w:left="111"/>
        <w:rPr>
          <w:b/>
          <w:spacing w:val="1"/>
          <w:sz w:val="28"/>
          <w:szCs w:val="28"/>
        </w:rPr>
      </w:pPr>
      <w:r w:rsidRPr="00F83C20">
        <w:rPr>
          <w:b/>
          <w:spacing w:val="1"/>
          <w:sz w:val="28"/>
          <w:szCs w:val="28"/>
        </w:rPr>
        <w:t xml:space="preserve">SDG 16: Peace, Justice and Strong Institutions </w:t>
      </w:r>
    </w:p>
    <w:p w14:paraId="5B7AD4EC" w14:textId="77777777" w:rsidR="000F4EE6" w:rsidRPr="00F83C20" w:rsidRDefault="000F4EE6" w:rsidP="000F4EE6">
      <w:pPr>
        <w:ind w:left="111"/>
        <w:rPr>
          <w:b/>
          <w:spacing w:val="1"/>
          <w:sz w:val="28"/>
          <w:szCs w:val="28"/>
        </w:rPr>
      </w:pPr>
    </w:p>
    <w:p w14:paraId="12474AA3" w14:textId="77777777" w:rsidR="000F4EE6" w:rsidRDefault="000F4EE6" w:rsidP="000F4EE6">
      <w:pPr>
        <w:spacing w:before="1" w:line="120" w:lineRule="exact"/>
        <w:rPr>
          <w:sz w:val="12"/>
          <w:szCs w:val="12"/>
        </w:rPr>
      </w:pPr>
    </w:p>
    <w:p w14:paraId="54070E14" w14:textId="77777777" w:rsidR="000F4EE6" w:rsidRDefault="000F4EE6" w:rsidP="000F4EE6">
      <w:pPr>
        <w:spacing w:line="200" w:lineRule="exact"/>
      </w:pPr>
      <w:r>
        <w:rPr>
          <w:noProof/>
        </w:rPr>
        <w:drawing>
          <wp:anchor distT="0" distB="0" distL="114300" distR="114300" simplePos="0" relativeHeight="251678208" behindDoc="0" locked="0" layoutInCell="1" allowOverlap="1" wp14:anchorId="196D1B21" wp14:editId="09B68F38">
            <wp:simplePos x="0" y="0"/>
            <wp:positionH relativeFrom="margin">
              <wp:posOffset>132772</wp:posOffset>
            </wp:positionH>
            <wp:positionV relativeFrom="paragraph">
              <wp:posOffset>4041</wp:posOffset>
            </wp:positionV>
            <wp:extent cx="1828800" cy="1828800"/>
            <wp:effectExtent l="0" t="0" r="0" b="0"/>
            <wp:wrapNone/>
            <wp:docPr id="6711563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B3FE51" w14:textId="77777777" w:rsidR="000F4EE6" w:rsidRDefault="000F4EE6" w:rsidP="000F4EE6">
      <w:pPr>
        <w:spacing w:line="360" w:lineRule="auto"/>
        <w:ind w:left="3565" w:right="61"/>
        <w:jc w:val="both"/>
      </w:pPr>
      <w:r w:rsidRPr="00F83C20">
        <w:t xml:space="preserve"> </w:t>
      </w:r>
    </w:p>
    <w:p w14:paraId="6D30363A" w14:textId="23BFC4F1" w:rsidR="000F4EE6" w:rsidRPr="00F83C20" w:rsidRDefault="000F4EE6" w:rsidP="000F4EE6">
      <w:pPr>
        <w:spacing w:line="360" w:lineRule="auto"/>
        <w:ind w:left="3565" w:right="61"/>
        <w:jc w:val="both"/>
        <w:rPr>
          <w:sz w:val="28"/>
          <w:szCs w:val="28"/>
        </w:rPr>
        <w:sectPr w:rsidR="000F4EE6" w:rsidRPr="00F83C20" w:rsidSect="000F4EE6">
          <w:footerReference w:type="default" r:id="rId32"/>
          <w:pgSz w:w="11920" w:h="16860"/>
          <w:pgMar w:top="1340" w:right="800" w:bottom="280" w:left="880" w:header="0" w:footer="718" w:gutter="0"/>
          <w:cols w:space="720"/>
        </w:sectPr>
      </w:pPr>
      <w:r w:rsidRPr="00F83C20">
        <w:rPr>
          <w:noProof/>
          <w:sz w:val="28"/>
          <w:szCs w:val="28"/>
        </w:rPr>
        <w:t>By implementing AES encryption, the system ensures secure and confidential data transfer, strengthening digital safety and supporting trusted communication practices</w:t>
      </w:r>
      <w:r w:rsidR="00A62BC6">
        <w:rPr>
          <w:noProof/>
          <w:sz w:val="28"/>
          <w:szCs w:val="28"/>
        </w:rPr>
        <w:t>.</w:t>
      </w:r>
    </w:p>
    <w:p w14:paraId="6F681882" w14:textId="4AB75FF0" w:rsidR="008250A7" w:rsidRDefault="008250A7" w:rsidP="00782087">
      <w:pPr>
        <w:ind w:left="2880" w:right="34" w:hanging="2738"/>
        <w:jc w:val="center"/>
        <w:rPr>
          <w:b/>
          <w:spacing w:val="-1"/>
          <w:sz w:val="28"/>
          <w:szCs w:val="28"/>
        </w:rPr>
      </w:pPr>
      <w:r>
        <w:rPr>
          <w:b/>
          <w:spacing w:val="-1"/>
          <w:sz w:val="28"/>
          <w:szCs w:val="28"/>
        </w:rPr>
        <w:lastRenderedPageBreak/>
        <w:t>C</w:t>
      </w:r>
      <w:r w:rsidRPr="00DE35EA">
        <w:rPr>
          <w:b/>
          <w:spacing w:val="-1"/>
          <w:sz w:val="28"/>
          <w:szCs w:val="28"/>
        </w:rPr>
        <w:t>H</w:t>
      </w:r>
      <w:r>
        <w:rPr>
          <w:b/>
          <w:spacing w:val="-1"/>
          <w:sz w:val="28"/>
          <w:szCs w:val="28"/>
        </w:rPr>
        <w:t>AP</w:t>
      </w:r>
      <w:r w:rsidRPr="00DE35EA">
        <w:rPr>
          <w:b/>
          <w:spacing w:val="-1"/>
          <w:sz w:val="28"/>
          <w:szCs w:val="28"/>
        </w:rPr>
        <w:t>TER 6</w:t>
      </w:r>
    </w:p>
    <w:p w14:paraId="13BB5D77" w14:textId="77777777" w:rsidR="00912523" w:rsidRPr="00DE35EA" w:rsidRDefault="00912523" w:rsidP="00912523">
      <w:pPr>
        <w:ind w:left="4236" w:right="4116"/>
        <w:jc w:val="center"/>
        <w:rPr>
          <w:b/>
          <w:spacing w:val="-1"/>
          <w:sz w:val="28"/>
          <w:szCs w:val="28"/>
        </w:rPr>
      </w:pPr>
    </w:p>
    <w:p w14:paraId="0781383A" w14:textId="77777777" w:rsidR="008250A7" w:rsidRPr="00DE35EA" w:rsidRDefault="008250A7" w:rsidP="00782087">
      <w:pPr>
        <w:ind w:right="175" w:firstLine="284"/>
        <w:jc w:val="center"/>
        <w:rPr>
          <w:b/>
          <w:spacing w:val="-1"/>
          <w:sz w:val="28"/>
          <w:szCs w:val="28"/>
        </w:rPr>
      </w:pPr>
      <w:r w:rsidRPr="00DE35EA">
        <w:rPr>
          <w:b/>
          <w:spacing w:val="-1"/>
          <w:sz w:val="28"/>
          <w:szCs w:val="28"/>
        </w:rPr>
        <w:t>CONCLUSION</w:t>
      </w:r>
    </w:p>
    <w:p w14:paraId="38E5A39E" w14:textId="77777777" w:rsidR="008250A7" w:rsidRDefault="008250A7" w:rsidP="008250A7">
      <w:pPr>
        <w:spacing w:line="200" w:lineRule="exact"/>
      </w:pPr>
    </w:p>
    <w:p w14:paraId="5CC2B552" w14:textId="77777777" w:rsidR="008250A7" w:rsidRDefault="008250A7" w:rsidP="008250A7">
      <w:pPr>
        <w:spacing w:before="5" w:line="240" w:lineRule="exact"/>
        <w:rPr>
          <w:sz w:val="24"/>
          <w:szCs w:val="24"/>
        </w:rPr>
      </w:pPr>
    </w:p>
    <w:p w14:paraId="34B2EB39" w14:textId="77777777" w:rsidR="008250A7" w:rsidRDefault="008250A7" w:rsidP="008250A7">
      <w:pPr>
        <w:spacing w:before="24"/>
        <w:ind w:left="284"/>
        <w:rPr>
          <w:sz w:val="28"/>
          <w:szCs w:val="28"/>
        </w:rPr>
      </w:pPr>
      <w:r>
        <w:rPr>
          <w:b/>
          <w:spacing w:val="1"/>
          <w:sz w:val="28"/>
          <w:szCs w:val="28"/>
        </w:rPr>
        <w:t>6</w:t>
      </w:r>
      <w:r>
        <w:rPr>
          <w:b/>
          <w:spacing w:val="-1"/>
          <w:sz w:val="28"/>
          <w:szCs w:val="28"/>
        </w:rPr>
        <w:t>.</w:t>
      </w:r>
      <w:r>
        <w:rPr>
          <w:b/>
          <w:sz w:val="28"/>
          <w:szCs w:val="28"/>
        </w:rPr>
        <w:t>1</w:t>
      </w:r>
      <w:r>
        <w:rPr>
          <w:b/>
          <w:spacing w:val="-2"/>
          <w:sz w:val="28"/>
          <w:szCs w:val="28"/>
        </w:rPr>
        <w:t xml:space="preserve"> </w:t>
      </w:r>
      <w:r>
        <w:rPr>
          <w:b/>
          <w:spacing w:val="-1"/>
          <w:sz w:val="28"/>
          <w:szCs w:val="28"/>
        </w:rPr>
        <w:t>C</w:t>
      </w:r>
      <w:r>
        <w:rPr>
          <w:b/>
          <w:sz w:val="28"/>
          <w:szCs w:val="28"/>
        </w:rPr>
        <w:t>O</w:t>
      </w:r>
      <w:r>
        <w:rPr>
          <w:b/>
          <w:spacing w:val="-1"/>
          <w:sz w:val="28"/>
          <w:szCs w:val="28"/>
        </w:rPr>
        <w:t>NC</w:t>
      </w:r>
      <w:r>
        <w:rPr>
          <w:b/>
          <w:sz w:val="28"/>
          <w:szCs w:val="28"/>
        </w:rPr>
        <w:t>L</w:t>
      </w:r>
      <w:r>
        <w:rPr>
          <w:b/>
          <w:spacing w:val="-1"/>
          <w:sz w:val="28"/>
          <w:szCs w:val="28"/>
        </w:rPr>
        <w:t>U</w:t>
      </w:r>
      <w:r>
        <w:rPr>
          <w:b/>
          <w:sz w:val="28"/>
          <w:szCs w:val="28"/>
        </w:rPr>
        <w:t>S</w:t>
      </w:r>
      <w:r>
        <w:rPr>
          <w:b/>
          <w:spacing w:val="1"/>
          <w:sz w:val="28"/>
          <w:szCs w:val="28"/>
        </w:rPr>
        <w:t>I</w:t>
      </w:r>
      <w:r>
        <w:rPr>
          <w:b/>
          <w:sz w:val="28"/>
          <w:szCs w:val="28"/>
        </w:rPr>
        <w:t>ON</w:t>
      </w:r>
    </w:p>
    <w:p w14:paraId="4EF6BAC7" w14:textId="77777777" w:rsidR="008250A7" w:rsidRDefault="008250A7" w:rsidP="008250A7">
      <w:pPr>
        <w:spacing w:before="8" w:line="160" w:lineRule="exact"/>
        <w:rPr>
          <w:sz w:val="16"/>
          <w:szCs w:val="16"/>
        </w:rPr>
      </w:pPr>
    </w:p>
    <w:p w14:paraId="6A6852A9" w14:textId="77777777" w:rsidR="008250A7" w:rsidRDefault="008250A7" w:rsidP="008250A7">
      <w:pPr>
        <w:spacing w:line="200" w:lineRule="exact"/>
      </w:pPr>
    </w:p>
    <w:p w14:paraId="3074D9D3" w14:textId="52A939D9" w:rsidR="008250A7" w:rsidRDefault="008250A7" w:rsidP="008250A7">
      <w:pPr>
        <w:spacing w:before="6" w:line="360" w:lineRule="auto"/>
        <w:ind w:left="249" w:firstLine="720"/>
        <w:jc w:val="both"/>
        <w:rPr>
          <w:spacing w:val="-1"/>
          <w:sz w:val="28"/>
          <w:szCs w:val="28"/>
        </w:rPr>
      </w:pPr>
      <w:r w:rsidRPr="008250A7">
        <w:rPr>
          <w:spacing w:val="-1"/>
          <w:sz w:val="28"/>
          <w:szCs w:val="28"/>
        </w:rPr>
        <w:t xml:space="preserve">The Li-Fi Based Secure Text Data Transmission System demonstrates an effective and innovative approach to short-range wireless communication using visible light. By integrating the ESP8266 </w:t>
      </w:r>
      <w:proofErr w:type="spellStart"/>
      <w:r w:rsidRPr="008250A7">
        <w:rPr>
          <w:spacing w:val="-1"/>
          <w:sz w:val="28"/>
          <w:szCs w:val="28"/>
        </w:rPr>
        <w:t>NodeMCU</w:t>
      </w:r>
      <w:proofErr w:type="spellEnd"/>
      <w:r w:rsidRPr="008250A7">
        <w:rPr>
          <w:spacing w:val="-1"/>
          <w:sz w:val="28"/>
          <w:szCs w:val="28"/>
        </w:rPr>
        <w:t xml:space="preserve"> with laser-based Li-Fi technology, the system successfully transmits text data with high speed, low interference, and improved reliability. The use of AES encryption ensures strong data confidentiality, making the communication secure against unauthorized access. The hardware components, including the laser transmitter, laser receiver, LDR sensor, and LCD module, work together to create a low-cost and energy-efficient communication model. This project highlights the potential of </w:t>
      </w:r>
      <w:r w:rsidR="00043969">
        <w:rPr>
          <w:spacing w:val="-1"/>
          <w:sz w:val="28"/>
          <w:szCs w:val="28"/>
        </w:rPr>
        <w:t xml:space="preserve">  </w:t>
      </w:r>
      <w:r w:rsidRPr="008250A7">
        <w:rPr>
          <w:spacing w:val="-1"/>
          <w:sz w:val="28"/>
          <w:szCs w:val="28"/>
        </w:rPr>
        <w:t>Li-Fi as a practical alternative to traditional RF technologies, especially in environments where security and interference-free communication are essential. Overall, the system provides a promising foundation for future advancements in secure optical communication and opens opportunities for further research and real-world applications.</w:t>
      </w:r>
    </w:p>
    <w:p w14:paraId="43875DD1" w14:textId="77777777" w:rsidR="008250A7" w:rsidRDefault="008250A7" w:rsidP="008250A7">
      <w:pPr>
        <w:spacing w:before="6" w:line="360" w:lineRule="auto"/>
        <w:ind w:left="249" w:firstLine="720"/>
        <w:jc w:val="both"/>
        <w:rPr>
          <w:sz w:val="28"/>
          <w:szCs w:val="28"/>
        </w:rPr>
      </w:pPr>
    </w:p>
    <w:p w14:paraId="0DD53990" w14:textId="13FF1327" w:rsidR="008250A7" w:rsidRDefault="008250A7" w:rsidP="008250A7">
      <w:pPr>
        <w:ind w:left="249"/>
        <w:rPr>
          <w:sz w:val="28"/>
          <w:szCs w:val="28"/>
        </w:rPr>
      </w:pPr>
      <w:r>
        <w:rPr>
          <w:b/>
          <w:spacing w:val="1"/>
          <w:sz w:val="28"/>
          <w:szCs w:val="28"/>
        </w:rPr>
        <w:t>6</w:t>
      </w:r>
      <w:r>
        <w:rPr>
          <w:b/>
          <w:spacing w:val="-1"/>
          <w:sz w:val="28"/>
          <w:szCs w:val="28"/>
        </w:rPr>
        <w:t>.</w:t>
      </w:r>
      <w:r>
        <w:rPr>
          <w:b/>
          <w:sz w:val="28"/>
          <w:szCs w:val="28"/>
        </w:rPr>
        <w:t>2</w:t>
      </w:r>
      <w:r>
        <w:rPr>
          <w:b/>
          <w:spacing w:val="-2"/>
          <w:sz w:val="28"/>
          <w:szCs w:val="28"/>
        </w:rPr>
        <w:t xml:space="preserve"> </w:t>
      </w:r>
      <w:r>
        <w:rPr>
          <w:b/>
          <w:spacing w:val="-1"/>
          <w:sz w:val="28"/>
          <w:szCs w:val="28"/>
        </w:rPr>
        <w:t>F</w:t>
      </w:r>
      <w:r w:rsidR="002B7CD8">
        <w:rPr>
          <w:b/>
          <w:spacing w:val="-1"/>
          <w:sz w:val="28"/>
          <w:szCs w:val="28"/>
        </w:rPr>
        <w:t>UTURE</w:t>
      </w:r>
      <w:r>
        <w:rPr>
          <w:b/>
          <w:spacing w:val="-6"/>
          <w:sz w:val="28"/>
          <w:szCs w:val="28"/>
        </w:rPr>
        <w:t xml:space="preserve"> </w:t>
      </w:r>
      <w:r w:rsidR="002B7CD8">
        <w:rPr>
          <w:b/>
          <w:sz w:val="28"/>
          <w:szCs w:val="28"/>
        </w:rPr>
        <w:t>S</w:t>
      </w:r>
      <w:r w:rsidR="002B7CD8">
        <w:rPr>
          <w:b/>
          <w:spacing w:val="-1"/>
          <w:sz w:val="28"/>
          <w:szCs w:val="28"/>
        </w:rPr>
        <w:t>C</w:t>
      </w:r>
      <w:r w:rsidR="002B7CD8">
        <w:rPr>
          <w:b/>
          <w:sz w:val="28"/>
          <w:szCs w:val="28"/>
        </w:rPr>
        <w:t>O</w:t>
      </w:r>
      <w:r w:rsidR="002B7CD8">
        <w:rPr>
          <w:b/>
          <w:spacing w:val="-1"/>
          <w:sz w:val="28"/>
          <w:szCs w:val="28"/>
        </w:rPr>
        <w:t>P</w:t>
      </w:r>
      <w:r w:rsidR="002B7CD8">
        <w:rPr>
          <w:b/>
          <w:sz w:val="28"/>
          <w:szCs w:val="28"/>
        </w:rPr>
        <w:t>E</w:t>
      </w:r>
    </w:p>
    <w:p w14:paraId="480E0ED9" w14:textId="77777777" w:rsidR="008250A7" w:rsidRDefault="008250A7" w:rsidP="008250A7">
      <w:pPr>
        <w:spacing w:before="1" w:line="120" w:lineRule="exact"/>
        <w:rPr>
          <w:sz w:val="12"/>
          <w:szCs w:val="12"/>
        </w:rPr>
      </w:pPr>
    </w:p>
    <w:p w14:paraId="5E5C63E3" w14:textId="77777777" w:rsidR="008250A7" w:rsidRDefault="008250A7" w:rsidP="008250A7">
      <w:pPr>
        <w:spacing w:line="200" w:lineRule="exact"/>
      </w:pPr>
    </w:p>
    <w:p w14:paraId="02BBA19E" w14:textId="5F8C1668" w:rsidR="008250A7" w:rsidRDefault="00A56A50" w:rsidP="00A56A50">
      <w:pPr>
        <w:spacing w:before="69" w:line="360" w:lineRule="auto"/>
        <w:ind w:left="284" w:firstLine="436"/>
        <w:jc w:val="both"/>
        <w:rPr>
          <w:spacing w:val="-1"/>
          <w:sz w:val="28"/>
          <w:szCs w:val="28"/>
        </w:rPr>
      </w:pPr>
      <w:r w:rsidRPr="00A56A50">
        <w:rPr>
          <w:spacing w:val="-1"/>
          <w:sz w:val="28"/>
          <w:szCs w:val="28"/>
        </w:rPr>
        <w:t>The pro</w:t>
      </w:r>
      <w:r w:rsidR="00DB3DC4">
        <w:rPr>
          <w:spacing w:val="-1"/>
          <w:sz w:val="28"/>
          <w:szCs w:val="28"/>
        </w:rPr>
        <w:t>posed</w:t>
      </w:r>
      <w:r w:rsidRPr="00A56A50">
        <w:rPr>
          <w:spacing w:val="-1"/>
          <w:sz w:val="28"/>
          <w:szCs w:val="28"/>
        </w:rPr>
        <w:t xml:space="preserve"> </w:t>
      </w:r>
      <w:r w:rsidR="00DB3DC4">
        <w:rPr>
          <w:spacing w:val="-1"/>
          <w:sz w:val="28"/>
          <w:szCs w:val="28"/>
        </w:rPr>
        <w:t xml:space="preserve">system </w:t>
      </w:r>
      <w:r w:rsidRPr="00A56A50">
        <w:rPr>
          <w:spacing w:val="-1"/>
          <w:sz w:val="28"/>
          <w:szCs w:val="28"/>
        </w:rPr>
        <w:t>demonstrated how data can be encrypted and securely transmitted using Li-Fi, but future work can include implementing stronger encryption methods to enhance security even further. Additional improvements like increasing range, reducing noise, and enabling two-way communication can make the system more efficient and practical for real-world applications.</w:t>
      </w:r>
    </w:p>
    <w:p w14:paraId="2C362F9E" w14:textId="400FCBA9" w:rsidR="008250A7" w:rsidRPr="00F83C20" w:rsidRDefault="008250A7" w:rsidP="000F4EE6">
      <w:pPr>
        <w:spacing w:before="69"/>
        <w:rPr>
          <w:sz w:val="28"/>
          <w:szCs w:val="28"/>
        </w:rPr>
        <w:sectPr w:rsidR="008250A7" w:rsidRPr="00F83C20" w:rsidSect="00A56A50">
          <w:footerReference w:type="default" r:id="rId33"/>
          <w:pgSz w:w="11920" w:h="16860"/>
          <w:pgMar w:top="1243" w:right="800" w:bottom="280" w:left="880" w:header="0" w:footer="718" w:gutter="0"/>
          <w:cols w:space="720"/>
        </w:sectPr>
      </w:pPr>
    </w:p>
    <w:p w14:paraId="2F6E4B23" w14:textId="77777777" w:rsidR="00034A01" w:rsidRDefault="00034A01" w:rsidP="00034A01">
      <w:pPr>
        <w:spacing w:before="69"/>
        <w:ind w:left="3573" w:right="3760"/>
        <w:jc w:val="center"/>
        <w:rPr>
          <w:sz w:val="28"/>
          <w:szCs w:val="28"/>
        </w:rPr>
      </w:pPr>
      <w:r>
        <w:rPr>
          <w:b/>
          <w:spacing w:val="-1"/>
          <w:sz w:val="28"/>
          <w:szCs w:val="28"/>
        </w:rPr>
        <w:lastRenderedPageBreak/>
        <w:t>R</w:t>
      </w:r>
      <w:r>
        <w:rPr>
          <w:b/>
          <w:spacing w:val="-2"/>
          <w:sz w:val="28"/>
          <w:szCs w:val="28"/>
        </w:rPr>
        <w:t>E</w:t>
      </w:r>
      <w:r>
        <w:rPr>
          <w:b/>
          <w:spacing w:val="-3"/>
          <w:sz w:val="28"/>
          <w:szCs w:val="28"/>
        </w:rPr>
        <w:t>F</w:t>
      </w:r>
      <w:r>
        <w:rPr>
          <w:b/>
          <w:spacing w:val="-2"/>
          <w:sz w:val="28"/>
          <w:szCs w:val="28"/>
        </w:rPr>
        <w:t>E</w:t>
      </w:r>
      <w:r>
        <w:rPr>
          <w:b/>
          <w:spacing w:val="-1"/>
          <w:sz w:val="28"/>
          <w:szCs w:val="28"/>
        </w:rPr>
        <w:t>R</w:t>
      </w:r>
      <w:r>
        <w:rPr>
          <w:b/>
          <w:spacing w:val="-2"/>
          <w:sz w:val="28"/>
          <w:szCs w:val="28"/>
        </w:rPr>
        <w:t>E</w:t>
      </w:r>
      <w:r>
        <w:rPr>
          <w:b/>
          <w:spacing w:val="-4"/>
          <w:sz w:val="28"/>
          <w:szCs w:val="28"/>
        </w:rPr>
        <w:t>NC</w:t>
      </w:r>
      <w:r>
        <w:rPr>
          <w:b/>
          <w:spacing w:val="-2"/>
          <w:sz w:val="28"/>
          <w:szCs w:val="28"/>
        </w:rPr>
        <w:t>E</w:t>
      </w:r>
      <w:r>
        <w:rPr>
          <w:b/>
          <w:sz w:val="28"/>
          <w:szCs w:val="28"/>
        </w:rPr>
        <w:t>S</w:t>
      </w:r>
    </w:p>
    <w:p w14:paraId="35453C6E" w14:textId="77777777" w:rsidR="00034A01" w:rsidRDefault="00034A01" w:rsidP="00034A01">
      <w:pPr>
        <w:spacing w:before="2" w:line="160" w:lineRule="exact"/>
        <w:rPr>
          <w:sz w:val="17"/>
          <w:szCs w:val="17"/>
        </w:rPr>
      </w:pPr>
    </w:p>
    <w:p w14:paraId="3C2C2313" w14:textId="77777777" w:rsidR="00034A01" w:rsidRDefault="00034A01" w:rsidP="00034A01">
      <w:pPr>
        <w:spacing w:line="200" w:lineRule="exact"/>
      </w:pPr>
    </w:p>
    <w:p w14:paraId="044A64F3" w14:textId="77777777" w:rsidR="00034A01" w:rsidRDefault="00034A01" w:rsidP="00034A01">
      <w:pPr>
        <w:spacing w:line="200" w:lineRule="exact"/>
      </w:pPr>
    </w:p>
    <w:p w14:paraId="350F77F9" w14:textId="77777777" w:rsidR="00034A01" w:rsidRDefault="00034A01" w:rsidP="00034A01">
      <w:pPr>
        <w:spacing w:line="200" w:lineRule="exact"/>
      </w:pPr>
    </w:p>
    <w:p w14:paraId="2D7A600D" w14:textId="398453F2" w:rsidR="00034A01" w:rsidRDefault="00912523" w:rsidP="00912523">
      <w:pPr>
        <w:spacing w:line="360" w:lineRule="auto"/>
        <w:ind w:left="142" w:right="62" w:hanging="660"/>
        <w:jc w:val="both"/>
        <w:rPr>
          <w:sz w:val="28"/>
          <w:szCs w:val="28"/>
        </w:rPr>
      </w:pPr>
      <w:r>
        <w:rPr>
          <w:sz w:val="28"/>
          <w:szCs w:val="28"/>
        </w:rPr>
        <w:t xml:space="preserve"> </w:t>
      </w:r>
      <w:r w:rsidR="00034A01">
        <w:rPr>
          <w:sz w:val="28"/>
          <w:szCs w:val="28"/>
        </w:rPr>
        <w:t>[</w:t>
      </w:r>
      <w:r w:rsidR="00034A01">
        <w:rPr>
          <w:spacing w:val="1"/>
          <w:sz w:val="28"/>
          <w:szCs w:val="28"/>
        </w:rPr>
        <w:t>1</w:t>
      </w:r>
      <w:r w:rsidR="00034A01">
        <w:rPr>
          <w:sz w:val="28"/>
          <w:szCs w:val="28"/>
        </w:rPr>
        <w:t xml:space="preserve">]  </w:t>
      </w:r>
      <w:r>
        <w:rPr>
          <w:sz w:val="28"/>
          <w:szCs w:val="28"/>
        </w:rPr>
        <w:t xml:space="preserve"> </w:t>
      </w:r>
      <w:r w:rsidR="00034A01" w:rsidRPr="00594375">
        <w:rPr>
          <w:sz w:val="28"/>
          <w:szCs w:val="28"/>
        </w:rPr>
        <w:t xml:space="preserve">Krishna, A., Anand, P., Varshney, Y., Kumar, P., &amp; Antony, S. M. (2023). </w:t>
      </w:r>
      <w:r w:rsidR="00034A01">
        <w:rPr>
          <w:sz w:val="28"/>
          <w:szCs w:val="28"/>
        </w:rPr>
        <w:t>“</w:t>
      </w:r>
      <w:r w:rsidR="00034A01" w:rsidRPr="00594375">
        <w:rPr>
          <w:sz w:val="28"/>
          <w:szCs w:val="28"/>
        </w:rPr>
        <w:t>Li-Fi Based Short Range Text Messenger</w:t>
      </w:r>
      <w:r w:rsidR="00034A01">
        <w:rPr>
          <w:sz w:val="28"/>
          <w:szCs w:val="28"/>
        </w:rPr>
        <w:t>”</w:t>
      </w:r>
      <w:r w:rsidR="00034A01" w:rsidRPr="00594375">
        <w:rPr>
          <w:sz w:val="28"/>
          <w:szCs w:val="28"/>
        </w:rPr>
        <w:t>. Journal of Optoelectronics and Communication, 5(2)</w:t>
      </w:r>
      <w:r w:rsidR="00034A01">
        <w:rPr>
          <w:sz w:val="28"/>
          <w:szCs w:val="28"/>
        </w:rPr>
        <w:t>.</w:t>
      </w:r>
    </w:p>
    <w:p w14:paraId="4AC3AF55" w14:textId="57DA84BB" w:rsidR="00034A01" w:rsidRDefault="00034A01" w:rsidP="00A56A50">
      <w:pPr>
        <w:spacing w:before="5" w:line="360" w:lineRule="auto"/>
        <w:ind w:left="142" w:right="70" w:hanging="568"/>
        <w:jc w:val="both"/>
        <w:rPr>
          <w:sz w:val="28"/>
          <w:szCs w:val="28"/>
        </w:rPr>
      </w:pPr>
      <w:r>
        <w:rPr>
          <w:sz w:val="28"/>
          <w:szCs w:val="28"/>
        </w:rPr>
        <w:t>[</w:t>
      </w:r>
      <w:r>
        <w:rPr>
          <w:spacing w:val="1"/>
          <w:sz w:val="28"/>
          <w:szCs w:val="28"/>
        </w:rPr>
        <w:t>2</w:t>
      </w:r>
      <w:r>
        <w:rPr>
          <w:sz w:val="28"/>
          <w:szCs w:val="28"/>
        </w:rPr>
        <w:t xml:space="preserve">]   </w:t>
      </w:r>
      <w:r w:rsidRPr="004E6CF1">
        <w:rPr>
          <w:spacing w:val="-1"/>
          <w:sz w:val="28"/>
          <w:szCs w:val="28"/>
        </w:rPr>
        <w:t xml:space="preserve">Manhas, P., Kathpal, N., Kumar, M., &amp; Choudhary, U. (2024). </w:t>
      </w:r>
      <w:r>
        <w:rPr>
          <w:spacing w:val="-1"/>
          <w:sz w:val="28"/>
          <w:szCs w:val="28"/>
        </w:rPr>
        <w:t>“</w:t>
      </w:r>
      <w:r w:rsidRPr="004E6CF1">
        <w:rPr>
          <w:spacing w:val="-1"/>
          <w:sz w:val="28"/>
          <w:szCs w:val="28"/>
        </w:rPr>
        <w:t xml:space="preserve">Next Generation High </w:t>
      </w:r>
      <w:proofErr w:type="gramStart"/>
      <w:r w:rsidRPr="004E6CF1">
        <w:rPr>
          <w:spacing w:val="-1"/>
          <w:sz w:val="28"/>
          <w:szCs w:val="28"/>
        </w:rPr>
        <w:t>speed</w:t>
      </w:r>
      <w:proofErr w:type="gramEnd"/>
      <w:r w:rsidRPr="004E6CF1">
        <w:rPr>
          <w:spacing w:val="-1"/>
          <w:sz w:val="28"/>
          <w:szCs w:val="28"/>
        </w:rPr>
        <w:t xml:space="preserve"> Data Transfer using Li-Fi-A Review</w:t>
      </w:r>
      <w:r>
        <w:rPr>
          <w:spacing w:val="-1"/>
          <w:sz w:val="28"/>
          <w:szCs w:val="28"/>
        </w:rPr>
        <w:t>”</w:t>
      </w:r>
      <w:r w:rsidRPr="004E6CF1">
        <w:rPr>
          <w:spacing w:val="-1"/>
          <w:sz w:val="28"/>
          <w:szCs w:val="28"/>
        </w:rPr>
        <w:t>. International Conference on Sustainability and Technological Advancements in Engineering Domain (SUSTAINED) (pp. 367-370)</w:t>
      </w:r>
      <w:r>
        <w:rPr>
          <w:sz w:val="28"/>
          <w:szCs w:val="28"/>
        </w:rPr>
        <w:t>.</w:t>
      </w:r>
    </w:p>
    <w:p w14:paraId="502A3D33" w14:textId="2CFEF03A" w:rsidR="00034A01" w:rsidRDefault="00034A01" w:rsidP="00912523">
      <w:pPr>
        <w:spacing w:before="4" w:line="360" w:lineRule="auto"/>
        <w:ind w:left="142" w:right="64" w:hanging="568"/>
        <w:jc w:val="both"/>
        <w:rPr>
          <w:sz w:val="28"/>
          <w:szCs w:val="28"/>
        </w:rPr>
      </w:pPr>
      <w:r>
        <w:rPr>
          <w:sz w:val="28"/>
          <w:szCs w:val="28"/>
        </w:rPr>
        <w:t>[</w:t>
      </w:r>
      <w:r>
        <w:rPr>
          <w:spacing w:val="1"/>
          <w:sz w:val="28"/>
          <w:szCs w:val="28"/>
        </w:rPr>
        <w:t>3</w:t>
      </w:r>
      <w:r>
        <w:rPr>
          <w:sz w:val="28"/>
          <w:szCs w:val="28"/>
        </w:rPr>
        <w:t xml:space="preserve">]   </w:t>
      </w:r>
      <w:r w:rsidR="00912523">
        <w:rPr>
          <w:sz w:val="28"/>
          <w:szCs w:val="28"/>
        </w:rPr>
        <w:t xml:space="preserve"> </w:t>
      </w:r>
      <w:r w:rsidRPr="004E6CF1">
        <w:rPr>
          <w:spacing w:val="-1"/>
          <w:sz w:val="28"/>
          <w:szCs w:val="28"/>
        </w:rPr>
        <w:t xml:space="preserve">Khaleel, B. M., </w:t>
      </w:r>
      <w:proofErr w:type="spellStart"/>
      <w:r w:rsidRPr="004E6CF1">
        <w:rPr>
          <w:spacing w:val="-1"/>
          <w:sz w:val="28"/>
          <w:szCs w:val="28"/>
        </w:rPr>
        <w:t>Alatba</w:t>
      </w:r>
      <w:proofErr w:type="spellEnd"/>
      <w:r w:rsidRPr="004E6CF1">
        <w:rPr>
          <w:spacing w:val="-1"/>
          <w:sz w:val="28"/>
          <w:szCs w:val="28"/>
        </w:rPr>
        <w:t xml:space="preserve">, S. R., Hamdoun, S. H., &amp; </w:t>
      </w:r>
      <w:proofErr w:type="spellStart"/>
      <w:r w:rsidRPr="004E6CF1">
        <w:rPr>
          <w:spacing w:val="-1"/>
          <w:sz w:val="28"/>
          <w:szCs w:val="28"/>
        </w:rPr>
        <w:t>Terenchuk</w:t>
      </w:r>
      <w:proofErr w:type="spellEnd"/>
      <w:r w:rsidRPr="004E6CF1">
        <w:rPr>
          <w:spacing w:val="-1"/>
          <w:sz w:val="28"/>
          <w:szCs w:val="28"/>
        </w:rPr>
        <w:t xml:space="preserve">, S. (2024). </w:t>
      </w:r>
      <w:r>
        <w:rPr>
          <w:spacing w:val="-1"/>
          <w:sz w:val="28"/>
          <w:szCs w:val="28"/>
        </w:rPr>
        <w:t>“</w:t>
      </w:r>
      <w:r w:rsidRPr="004E6CF1">
        <w:rPr>
          <w:spacing w:val="-1"/>
          <w:sz w:val="28"/>
          <w:szCs w:val="28"/>
        </w:rPr>
        <w:t>Exploring Li-Fi for IoT Advanced Audio Data Transfer</w:t>
      </w:r>
      <w:r>
        <w:rPr>
          <w:spacing w:val="-1"/>
          <w:sz w:val="28"/>
          <w:szCs w:val="28"/>
        </w:rPr>
        <w:t>”</w:t>
      </w:r>
      <w:r w:rsidRPr="004E6CF1">
        <w:rPr>
          <w:spacing w:val="-1"/>
          <w:sz w:val="28"/>
          <w:szCs w:val="28"/>
        </w:rPr>
        <w:t>. Conference of Open Innovations Association (FRUCT) (pp. 343-351)</w:t>
      </w:r>
      <w:r>
        <w:rPr>
          <w:color w:val="333333"/>
          <w:sz w:val="28"/>
          <w:szCs w:val="28"/>
        </w:rPr>
        <w:t>.</w:t>
      </w:r>
    </w:p>
    <w:p w14:paraId="7F7AA7E3" w14:textId="77777777" w:rsidR="00034A01" w:rsidRDefault="00034A01" w:rsidP="00034A01">
      <w:pPr>
        <w:spacing w:before="5" w:line="160" w:lineRule="exact"/>
        <w:rPr>
          <w:sz w:val="16"/>
          <w:szCs w:val="16"/>
        </w:rPr>
      </w:pPr>
    </w:p>
    <w:p w14:paraId="1F87B1EB" w14:textId="1E7C98CF" w:rsidR="00034A01" w:rsidRDefault="00034A01" w:rsidP="00912523">
      <w:pPr>
        <w:spacing w:line="360" w:lineRule="auto"/>
        <w:ind w:left="142" w:right="70" w:hanging="568"/>
        <w:jc w:val="both"/>
        <w:rPr>
          <w:sz w:val="28"/>
          <w:szCs w:val="28"/>
        </w:rPr>
      </w:pPr>
      <w:r>
        <w:rPr>
          <w:sz w:val="28"/>
          <w:szCs w:val="28"/>
        </w:rPr>
        <w:t>[</w:t>
      </w:r>
      <w:r>
        <w:rPr>
          <w:spacing w:val="1"/>
          <w:sz w:val="28"/>
          <w:szCs w:val="28"/>
        </w:rPr>
        <w:t>4</w:t>
      </w:r>
      <w:r>
        <w:rPr>
          <w:sz w:val="28"/>
          <w:szCs w:val="28"/>
        </w:rPr>
        <w:t xml:space="preserve">]    </w:t>
      </w:r>
      <w:r w:rsidRPr="001C6A0B">
        <w:rPr>
          <w:sz w:val="28"/>
          <w:szCs w:val="28"/>
        </w:rPr>
        <w:t xml:space="preserve">Kamesh, G. and Vishnu, V. </w:t>
      </w:r>
      <w:r>
        <w:rPr>
          <w:sz w:val="28"/>
          <w:szCs w:val="28"/>
        </w:rPr>
        <w:t>(</w:t>
      </w:r>
      <w:r w:rsidRPr="001C6A0B">
        <w:rPr>
          <w:sz w:val="28"/>
          <w:szCs w:val="28"/>
        </w:rPr>
        <w:t>2024</w:t>
      </w:r>
      <w:r>
        <w:rPr>
          <w:sz w:val="28"/>
          <w:szCs w:val="28"/>
        </w:rPr>
        <w:t>)</w:t>
      </w:r>
      <w:r w:rsidRPr="001C6A0B">
        <w:rPr>
          <w:sz w:val="28"/>
          <w:szCs w:val="28"/>
        </w:rPr>
        <w:t xml:space="preserve">. </w:t>
      </w:r>
      <w:r>
        <w:rPr>
          <w:sz w:val="28"/>
          <w:szCs w:val="28"/>
        </w:rPr>
        <w:t>“</w:t>
      </w:r>
      <w:r w:rsidRPr="001C6A0B">
        <w:rPr>
          <w:sz w:val="28"/>
          <w:szCs w:val="28"/>
        </w:rPr>
        <w:t>Efficient Li-Fi based Tollgate System with Solar Power and Automation for Seamless Transactions</w:t>
      </w:r>
      <w:r>
        <w:rPr>
          <w:sz w:val="28"/>
          <w:szCs w:val="28"/>
        </w:rPr>
        <w:t>”</w:t>
      </w:r>
      <w:r w:rsidRPr="001C6A0B">
        <w:rPr>
          <w:sz w:val="28"/>
          <w:szCs w:val="28"/>
        </w:rPr>
        <w:t>. International Conference on Communication and Electronics Systems (ICCES) (pp. 290-294)</w:t>
      </w:r>
      <w:r>
        <w:rPr>
          <w:sz w:val="28"/>
          <w:szCs w:val="28"/>
        </w:rPr>
        <w:t>.</w:t>
      </w:r>
    </w:p>
    <w:p w14:paraId="33C140FD" w14:textId="77777777" w:rsidR="00034A01" w:rsidRDefault="00034A01" w:rsidP="00912523">
      <w:pPr>
        <w:spacing w:before="4" w:line="360" w:lineRule="auto"/>
        <w:ind w:left="142" w:right="61" w:hanging="568"/>
        <w:jc w:val="both"/>
        <w:rPr>
          <w:sz w:val="28"/>
          <w:szCs w:val="28"/>
        </w:rPr>
      </w:pPr>
      <w:r>
        <w:rPr>
          <w:sz w:val="28"/>
          <w:szCs w:val="28"/>
        </w:rPr>
        <w:t>[</w:t>
      </w:r>
      <w:r>
        <w:rPr>
          <w:spacing w:val="1"/>
          <w:sz w:val="28"/>
          <w:szCs w:val="28"/>
        </w:rPr>
        <w:t>5</w:t>
      </w:r>
      <w:r>
        <w:rPr>
          <w:sz w:val="28"/>
          <w:szCs w:val="28"/>
        </w:rPr>
        <w:t xml:space="preserve">]  </w:t>
      </w:r>
      <w:r>
        <w:rPr>
          <w:spacing w:val="33"/>
          <w:sz w:val="28"/>
          <w:szCs w:val="28"/>
        </w:rPr>
        <w:t xml:space="preserve"> </w:t>
      </w:r>
      <w:r w:rsidRPr="001C6A0B">
        <w:rPr>
          <w:sz w:val="28"/>
          <w:szCs w:val="28"/>
        </w:rPr>
        <w:t xml:space="preserve">Romanov, O., </w:t>
      </w:r>
      <w:proofErr w:type="spellStart"/>
      <w:r w:rsidRPr="001C6A0B">
        <w:rPr>
          <w:sz w:val="28"/>
          <w:szCs w:val="28"/>
        </w:rPr>
        <w:t>Burlaka</w:t>
      </w:r>
      <w:proofErr w:type="spellEnd"/>
      <w:r w:rsidRPr="001C6A0B">
        <w:rPr>
          <w:sz w:val="28"/>
          <w:szCs w:val="28"/>
        </w:rPr>
        <w:t xml:space="preserve">, H., </w:t>
      </w:r>
      <w:proofErr w:type="spellStart"/>
      <w:r w:rsidRPr="001C6A0B">
        <w:rPr>
          <w:sz w:val="28"/>
          <w:szCs w:val="28"/>
        </w:rPr>
        <w:t>Berestovenko</w:t>
      </w:r>
      <w:proofErr w:type="spellEnd"/>
      <w:r w:rsidRPr="001C6A0B">
        <w:rPr>
          <w:sz w:val="28"/>
          <w:szCs w:val="28"/>
        </w:rPr>
        <w:t xml:space="preserve">, O., &amp; </w:t>
      </w:r>
      <w:proofErr w:type="spellStart"/>
      <w:r w:rsidRPr="001C6A0B">
        <w:rPr>
          <w:sz w:val="28"/>
          <w:szCs w:val="28"/>
        </w:rPr>
        <w:t>Pidpaly</w:t>
      </w:r>
      <w:proofErr w:type="spellEnd"/>
      <w:r w:rsidRPr="001C6A0B">
        <w:rPr>
          <w:sz w:val="28"/>
          <w:szCs w:val="28"/>
        </w:rPr>
        <w:t xml:space="preserve">, O. (2023). </w:t>
      </w:r>
      <w:r>
        <w:rPr>
          <w:sz w:val="28"/>
          <w:szCs w:val="28"/>
        </w:rPr>
        <w:t>“</w:t>
      </w:r>
      <w:r w:rsidRPr="001C6A0B">
        <w:rPr>
          <w:sz w:val="28"/>
          <w:szCs w:val="28"/>
        </w:rPr>
        <w:t>Technical features of building a li-fi network using SDN management methods</w:t>
      </w:r>
      <w:r>
        <w:rPr>
          <w:sz w:val="28"/>
          <w:szCs w:val="28"/>
        </w:rPr>
        <w:t>”</w:t>
      </w:r>
      <w:r w:rsidRPr="001C6A0B">
        <w:rPr>
          <w:sz w:val="28"/>
          <w:szCs w:val="28"/>
        </w:rPr>
        <w:t xml:space="preserve"> (3), 16-25</w:t>
      </w:r>
      <w:r>
        <w:rPr>
          <w:sz w:val="28"/>
          <w:szCs w:val="28"/>
        </w:rPr>
        <w:t>.</w:t>
      </w:r>
    </w:p>
    <w:p w14:paraId="17E701BB" w14:textId="77777777" w:rsidR="00034A01" w:rsidRDefault="00034A01" w:rsidP="00912523">
      <w:pPr>
        <w:spacing w:before="5" w:line="359" w:lineRule="auto"/>
        <w:ind w:left="142" w:right="69" w:hanging="568"/>
        <w:jc w:val="both"/>
        <w:rPr>
          <w:sz w:val="28"/>
          <w:szCs w:val="28"/>
        </w:rPr>
      </w:pPr>
      <w:r>
        <w:rPr>
          <w:sz w:val="28"/>
          <w:szCs w:val="28"/>
        </w:rPr>
        <w:t>[</w:t>
      </w:r>
      <w:r>
        <w:rPr>
          <w:spacing w:val="1"/>
          <w:sz w:val="28"/>
          <w:szCs w:val="28"/>
        </w:rPr>
        <w:t>6</w:t>
      </w:r>
      <w:r>
        <w:rPr>
          <w:sz w:val="28"/>
          <w:szCs w:val="28"/>
        </w:rPr>
        <w:t xml:space="preserve">]  </w:t>
      </w:r>
      <w:r>
        <w:rPr>
          <w:spacing w:val="51"/>
          <w:sz w:val="28"/>
          <w:szCs w:val="28"/>
        </w:rPr>
        <w:t xml:space="preserve"> </w:t>
      </w:r>
      <w:r w:rsidRPr="001C6A0B">
        <w:rPr>
          <w:sz w:val="28"/>
          <w:szCs w:val="28"/>
        </w:rPr>
        <w:t xml:space="preserve">Faruq, O., Shahriar Rahman, K. R., Jahan, N., Rokoni, S., &amp; Rabeya, M. (2023). </w:t>
      </w:r>
      <w:r>
        <w:rPr>
          <w:sz w:val="28"/>
          <w:szCs w:val="28"/>
        </w:rPr>
        <w:t>“</w:t>
      </w:r>
      <w:r w:rsidRPr="001C6A0B">
        <w:rPr>
          <w:sz w:val="28"/>
          <w:szCs w:val="28"/>
        </w:rPr>
        <w:t>Li-Fi technology based long range free-space communication data transmit system evaluation</w:t>
      </w:r>
      <w:r>
        <w:rPr>
          <w:sz w:val="28"/>
          <w:szCs w:val="28"/>
        </w:rPr>
        <w:t>”</w:t>
      </w:r>
      <w:r w:rsidRPr="001C6A0B">
        <w:rPr>
          <w:sz w:val="28"/>
          <w:szCs w:val="28"/>
        </w:rPr>
        <w:t>. International Review of Applied Sciences and Engineering, 14(3), 413-425</w:t>
      </w:r>
      <w:r>
        <w:rPr>
          <w:sz w:val="28"/>
          <w:szCs w:val="28"/>
        </w:rPr>
        <w:t>.</w:t>
      </w:r>
    </w:p>
    <w:p w14:paraId="143A11EB" w14:textId="7EA3EEE0" w:rsidR="00034A01" w:rsidRDefault="00034A01" w:rsidP="009974EF">
      <w:pPr>
        <w:spacing w:before="8" w:line="359" w:lineRule="auto"/>
        <w:ind w:left="142" w:right="64" w:hanging="568"/>
        <w:jc w:val="both"/>
        <w:rPr>
          <w:sz w:val="28"/>
          <w:szCs w:val="28"/>
        </w:rPr>
        <w:sectPr w:rsidR="00034A01" w:rsidSect="00DB3DC4">
          <w:pgSz w:w="11920" w:h="16860"/>
          <w:pgMar w:top="1243" w:right="960" w:bottom="280" w:left="1680" w:header="0" w:footer="718" w:gutter="0"/>
          <w:cols w:space="720"/>
        </w:sectPr>
      </w:pPr>
      <w:r>
        <w:rPr>
          <w:sz w:val="28"/>
          <w:szCs w:val="28"/>
        </w:rPr>
        <w:t>[</w:t>
      </w:r>
      <w:r>
        <w:rPr>
          <w:spacing w:val="1"/>
          <w:sz w:val="28"/>
          <w:szCs w:val="28"/>
        </w:rPr>
        <w:t>7</w:t>
      </w:r>
      <w:r>
        <w:rPr>
          <w:sz w:val="28"/>
          <w:szCs w:val="28"/>
        </w:rPr>
        <w:t xml:space="preserve">]   </w:t>
      </w:r>
      <w:r w:rsidRPr="001C6A0B">
        <w:rPr>
          <w:spacing w:val="-1"/>
          <w:sz w:val="28"/>
          <w:szCs w:val="28"/>
        </w:rPr>
        <w:t xml:space="preserve">Joshi, A. S., Kulkarni, A., Mundhe, A., Joshi, A., </w:t>
      </w:r>
      <w:proofErr w:type="spellStart"/>
      <w:r w:rsidRPr="001C6A0B">
        <w:rPr>
          <w:spacing w:val="-1"/>
          <w:sz w:val="28"/>
          <w:szCs w:val="28"/>
        </w:rPr>
        <w:t>Kothawade</w:t>
      </w:r>
      <w:proofErr w:type="spellEnd"/>
      <w:r w:rsidRPr="001C6A0B">
        <w:rPr>
          <w:spacing w:val="-1"/>
          <w:sz w:val="28"/>
          <w:szCs w:val="28"/>
        </w:rPr>
        <w:t xml:space="preserve">, A., &amp; Tyagi, A. (2023, February). </w:t>
      </w:r>
      <w:r>
        <w:rPr>
          <w:spacing w:val="-1"/>
          <w:sz w:val="28"/>
          <w:szCs w:val="28"/>
        </w:rPr>
        <w:t>“</w:t>
      </w:r>
      <w:r w:rsidRPr="001C6A0B">
        <w:rPr>
          <w:spacing w:val="-1"/>
          <w:sz w:val="28"/>
          <w:szCs w:val="28"/>
        </w:rPr>
        <w:t>Li-Fi Implemented Data Transfer</w:t>
      </w:r>
      <w:r>
        <w:rPr>
          <w:spacing w:val="-1"/>
          <w:sz w:val="28"/>
          <w:szCs w:val="28"/>
        </w:rPr>
        <w:t>”</w:t>
      </w:r>
      <w:r w:rsidRPr="001C6A0B">
        <w:rPr>
          <w:spacing w:val="-1"/>
          <w:sz w:val="28"/>
          <w:szCs w:val="28"/>
        </w:rPr>
        <w:t>.</w:t>
      </w:r>
      <w:r w:rsidR="00AC2905">
        <w:rPr>
          <w:spacing w:val="-1"/>
          <w:sz w:val="28"/>
          <w:szCs w:val="28"/>
        </w:rPr>
        <w:t xml:space="preserve"> </w:t>
      </w:r>
      <w:r w:rsidRPr="001C6A0B">
        <w:rPr>
          <w:spacing w:val="-1"/>
          <w:sz w:val="28"/>
          <w:szCs w:val="28"/>
        </w:rPr>
        <w:t>In 2023 IEEE 3rd International Conference on Technology, Engineering, Management for Societal impact using Marketing, Entrepreneurship and Talent (TEMSMET) (pp. 1-4)</w:t>
      </w:r>
      <w:r>
        <w:rPr>
          <w:sz w:val="28"/>
          <w:szCs w:val="28"/>
        </w:rPr>
        <w:t>.</w:t>
      </w:r>
    </w:p>
    <w:p w14:paraId="12CE1394" w14:textId="241A95E0" w:rsidR="00034A01" w:rsidRDefault="00034A01" w:rsidP="009974EF">
      <w:pPr>
        <w:spacing w:before="69" w:line="359" w:lineRule="auto"/>
        <w:ind w:left="284" w:right="66" w:hanging="568"/>
        <w:jc w:val="both"/>
        <w:rPr>
          <w:sz w:val="28"/>
          <w:szCs w:val="28"/>
        </w:rPr>
      </w:pPr>
      <w:r>
        <w:rPr>
          <w:sz w:val="28"/>
          <w:szCs w:val="28"/>
        </w:rPr>
        <w:lastRenderedPageBreak/>
        <w:t>[</w:t>
      </w:r>
      <w:r>
        <w:rPr>
          <w:spacing w:val="1"/>
          <w:sz w:val="28"/>
          <w:szCs w:val="28"/>
        </w:rPr>
        <w:t>8</w:t>
      </w:r>
      <w:r>
        <w:rPr>
          <w:sz w:val="28"/>
          <w:szCs w:val="28"/>
        </w:rPr>
        <w:t xml:space="preserve">] </w:t>
      </w:r>
      <w:r w:rsidRPr="001C6A0B">
        <w:rPr>
          <w:spacing w:val="-1"/>
          <w:sz w:val="28"/>
          <w:szCs w:val="28"/>
        </w:rPr>
        <w:t xml:space="preserve">Dhanasekaran, D., ML, R. P., &amp; </w:t>
      </w:r>
      <w:proofErr w:type="spellStart"/>
      <w:r w:rsidRPr="001C6A0B">
        <w:rPr>
          <w:spacing w:val="-1"/>
          <w:sz w:val="28"/>
          <w:szCs w:val="28"/>
        </w:rPr>
        <w:t>Muniyappan</w:t>
      </w:r>
      <w:proofErr w:type="spellEnd"/>
      <w:r w:rsidRPr="001C6A0B">
        <w:rPr>
          <w:spacing w:val="-1"/>
          <w:sz w:val="28"/>
          <w:szCs w:val="28"/>
        </w:rPr>
        <w:t xml:space="preserve">, R. (2023, November). </w:t>
      </w:r>
      <w:r>
        <w:rPr>
          <w:spacing w:val="-1"/>
          <w:sz w:val="28"/>
          <w:szCs w:val="28"/>
        </w:rPr>
        <w:t>“</w:t>
      </w:r>
      <w:r w:rsidRPr="001C6A0B">
        <w:rPr>
          <w:spacing w:val="-1"/>
          <w:sz w:val="28"/>
          <w:szCs w:val="28"/>
        </w:rPr>
        <w:t>Revolutionizing Data Transfer: Harnessing Li-Fi for Image and Text Transmission</w:t>
      </w:r>
      <w:r>
        <w:rPr>
          <w:spacing w:val="-1"/>
          <w:sz w:val="28"/>
          <w:szCs w:val="28"/>
        </w:rPr>
        <w:t>”</w:t>
      </w:r>
      <w:r w:rsidRPr="001C6A0B">
        <w:rPr>
          <w:spacing w:val="-1"/>
          <w:sz w:val="28"/>
          <w:szCs w:val="28"/>
        </w:rPr>
        <w:t>. In 2023 7th International Conference on Electronics, Communication and Aerospace Technology (ICECA) (pp. 1501-1505)</w:t>
      </w:r>
      <w:r>
        <w:rPr>
          <w:sz w:val="28"/>
          <w:szCs w:val="28"/>
        </w:rPr>
        <w:t>.</w:t>
      </w:r>
    </w:p>
    <w:p w14:paraId="06D1D8E1" w14:textId="3F0D9020" w:rsidR="00034A01" w:rsidRDefault="00034A01" w:rsidP="009974EF">
      <w:pPr>
        <w:spacing w:before="11" w:line="360" w:lineRule="auto"/>
        <w:ind w:left="284" w:right="59" w:hanging="568"/>
        <w:jc w:val="both"/>
        <w:rPr>
          <w:sz w:val="28"/>
          <w:szCs w:val="28"/>
        </w:rPr>
      </w:pPr>
      <w:r>
        <w:rPr>
          <w:sz w:val="28"/>
          <w:szCs w:val="28"/>
        </w:rPr>
        <w:t>[</w:t>
      </w:r>
      <w:r>
        <w:rPr>
          <w:spacing w:val="1"/>
          <w:sz w:val="28"/>
          <w:szCs w:val="28"/>
        </w:rPr>
        <w:t>9</w:t>
      </w:r>
      <w:r>
        <w:rPr>
          <w:sz w:val="28"/>
          <w:szCs w:val="28"/>
        </w:rPr>
        <w:t xml:space="preserve">]   </w:t>
      </w:r>
      <w:proofErr w:type="spellStart"/>
      <w:r w:rsidRPr="00B46365">
        <w:rPr>
          <w:spacing w:val="-1"/>
          <w:sz w:val="28"/>
          <w:szCs w:val="28"/>
        </w:rPr>
        <w:t>Sirohi</w:t>
      </w:r>
      <w:proofErr w:type="spellEnd"/>
      <w:r w:rsidRPr="00B46365">
        <w:rPr>
          <w:spacing w:val="-1"/>
          <w:sz w:val="28"/>
          <w:szCs w:val="28"/>
        </w:rPr>
        <w:t xml:space="preserve"> S, Kumari P, Arya J, Kumar A, Kumar P</w:t>
      </w:r>
      <w:r w:rsidR="00AC2905">
        <w:rPr>
          <w:spacing w:val="-1"/>
          <w:sz w:val="28"/>
          <w:szCs w:val="28"/>
        </w:rPr>
        <w:t>, (2023).</w:t>
      </w:r>
      <w:r w:rsidRPr="00B46365">
        <w:rPr>
          <w:spacing w:val="-1"/>
          <w:sz w:val="28"/>
          <w:szCs w:val="28"/>
        </w:rPr>
        <w:t xml:space="preserve"> </w:t>
      </w:r>
      <w:r>
        <w:rPr>
          <w:spacing w:val="-1"/>
          <w:sz w:val="28"/>
          <w:szCs w:val="28"/>
        </w:rPr>
        <w:t>“</w:t>
      </w:r>
      <w:r w:rsidRPr="00B46365">
        <w:rPr>
          <w:spacing w:val="-1"/>
          <w:sz w:val="28"/>
          <w:szCs w:val="28"/>
        </w:rPr>
        <w:t>Li-Fi Data Transmission Using Visible Light Communication Technology</w:t>
      </w:r>
      <w:r>
        <w:rPr>
          <w:spacing w:val="-1"/>
          <w:sz w:val="28"/>
          <w:szCs w:val="28"/>
        </w:rPr>
        <w:t>”</w:t>
      </w:r>
      <w:r w:rsidRPr="00B46365">
        <w:rPr>
          <w:spacing w:val="-1"/>
          <w:sz w:val="28"/>
          <w:szCs w:val="28"/>
        </w:rPr>
        <w:t>. In</w:t>
      </w:r>
      <w:r>
        <w:rPr>
          <w:spacing w:val="-1"/>
          <w:sz w:val="28"/>
          <w:szCs w:val="28"/>
        </w:rPr>
        <w:t xml:space="preserve"> </w:t>
      </w:r>
      <w:r w:rsidRPr="00B46365">
        <w:rPr>
          <w:spacing w:val="-1"/>
          <w:sz w:val="28"/>
          <w:szCs w:val="28"/>
        </w:rPr>
        <w:t>2023 3rd International Conference on Advancement in Electronics &amp; Communication Engineering (AECE) (pp. 43-45)</w:t>
      </w:r>
      <w:r>
        <w:rPr>
          <w:sz w:val="28"/>
          <w:szCs w:val="28"/>
        </w:rPr>
        <w:t>.</w:t>
      </w:r>
    </w:p>
    <w:p w14:paraId="3B79E77C" w14:textId="77777777" w:rsidR="00034A01" w:rsidRDefault="00034A01" w:rsidP="00034A01">
      <w:pPr>
        <w:spacing w:before="3" w:line="160" w:lineRule="exact"/>
        <w:rPr>
          <w:sz w:val="16"/>
          <w:szCs w:val="16"/>
        </w:rPr>
      </w:pPr>
    </w:p>
    <w:p w14:paraId="4EB25F48" w14:textId="1F666B72" w:rsidR="00034A01" w:rsidRDefault="00034A01" w:rsidP="009974EF">
      <w:pPr>
        <w:spacing w:line="360" w:lineRule="auto"/>
        <w:ind w:left="284" w:right="65" w:hanging="568"/>
        <w:jc w:val="both"/>
        <w:rPr>
          <w:sz w:val="28"/>
          <w:szCs w:val="28"/>
        </w:rPr>
      </w:pPr>
      <w:r>
        <w:rPr>
          <w:sz w:val="28"/>
          <w:szCs w:val="28"/>
        </w:rPr>
        <w:t>[</w:t>
      </w:r>
      <w:r>
        <w:rPr>
          <w:spacing w:val="1"/>
          <w:sz w:val="28"/>
          <w:szCs w:val="28"/>
        </w:rPr>
        <w:t>1</w:t>
      </w:r>
      <w:r>
        <w:rPr>
          <w:spacing w:val="-1"/>
          <w:sz w:val="28"/>
          <w:szCs w:val="28"/>
        </w:rPr>
        <w:t>0</w:t>
      </w:r>
      <w:r>
        <w:rPr>
          <w:sz w:val="28"/>
          <w:szCs w:val="28"/>
        </w:rPr>
        <w:t xml:space="preserve">] </w:t>
      </w:r>
      <w:r w:rsidRPr="00B46365">
        <w:rPr>
          <w:sz w:val="28"/>
          <w:szCs w:val="28"/>
        </w:rPr>
        <w:t xml:space="preserve">Lata, Y.R., </w:t>
      </w:r>
      <w:proofErr w:type="spellStart"/>
      <w:r w:rsidRPr="00B46365">
        <w:rPr>
          <w:sz w:val="28"/>
          <w:szCs w:val="28"/>
        </w:rPr>
        <w:t>Gusain</w:t>
      </w:r>
      <w:proofErr w:type="spellEnd"/>
      <w:r w:rsidRPr="00B46365">
        <w:rPr>
          <w:sz w:val="28"/>
          <w:szCs w:val="28"/>
        </w:rPr>
        <w:t xml:space="preserve">, R., Shekhar, S., Vidyarthi, A., Prakash, R. and Gowri, R., </w:t>
      </w:r>
      <w:r>
        <w:rPr>
          <w:sz w:val="28"/>
          <w:szCs w:val="28"/>
        </w:rPr>
        <w:t>(</w:t>
      </w:r>
      <w:r w:rsidRPr="00B46365">
        <w:rPr>
          <w:sz w:val="28"/>
          <w:szCs w:val="28"/>
        </w:rPr>
        <w:t>2023</w:t>
      </w:r>
      <w:r>
        <w:rPr>
          <w:sz w:val="28"/>
          <w:szCs w:val="28"/>
        </w:rPr>
        <w:t>)</w:t>
      </w:r>
      <w:r w:rsidRPr="00B46365">
        <w:rPr>
          <w:sz w:val="28"/>
          <w:szCs w:val="28"/>
        </w:rPr>
        <w:t xml:space="preserve">, December. </w:t>
      </w:r>
      <w:r>
        <w:rPr>
          <w:sz w:val="28"/>
          <w:szCs w:val="28"/>
        </w:rPr>
        <w:t>“</w:t>
      </w:r>
      <w:r w:rsidRPr="00B46365">
        <w:rPr>
          <w:sz w:val="28"/>
          <w:szCs w:val="28"/>
        </w:rPr>
        <w:t xml:space="preserve">Development of a </w:t>
      </w:r>
      <w:proofErr w:type="spellStart"/>
      <w:r w:rsidRPr="00B46365">
        <w:rPr>
          <w:sz w:val="28"/>
          <w:szCs w:val="28"/>
        </w:rPr>
        <w:t>LiFi</w:t>
      </w:r>
      <w:proofErr w:type="spellEnd"/>
      <w:r w:rsidRPr="00B46365">
        <w:rPr>
          <w:sz w:val="28"/>
          <w:szCs w:val="28"/>
        </w:rPr>
        <w:t xml:space="preserve"> System for Under Water Communications</w:t>
      </w:r>
      <w:r>
        <w:rPr>
          <w:sz w:val="28"/>
          <w:szCs w:val="28"/>
        </w:rPr>
        <w:t>”</w:t>
      </w:r>
      <w:r w:rsidRPr="00B46365">
        <w:rPr>
          <w:sz w:val="28"/>
          <w:szCs w:val="28"/>
        </w:rPr>
        <w:t>.</w:t>
      </w:r>
      <w:r>
        <w:rPr>
          <w:sz w:val="28"/>
          <w:szCs w:val="28"/>
        </w:rPr>
        <w:t xml:space="preserve"> </w:t>
      </w:r>
      <w:r w:rsidRPr="00B46365">
        <w:rPr>
          <w:sz w:val="28"/>
          <w:szCs w:val="28"/>
        </w:rPr>
        <w:t>In 2023 9th International Conference on Signal Processing and Communication (ICSC) (pp. 99-102)</w:t>
      </w:r>
      <w:r>
        <w:rPr>
          <w:sz w:val="28"/>
          <w:szCs w:val="28"/>
        </w:rPr>
        <w:t>.</w:t>
      </w:r>
    </w:p>
    <w:p w14:paraId="2BFE21D4" w14:textId="77777777" w:rsidR="00034A01" w:rsidRDefault="00034A01" w:rsidP="00034A01">
      <w:pPr>
        <w:spacing w:before="3" w:line="160" w:lineRule="exact"/>
        <w:rPr>
          <w:sz w:val="16"/>
          <w:szCs w:val="16"/>
        </w:rPr>
      </w:pPr>
    </w:p>
    <w:p w14:paraId="4F647F3B" w14:textId="7A7E9017" w:rsidR="00034A01" w:rsidRDefault="00034A01" w:rsidP="009974EF">
      <w:pPr>
        <w:spacing w:line="360" w:lineRule="auto"/>
        <w:ind w:left="284" w:right="67" w:hanging="568"/>
        <w:jc w:val="both"/>
        <w:rPr>
          <w:sz w:val="28"/>
          <w:szCs w:val="28"/>
        </w:rPr>
      </w:pPr>
      <w:r>
        <w:rPr>
          <w:sz w:val="28"/>
          <w:szCs w:val="28"/>
        </w:rPr>
        <w:t>[</w:t>
      </w:r>
      <w:r>
        <w:rPr>
          <w:spacing w:val="1"/>
          <w:sz w:val="28"/>
          <w:szCs w:val="28"/>
        </w:rPr>
        <w:t>1</w:t>
      </w:r>
      <w:r>
        <w:rPr>
          <w:spacing w:val="-1"/>
          <w:sz w:val="28"/>
          <w:szCs w:val="28"/>
        </w:rPr>
        <w:t>1</w:t>
      </w:r>
      <w:r>
        <w:rPr>
          <w:sz w:val="28"/>
          <w:szCs w:val="28"/>
        </w:rPr>
        <w:t xml:space="preserve">] </w:t>
      </w:r>
      <w:r w:rsidRPr="00B5702E">
        <w:rPr>
          <w:spacing w:val="-1"/>
          <w:sz w:val="28"/>
          <w:szCs w:val="28"/>
        </w:rPr>
        <w:t xml:space="preserve">Ubale, Jaydip, Pragati </w:t>
      </w:r>
      <w:proofErr w:type="spellStart"/>
      <w:r w:rsidRPr="00B5702E">
        <w:rPr>
          <w:spacing w:val="-1"/>
          <w:sz w:val="28"/>
          <w:szCs w:val="28"/>
        </w:rPr>
        <w:t>Nagrale</w:t>
      </w:r>
      <w:proofErr w:type="spellEnd"/>
      <w:r w:rsidRPr="00B5702E">
        <w:rPr>
          <w:spacing w:val="-1"/>
          <w:sz w:val="28"/>
          <w:szCs w:val="28"/>
        </w:rPr>
        <w:t xml:space="preserve">, Aaditya </w:t>
      </w:r>
      <w:proofErr w:type="spellStart"/>
      <w:r w:rsidRPr="00B5702E">
        <w:rPr>
          <w:spacing w:val="-1"/>
          <w:sz w:val="28"/>
          <w:szCs w:val="28"/>
        </w:rPr>
        <w:t>Kakpure</w:t>
      </w:r>
      <w:proofErr w:type="spellEnd"/>
      <w:r w:rsidRPr="00B5702E">
        <w:rPr>
          <w:spacing w:val="-1"/>
          <w:sz w:val="28"/>
          <w:szCs w:val="28"/>
        </w:rPr>
        <w:t>, and C. R. Kuwar</w:t>
      </w:r>
      <w:r w:rsidR="00AC2905">
        <w:rPr>
          <w:spacing w:val="-1"/>
          <w:sz w:val="28"/>
          <w:szCs w:val="28"/>
        </w:rPr>
        <w:t>,</w:t>
      </w:r>
      <w:r w:rsidR="00AC2905" w:rsidRPr="00AC2905">
        <w:rPr>
          <w:spacing w:val="-1"/>
          <w:sz w:val="28"/>
          <w:szCs w:val="28"/>
        </w:rPr>
        <w:t xml:space="preserve"> </w:t>
      </w:r>
      <w:r w:rsidR="00AC2905" w:rsidRPr="00B5702E">
        <w:rPr>
          <w:spacing w:val="-1"/>
          <w:sz w:val="28"/>
          <w:szCs w:val="28"/>
        </w:rPr>
        <w:t>(2023)</w:t>
      </w:r>
      <w:r w:rsidR="00AC2905">
        <w:rPr>
          <w:sz w:val="28"/>
          <w:szCs w:val="28"/>
        </w:rPr>
        <w:t>.</w:t>
      </w:r>
      <w:r w:rsidRPr="00B5702E">
        <w:rPr>
          <w:spacing w:val="-1"/>
          <w:sz w:val="28"/>
          <w:szCs w:val="28"/>
        </w:rPr>
        <w:t xml:space="preserve"> </w:t>
      </w:r>
      <w:r>
        <w:rPr>
          <w:spacing w:val="-1"/>
          <w:sz w:val="28"/>
          <w:szCs w:val="28"/>
        </w:rPr>
        <w:t>“</w:t>
      </w:r>
      <w:r w:rsidRPr="00B5702E">
        <w:rPr>
          <w:spacing w:val="-1"/>
          <w:sz w:val="28"/>
          <w:szCs w:val="28"/>
        </w:rPr>
        <w:t>Li-Fi Technology for Data and Voice Transmission</w:t>
      </w:r>
      <w:r>
        <w:rPr>
          <w:spacing w:val="-1"/>
          <w:sz w:val="28"/>
          <w:szCs w:val="28"/>
        </w:rPr>
        <w:t>”</w:t>
      </w:r>
      <w:r w:rsidRPr="00B5702E">
        <w:rPr>
          <w:spacing w:val="-1"/>
          <w:sz w:val="28"/>
          <w:szCs w:val="28"/>
        </w:rPr>
        <w:t>.</w:t>
      </w:r>
    </w:p>
    <w:p w14:paraId="5D71E3A2" w14:textId="77777777" w:rsidR="00034A01" w:rsidRDefault="00034A01" w:rsidP="00034A01">
      <w:pPr>
        <w:spacing w:before="6" w:line="160" w:lineRule="exact"/>
        <w:rPr>
          <w:sz w:val="16"/>
          <w:szCs w:val="16"/>
        </w:rPr>
      </w:pPr>
    </w:p>
    <w:p w14:paraId="75369896" w14:textId="5DDB4DA8" w:rsidR="00034A01" w:rsidRDefault="00034A01" w:rsidP="009974EF">
      <w:pPr>
        <w:spacing w:line="360" w:lineRule="auto"/>
        <w:ind w:left="284" w:right="62" w:hanging="568"/>
        <w:jc w:val="both"/>
        <w:rPr>
          <w:sz w:val="28"/>
          <w:szCs w:val="28"/>
        </w:rPr>
      </w:pPr>
      <w:r>
        <w:rPr>
          <w:sz w:val="28"/>
          <w:szCs w:val="28"/>
        </w:rPr>
        <w:t>[</w:t>
      </w:r>
      <w:r>
        <w:rPr>
          <w:spacing w:val="1"/>
          <w:sz w:val="28"/>
          <w:szCs w:val="28"/>
        </w:rPr>
        <w:t>1</w:t>
      </w:r>
      <w:r>
        <w:rPr>
          <w:spacing w:val="-1"/>
          <w:sz w:val="28"/>
          <w:szCs w:val="28"/>
        </w:rPr>
        <w:t>2</w:t>
      </w:r>
      <w:r>
        <w:rPr>
          <w:sz w:val="28"/>
          <w:szCs w:val="28"/>
        </w:rPr>
        <w:t xml:space="preserve">] </w:t>
      </w:r>
      <w:r w:rsidRPr="00B46365">
        <w:rPr>
          <w:sz w:val="28"/>
          <w:szCs w:val="28"/>
        </w:rPr>
        <w:t>Arya, Dinkar, Vaibhav Aher, and Gaurav Shinde</w:t>
      </w:r>
      <w:r w:rsidR="00AC2905">
        <w:rPr>
          <w:sz w:val="28"/>
          <w:szCs w:val="28"/>
        </w:rPr>
        <w:t>,</w:t>
      </w:r>
      <w:r w:rsidR="00AC2905" w:rsidRPr="00AC2905">
        <w:rPr>
          <w:sz w:val="28"/>
          <w:szCs w:val="28"/>
        </w:rPr>
        <w:t xml:space="preserve"> </w:t>
      </w:r>
      <w:r w:rsidR="00AC2905" w:rsidRPr="00B46365">
        <w:rPr>
          <w:sz w:val="28"/>
          <w:szCs w:val="28"/>
        </w:rPr>
        <w:t>(2022)</w:t>
      </w:r>
      <w:r w:rsidRPr="00B46365">
        <w:rPr>
          <w:sz w:val="28"/>
          <w:szCs w:val="28"/>
        </w:rPr>
        <w:t xml:space="preserve"> </w:t>
      </w:r>
      <w:r>
        <w:rPr>
          <w:sz w:val="28"/>
          <w:szCs w:val="28"/>
        </w:rPr>
        <w:t>“</w:t>
      </w:r>
      <w:proofErr w:type="spellStart"/>
      <w:r w:rsidRPr="00B46365">
        <w:rPr>
          <w:sz w:val="28"/>
          <w:szCs w:val="28"/>
        </w:rPr>
        <w:t>Utilisation</w:t>
      </w:r>
      <w:proofErr w:type="spellEnd"/>
      <w:r w:rsidRPr="00B46365">
        <w:rPr>
          <w:sz w:val="28"/>
          <w:szCs w:val="28"/>
        </w:rPr>
        <w:t xml:space="preserve"> of Li-Fi Media for Toll-Tax Collection</w:t>
      </w:r>
      <w:r>
        <w:rPr>
          <w:sz w:val="28"/>
          <w:szCs w:val="28"/>
        </w:rPr>
        <w:t>”</w:t>
      </w:r>
      <w:r w:rsidRPr="00B46365">
        <w:rPr>
          <w:sz w:val="28"/>
          <w:szCs w:val="28"/>
        </w:rPr>
        <w:t xml:space="preserve">. International Journal of Optical Sciences </w:t>
      </w:r>
      <w:proofErr w:type="gramStart"/>
      <w:r w:rsidRPr="00B46365">
        <w:rPr>
          <w:sz w:val="28"/>
          <w:szCs w:val="28"/>
        </w:rPr>
        <w:t>8,</w:t>
      </w:r>
      <w:r w:rsidR="00AC2905">
        <w:rPr>
          <w:sz w:val="28"/>
          <w:szCs w:val="28"/>
        </w:rPr>
        <w:t xml:space="preserve">   </w:t>
      </w:r>
      <w:proofErr w:type="gramEnd"/>
      <w:r w:rsidR="00AC2905">
        <w:rPr>
          <w:sz w:val="28"/>
          <w:szCs w:val="28"/>
        </w:rPr>
        <w:t xml:space="preserve">    </w:t>
      </w:r>
      <w:r w:rsidRPr="00B46365">
        <w:rPr>
          <w:sz w:val="28"/>
          <w:szCs w:val="28"/>
        </w:rPr>
        <w:t xml:space="preserve"> no. 2: 37-41</w:t>
      </w:r>
      <w:r>
        <w:rPr>
          <w:sz w:val="28"/>
          <w:szCs w:val="28"/>
        </w:rPr>
        <w:t>.</w:t>
      </w:r>
    </w:p>
    <w:p w14:paraId="4A88B16C" w14:textId="77777777" w:rsidR="00034A01" w:rsidRDefault="00034A01" w:rsidP="00034A01">
      <w:pPr>
        <w:spacing w:before="6" w:line="160" w:lineRule="exact"/>
        <w:rPr>
          <w:sz w:val="16"/>
          <w:szCs w:val="16"/>
        </w:rPr>
      </w:pPr>
    </w:p>
    <w:p w14:paraId="012DDA84" w14:textId="54B15097" w:rsidR="00034A01" w:rsidRDefault="00034A01" w:rsidP="009974EF">
      <w:pPr>
        <w:spacing w:line="359" w:lineRule="auto"/>
        <w:ind w:left="284" w:right="62" w:hanging="568"/>
        <w:jc w:val="both"/>
        <w:rPr>
          <w:sz w:val="28"/>
          <w:szCs w:val="28"/>
        </w:rPr>
      </w:pPr>
      <w:r>
        <w:rPr>
          <w:sz w:val="28"/>
          <w:szCs w:val="28"/>
        </w:rPr>
        <w:t>[</w:t>
      </w:r>
      <w:r>
        <w:rPr>
          <w:spacing w:val="1"/>
          <w:sz w:val="28"/>
          <w:szCs w:val="28"/>
        </w:rPr>
        <w:t>1</w:t>
      </w:r>
      <w:r>
        <w:rPr>
          <w:spacing w:val="-1"/>
          <w:sz w:val="28"/>
          <w:szCs w:val="28"/>
        </w:rPr>
        <w:t>3</w:t>
      </w:r>
      <w:r>
        <w:rPr>
          <w:sz w:val="28"/>
          <w:szCs w:val="28"/>
        </w:rPr>
        <w:t xml:space="preserve">] </w:t>
      </w:r>
      <w:proofErr w:type="spellStart"/>
      <w:r w:rsidRPr="00B5702E">
        <w:rPr>
          <w:sz w:val="28"/>
          <w:szCs w:val="28"/>
        </w:rPr>
        <w:t>Vijayakrishna</w:t>
      </w:r>
      <w:proofErr w:type="spellEnd"/>
      <w:r w:rsidRPr="00B5702E">
        <w:rPr>
          <w:sz w:val="28"/>
          <w:szCs w:val="28"/>
        </w:rPr>
        <w:t xml:space="preserve">, A., Gopichand, G., Ansari, M. D., &amp; Suryanarayana, G. (2022). </w:t>
      </w:r>
      <w:r>
        <w:rPr>
          <w:sz w:val="28"/>
          <w:szCs w:val="28"/>
        </w:rPr>
        <w:t>“</w:t>
      </w:r>
      <w:r w:rsidRPr="00B5702E">
        <w:rPr>
          <w:sz w:val="28"/>
          <w:szCs w:val="28"/>
        </w:rPr>
        <w:t>IOT based smart agriculture using LIFI</w:t>
      </w:r>
      <w:r>
        <w:rPr>
          <w:sz w:val="28"/>
          <w:szCs w:val="28"/>
        </w:rPr>
        <w:t>”</w:t>
      </w:r>
      <w:r w:rsidRPr="00B5702E">
        <w:rPr>
          <w:sz w:val="28"/>
          <w:szCs w:val="28"/>
        </w:rPr>
        <w:t>. In 2022 5th International Conference on Multimedia, Signal Processing and Communication Technologies (IMPACT) (pp. 1-7)</w:t>
      </w:r>
      <w:r>
        <w:rPr>
          <w:sz w:val="28"/>
          <w:szCs w:val="28"/>
        </w:rPr>
        <w:t>.</w:t>
      </w:r>
    </w:p>
    <w:p w14:paraId="57249D9E" w14:textId="6AAE1C85" w:rsidR="00034A01" w:rsidRDefault="00034A01" w:rsidP="009974EF">
      <w:pPr>
        <w:spacing w:before="69" w:line="359" w:lineRule="auto"/>
        <w:ind w:left="284" w:right="68" w:hanging="568"/>
        <w:jc w:val="both"/>
        <w:rPr>
          <w:sz w:val="28"/>
          <w:szCs w:val="28"/>
        </w:rPr>
      </w:pPr>
      <w:r>
        <w:rPr>
          <w:sz w:val="28"/>
          <w:szCs w:val="28"/>
        </w:rPr>
        <w:t>[</w:t>
      </w:r>
      <w:r>
        <w:rPr>
          <w:spacing w:val="1"/>
          <w:sz w:val="28"/>
          <w:szCs w:val="28"/>
        </w:rPr>
        <w:t>1</w:t>
      </w:r>
      <w:r>
        <w:rPr>
          <w:spacing w:val="-1"/>
          <w:sz w:val="28"/>
          <w:szCs w:val="28"/>
        </w:rPr>
        <w:t>4</w:t>
      </w:r>
      <w:proofErr w:type="gramStart"/>
      <w:r>
        <w:rPr>
          <w:sz w:val="28"/>
          <w:szCs w:val="28"/>
        </w:rPr>
        <w:t xml:space="preserve">]  </w:t>
      </w:r>
      <w:r w:rsidRPr="00B5702E">
        <w:rPr>
          <w:spacing w:val="-1"/>
          <w:sz w:val="28"/>
          <w:szCs w:val="28"/>
        </w:rPr>
        <w:t>Salvi</w:t>
      </w:r>
      <w:proofErr w:type="gramEnd"/>
      <w:r w:rsidRPr="00B5702E">
        <w:rPr>
          <w:spacing w:val="-1"/>
          <w:sz w:val="28"/>
          <w:szCs w:val="28"/>
        </w:rPr>
        <w:t xml:space="preserve"> S, Geetha V, Maru H, Kumar N, Ahmed R</w:t>
      </w:r>
      <w:r>
        <w:rPr>
          <w:spacing w:val="-1"/>
          <w:sz w:val="28"/>
          <w:szCs w:val="28"/>
        </w:rPr>
        <w:t>, (2021)</w:t>
      </w:r>
      <w:r w:rsidRPr="00B5702E">
        <w:rPr>
          <w:spacing w:val="-1"/>
          <w:sz w:val="28"/>
          <w:szCs w:val="28"/>
        </w:rPr>
        <w:t xml:space="preserve">. </w:t>
      </w:r>
      <w:r>
        <w:rPr>
          <w:spacing w:val="-1"/>
          <w:sz w:val="28"/>
          <w:szCs w:val="28"/>
        </w:rPr>
        <w:t>“</w:t>
      </w:r>
      <w:r w:rsidRPr="00B5702E">
        <w:rPr>
          <w:spacing w:val="-1"/>
          <w:sz w:val="28"/>
          <w:szCs w:val="28"/>
        </w:rPr>
        <w:t>An Image Transmission Technique using Low-Cost Li-Fi Testbed</w:t>
      </w:r>
      <w:r>
        <w:rPr>
          <w:spacing w:val="-1"/>
          <w:sz w:val="28"/>
          <w:szCs w:val="28"/>
        </w:rPr>
        <w:t>”</w:t>
      </w:r>
      <w:r w:rsidRPr="00B5702E">
        <w:rPr>
          <w:spacing w:val="-1"/>
          <w:sz w:val="28"/>
          <w:szCs w:val="28"/>
        </w:rPr>
        <w:t>. In</w:t>
      </w:r>
      <w:r>
        <w:rPr>
          <w:spacing w:val="-1"/>
          <w:sz w:val="28"/>
          <w:szCs w:val="28"/>
        </w:rPr>
        <w:t xml:space="preserve"> </w:t>
      </w:r>
      <w:r w:rsidRPr="00B5702E">
        <w:rPr>
          <w:spacing w:val="-1"/>
          <w:sz w:val="28"/>
          <w:szCs w:val="28"/>
        </w:rPr>
        <w:t>2021 2nd International Conference on Secure Cyber Computing and Communications (ICSCCC) (pp. 114-119)</w:t>
      </w:r>
      <w:r>
        <w:rPr>
          <w:sz w:val="28"/>
          <w:szCs w:val="28"/>
        </w:rPr>
        <w:t>.</w:t>
      </w:r>
    </w:p>
    <w:p w14:paraId="790B4AAE" w14:textId="77777777" w:rsidR="00034A01" w:rsidRDefault="00034A01" w:rsidP="00034A01">
      <w:pPr>
        <w:spacing w:line="359" w:lineRule="auto"/>
        <w:ind w:left="995" w:right="62" w:hanging="876"/>
        <w:jc w:val="both"/>
        <w:rPr>
          <w:sz w:val="28"/>
          <w:szCs w:val="28"/>
        </w:rPr>
        <w:sectPr w:rsidR="00034A01" w:rsidSect="00034A01">
          <w:pgSz w:w="11920" w:h="16860"/>
          <w:pgMar w:top="1340" w:right="960" w:bottom="280" w:left="1520" w:header="0" w:footer="718" w:gutter="0"/>
          <w:cols w:space="720"/>
        </w:sectPr>
      </w:pPr>
    </w:p>
    <w:p w14:paraId="5BA5498F" w14:textId="77777777" w:rsidR="00034A01" w:rsidRDefault="00034A01" w:rsidP="009974EF">
      <w:pPr>
        <w:spacing w:before="9" w:line="160" w:lineRule="exact"/>
        <w:ind w:hanging="709"/>
        <w:rPr>
          <w:sz w:val="16"/>
          <w:szCs w:val="16"/>
        </w:rPr>
      </w:pPr>
    </w:p>
    <w:p w14:paraId="03242CE8" w14:textId="5C02A69B" w:rsidR="00034A01" w:rsidRPr="003A0658" w:rsidRDefault="00034A01" w:rsidP="00AC2905">
      <w:pPr>
        <w:spacing w:line="360" w:lineRule="auto"/>
        <w:ind w:left="142" w:right="-796" w:hanging="568"/>
        <w:jc w:val="both"/>
        <w:rPr>
          <w:sz w:val="28"/>
          <w:szCs w:val="28"/>
        </w:rPr>
      </w:pPr>
      <w:r>
        <w:rPr>
          <w:sz w:val="28"/>
          <w:szCs w:val="28"/>
        </w:rPr>
        <w:t>[</w:t>
      </w:r>
      <w:r>
        <w:rPr>
          <w:spacing w:val="1"/>
          <w:sz w:val="28"/>
          <w:szCs w:val="28"/>
        </w:rPr>
        <w:t>1</w:t>
      </w:r>
      <w:r>
        <w:rPr>
          <w:spacing w:val="-1"/>
          <w:sz w:val="28"/>
          <w:szCs w:val="28"/>
        </w:rPr>
        <w:t>5</w:t>
      </w:r>
      <w:r>
        <w:rPr>
          <w:sz w:val="28"/>
          <w:szCs w:val="28"/>
        </w:rPr>
        <w:t xml:space="preserve">] </w:t>
      </w:r>
      <w:proofErr w:type="spellStart"/>
      <w:r w:rsidRPr="00EA0E0E">
        <w:rPr>
          <w:sz w:val="28"/>
          <w:szCs w:val="28"/>
        </w:rPr>
        <w:t>Mudakavi</w:t>
      </w:r>
      <w:proofErr w:type="spellEnd"/>
      <w:r w:rsidRPr="00EA0E0E">
        <w:rPr>
          <w:sz w:val="28"/>
          <w:szCs w:val="28"/>
        </w:rPr>
        <w:t xml:space="preserve">, C.S., Sajjan, S.B., Shreyas, S.R. and </w:t>
      </w:r>
      <w:proofErr w:type="spellStart"/>
      <w:proofErr w:type="gramStart"/>
      <w:r w:rsidRPr="00EA0E0E">
        <w:rPr>
          <w:sz w:val="28"/>
          <w:szCs w:val="28"/>
        </w:rPr>
        <w:t>Shetty,V</w:t>
      </w:r>
      <w:proofErr w:type="spellEnd"/>
      <w:r w:rsidRPr="00EA0E0E">
        <w:rPr>
          <w:sz w:val="28"/>
          <w:szCs w:val="28"/>
        </w:rPr>
        <w:t>.</w:t>
      </w:r>
      <w:proofErr w:type="gramEnd"/>
      <w:r w:rsidRPr="00EA0E0E">
        <w:rPr>
          <w:sz w:val="28"/>
          <w:szCs w:val="28"/>
        </w:rPr>
        <w:t xml:space="preserve">, </w:t>
      </w:r>
      <w:r>
        <w:rPr>
          <w:sz w:val="28"/>
          <w:szCs w:val="28"/>
        </w:rPr>
        <w:t>(</w:t>
      </w:r>
      <w:r w:rsidRPr="00EA0E0E">
        <w:rPr>
          <w:sz w:val="28"/>
          <w:szCs w:val="28"/>
        </w:rPr>
        <w:t>2020</w:t>
      </w:r>
      <w:r>
        <w:rPr>
          <w:sz w:val="28"/>
          <w:szCs w:val="28"/>
        </w:rPr>
        <w:t>)</w:t>
      </w:r>
      <w:r w:rsidRPr="00EA0E0E">
        <w:rPr>
          <w:sz w:val="28"/>
          <w:szCs w:val="28"/>
        </w:rPr>
        <w:t xml:space="preserve">. </w:t>
      </w:r>
      <w:r>
        <w:rPr>
          <w:sz w:val="28"/>
          <w:szCs w:val="28"/>
        </w:rPr>
        <w:t>“</w:t>
      </w:r>
      <w:r w:rsidRPr="00EA0E0E">
        <w:rPr>
          <w:sz w:val="28"/>
          <w:szCs w:val="28"/>
        </w:rPr>
        <w:t>Baggage</w:t>
      </w:r>
      <w:r w:rsidR="009974EF">
        <w:rPr>
          <w:sz w:val="28"/>
          <w:szCs w:val="28"/>
        </w:rPr>
        <w:t xml:space="preserve">        </w:t>
      </w:r>
      <w:r w:rsidRPr="00EA0E0E">
        <w:rPr>
          <w:sz w:val="28"/>
          <w:szCs w:val="28"/>
        </w:rPr>
        <w:t>Theft Detection in Railways using Li-Fi Technology</w:t>
      </w:r>
      <w:r>
        <w:rPr>
          <w:sz w:val="28"/>
          <w:szCs w:val="28"/>
        </w:rPr>
        <w:t>”.</w:t>
      </w:r>
    </w:p>
    <w:p w14:paraId="511D43B1" w14:textId="0E99C1F3" w:rsidR="00034A01" w:rsidRDefault="00034A01" w:rsidP="009974EF">
      <w:pPr>
        <w:spacing w:line="360" w:lineRule="auto"/>
        <w:ind w:left="142" w:right="-654" w:hanging="568"/>
        <w:jc w:val="both"/>
        <w:rPr>
          <w:sz w:val="28"/>
          <w:szCs w:val="28"/>
        </w:rPr>
      </w:pPr>
      <w:r>
        <w:rPr>
          <w:sz w:val="28"/>
          <w:szCs w:val="28"/>
        </w:rPr>
        <w:t>[</w:t>
      </w:r>
      <w:r>
        <w:rPr>
          <w:spacing w:val="1"/>
          <w:sz w:val="28"/>
          <w:szCs w:val="28"/>
        </w:rPr>
        <w:t>1</w:t>
      </w:r>
      <w:r>
        <w:rPr>
          <w:spacing w:val="-1"/>
          <w:sz w:val="28"/>
          <w:szCs w:val="28"/>
        </w:rPr>
        <w:t>6</w:t>
      </w:r>
      <w:r>
        <w:rPr>
          <w:sz w:val="28"/>
          <w:szCs w:val="28"/>
        </w:rPr>
        <w:t xml:space="preserve">] </w:t>
      </w:r>
      <w:r w:rsidRPr="00EA0E0E">
        <w:rPr>
          <w:sz w:val="28"/>
          <w:szCs w:val="28"/>
        </w:rPr>
        <w:t>Patnaik PK, Nayak SK, Pradhan A, Bhattacharya C, Ray SS, Pal K</w:t>
      </w:r>
      <w:r>
        <w:rPr>
          <w:sz w:val="28"/>
          <w:szCs w:val="28"/>
        </w:rPr>
        <w:t>, (2019)</w:t>
      </w:r>
      <w:r w:rsidRPr="00EA0E0E">
        <w:rPr>
          <w:sz w:val="28"/>
          <w:szCs w:val="28"/>
        </w:rPr>
        <w:t>.</w:t>
      </w:r>
      <w:r w:rsidR="009974EF">
        <w:rPr>
          <w:sz w:val="28"/>
          <w:szCs w:val="28"/>
        </w:rPr>
        <w:t xml:space="preserve"> </w:t>
      </w:r>
      <w:r>
        <w:rPr>
          <w:sz w:val="28"/>
          <w:szCs w:val="28"/>
        </w:rPr>
        <w:t>“</w:t>
      </w:r>
      <w:r w:rsidRPr="00EA0E0E">
        <w:rPr>
          <w:sz w:val="28"/>
          <w:szCs w:val="28"/>
        </w:rPr>
        <w:t xml:space="preserve">Light-fidelity based </w:t>
      </w:r>
      <w:proofErr w:type="spellStart"/>
      <w:r w:rsidRPr="00EA0E0E">
        <w:rPr>
          <w:sz w:val="28"/>
          <w:szCs w:val="28"/>
        </w:rPr>
        <w:t>biosignal</w:t>
      </w:r>
      <w:proofErr w:type="spellEnd"/>
      <w:r w:rsidRPr="00EA0E0E">
        <w:rPr>
          <w:sz w:val="28"/>
          <w:szCs w:val="28"/>
        </w:rPr>
        <w:t xml:space="preserve"> transmission</w:t>
      </w:r>
      <w:r>
        <w:rPr>
          <w:sz w:val="28"/>
          <w:szCs w:val="28"/>
        </w:rPr>
        <w:t>”</w:t>
      </w:r>
      <w:r w:rsidRPr="00EA0E0E">
        <w:rPr>
          <w:sz w:val="28"/>
          <w:szCs w:val="28"/>
        </w:rPr>
        <w:t>. In</w:t>
      </w:r>
      <w:r>
        <w:rPr>
          <w:sz w:val="28"/>
          <w:szCs w:val="28"/>
        </w:rPr>
        <w:t xml:space="preserve"> </w:t>
      </w:r>
      <w:r w:rsidRPr="00EA0E0E">
        <w:rPr>
          <w:sz w:val="28"/>
          <w:szCs w:val="28"/>
        </w:rPr>
        <w:t>Bioelectronics and Medical Devices</w:t>
      </w:r>
      <w:r>
        <w:rPr>
          <w:sz w:val="28"/>
          <w:szCs w:val="28"/>
        </w:rPr>
        <w:t xml:space="preserve"> </w:t>
      </w:r>
      <w:r w:rsidRPr="00EA0E0E">
        <w:rPr>
          <w:sz w:val="28"/>
          <w:szCs w:val="28"/>
        </w:rPr>
        <w:t>(pp. 1-14). Woodhead Publishing</w:t>
      </w:r>
      <w:r>
        <w:rPr>
          <w:sz w:val="28"/>
          <w:szCs w:val="28"/>
        </w:rPr>
        <w:t>.</w:t>
      </w:r>
    </w:p>
    <w:p w14:paraId="08AF573D" w14:textId="738A2245" w:rsidR="00034A01" w:rsidRDefault="00034A01" w:rsidP="009974EF">
      <w:pPr>
        <w:spacing w:before="5" w:line="360" w:lineRule="auto"/>
        <w:ind w:left="142" w:right="-654" w:hanging="568"/>
        <w:jc w:val="both"/>
        <w:rPr>
          <w:sz w:val="28"/>
          <w:szCs w:val="28"/>
        </w:rPr>
      </w:pPr>
      <w:r>
        <w:rPr>
          <w:sz w:val="28"/>
          <w:szCs w:val="28"/>
        </w:rPr>
        <w:t>[</w:t>
      </w:r>
      <w:r>
        <w:rPr>
          <w:spacing w:val="1"/>
          <w:sz w:val="28"/>
          <w:szCs w:val="28"/>
        </w:rPr>
        <w:t>1</w:t>
      </w:r>
      <w:r>
        <w:rPr>
          <w:spacing w:val="-1"/>
          <w:sz w:val="28"/>
          <w:szCs w:val="28"/>
        </w:rPr>
        <w:t>7</w:t>
      </w:r>
      <w:proofErr w:type="gramStart"/>
      <w:r>
        <w:rPr>
          <w:sz w:val="28"/>
          <w:szCs w:val="28"/>
        </w:rPr>
        <w:t xml:space="preserve">]  </w:t>
      </w:r>
      <w:r w:rsidRPr="00EA0E0E">
        <w:rPr>
          <w:sz w:val="28"/>
          <w:szCs w:val="28"/>
        </w:rPr>
        <w:t>Pandiyan</w:t>
      </w:r>
      <w:proofErr w:type="gramEnd"/>
      <w:r w:rsidRPr="00EA0E0E">
        <w:rPr>
          <w:sz w:val="28"/>
          <w:szCs w:val="28"/>
        </w:rPr>
        <w:t xml:space="preserve"> M, Revathi CS</w:t>
      </w:r>
      <w:r>
        <w:rPr>
          <w:sz w:val="28"/>
          <w:szCs w:val="28"/>
        </w:rPr>
        <w:t xml:space="preserve"> (2019)</w:t>
      </w:r>
      <w:r w:rsidRPr="00EA0E0E">
        <w:rPr>
          <w:sz w:val="28"/>
          <w:szCs w:val="28"/>
        </w:rPr>
        <w:t xml:space="preserve">. </w:t>
      </w:r>
      <w:r>
        <w:rPr>
          <w:sz w:val="28"/>
          <w:szCs w:val="28"/>
        </w:rPr>
        <w:t>“</w:t>
      </w:r>
      <w:r w:rsidRPr="00EA0E0E">
        <w:rPr>
          <w:sz w:val="28"/>
          <w:szCs w:val="28"/>
        </w:rPr>
        <w:t>Li-Fi: an emerging technology for health care</w:t>
      </w:r>
      <w:r>
        <w:rPr>
          <w:sz w:val="28"/>
          <w:szCs w:val="28"/>
        </w:rPr>
        <w:t>”</w:t>
      </w:r>
      <w:r w:rsidRPr="00EA0E0E">
        <w:rPr>
          <w:sz w:val="28"/>
          <w:szCs w:val="28"/>
        </w:rPr>
        <w:t>. Asian Journal of Computer Science and Technology. 8(S1):38-40</w:t>
      </w:r>
      <w:r>
        <w:rPr>
          <w:sz w:val="28"/>
          <w:szCs w:val="28"/>
        </w:rPr>
        <w:t>.</w:t>
      </w:r>
    </w:p>
    <w:p w14:paraId="49B2745C" w14:textId="6D1A0E38" w:rsidR="00034A01" w:rsidRDefault="00034A01" w:rsidP="009974EF">
      <w:pPr>
        <w:spacing w:before="4" w:line="360" w:lineRule="auto"/>
        <w:ind w:left="142" w:right="-654" w:hanging="568"/>
        <w:jc w:val="both"/>
        <w:rPr>
          <w:sz w:val="28"/>
          <w:szCs w:val="28"/>
        </w:rPr>
      </w:pPr>
      <w:r>
        <w:rPr>
          <w:sz w:val="28"/>
          <w:szCs w:val="28"/>
        </w:rPr>
        <w:t>[</w:t>
      </w:r>
      <w:r>
        <w:rPr>
          <w:spacing w:val="1"/>
          <w:sz w:val="28"/>
          <w:szCs w:val="28"/>
        </w:rPr>
        <w:t>1</w:t>
      </w:r>
      <w:r>
        <w:rPr>
          <w:spacing w:val="-1"/>
          <w:sz w:val="28"/>
          <w:szCs w:val="28"/>
        </w:rPr>
        <w:t>8</w:t>
      </w:r>
      <w:proofErr w:type="gramStart"/>
      <w:r>
        <w:rPr>
          <w:sz w:val="28"/>
          <w:szCs w:val="28"/>
        </w:rPr>
        <w:t xml:space="preserve">]  </w:t>
      </w:r>
      <w:r w:rsidRPr="00EA0E0E">
        <w:rPr>
          <w:spacing w:val="-1"/>
          <w:sz w:val="28"/>
          <w:szCs w:val="28"/>
        </w:rPr>
        <w:t>Prabhavathi</w:t>
      </w:r>
      <w:proofErr w:type="gramEnd"/>
      <w:r w:rsidRPr="00EA0E0E">
        <w:rPr>
          <w:spacing w:val="-1"/>
          <w:sz w:val="28"/>
          <w:szCs w:val="28"/>
        </w:rPr>
        <w:t xml:space="preserve"> S, (2018).</w:t>
      </w:r>
      <w:r>
        <w:rPr>
          <w:spacing w:val="-1"/>
          <w:sz w:val="28"/>
          <w:szCs w:val="28"/>
        </w:rPr>
        <w:t xml:space="preserve"> </w:t>
      </w:r>
      <w:r w:rsidRPr="00EA0E0E">
        <w:rPr>
          <w:spacing w:val="-1"/>
          <w:sz w:val="28"/>
          <w:szCs w:val="28"/>
        </w:rPr>
        <w:t>“</w:t>
      </w:r>
      <w:proofErr w:type="gramStart"/>
      <w:r w:rsidRPr="00EA0E0E">
        <w:rPr>
          <w:spacing w:val="-1"/>
          <w:sz w:val="28"/>
          <w:szCs w:val="28"/>
        </w:rPr>
        <w:t xml:space="preserve">PDA </w:t>
      </w:r>
      <w:r>
        <w:rPr>
          <w:spacing w:val="-1"/>
          <w:sz w:val="28"/>
          <w:szCs w:val="28"/>
        </w:rPr>
        <w:t xml:space="preserve"> </w:t>
      </w:r>
      <w:r w:rsidRPr="00EA0E0E">
        <w:rPr>
          <w:spacing w:val="-1"/>
          <w:sz w:val="28"/>
          <w:szCs w:val="28"/>
        </w:rPr>
        <w:t>For</w:t>
      </w:r>
      <w:proofErr w:type="gramEnd"/>
      <w:r w:rsidRPr="00EA0E0E">
        <w:rPr>
          <w:spacing w:val="-1"/>
          <w:sz w:val="28"/>
          <w:szCs w:val="28"/>
        </w:rPr>
        <w:t xml:space="preserve"> </w:t>
      </w:r>
      <w:r>
        <w:rPr>
          <w:spacing w:val="-1"/>
          <w:sz w:val="28"/>
          <w:szCs w:val="28"/>
        </w:rPr>
        <w:t xml:space="preserve"> </w:t>
      </w:r>
      <w:r w:rsidRPr="00EA0E0E">
        <w:rPr>
          <w:spacing w:val="-1"/>
          <w:sz w:val="28"/>
          <w:szCs w:val="28"/>
        </w:rPr>
        <w:t xml:space="preserve">Physically </w:t>
      </w:r>
      <w:proofErr w:type="gramStart"/>
      <w:r w:rsidRPr="00EA0E0E">
        <w:rPr>
          <w:spacing w:val="-1"/>
          <w:sz w:val="28"/>
          <w:szCs w:val="28"/>
        </w:rPr>
        <w:t>Impaired</w:t>
      </w:r>
      <w:r>
        <w:rPr>
          <w:spacing w:val="-1"/>
          <w:sz w:val="28"/>
          <w:szCs w:val="28"/>
        </w:rPr>
        <w:t xml:space="preserve">  </w:t>
      </w:r>
      <w:r w:rsidRPr="00EA0E0E">
        <w:rPr>
          <w:spacing w:val="-1"/>
          <w:sz w:val="28"/>
          <w:szCs w:val="28"/>
        </w:rPr>
        <w:t>Using</w:t>
      </w:r>
      <w:proofErr w:type="gramEnd"/>
      <w:r w:rsidRPr="00EA0E0E">
        <w:rPr>
          <w:spacing w:val="-1"/>
          <w:sz w:val="28"/>
          <w:szCs w:val="28"/>
        </w:rPr>
        <w:t xml:space="preserve"> Li-Fi”. International</w:t>
      </w:r>
      <w:r w:rsidR="009974EF">
        <w:rPr>
          <w:spacing w:val="-1"/>
          <w:sz w:val="28"/>
          <w:szCs w:val="28"/>
        </w:rPr>
        <w:t xml:space="preserve"> </w:t>
      </w:r>
      <w:r w:rsidRPr="00EA0E0E">
        <w:rPr>
          <w:spacing w:val="-1"/>
          <w:sz w:val="28"/>
          <w:szCs w:val="28"/>
        </w:rPr>
        <w:t>Journal of Recent Research Aspects</w:t>
      </w:r>
      <w:r>
        <w:rPr>
          <w:sz w:val="28"/>
          <w:szCs w:val="28"/>
        </w:rPr>
        <w:t>.</w:t>
      </w:r>
    </w:p>
    <w:p w14:paraId="5E26C5E9" w14:textId="2C41FC4F" w:rsidR="00034A01" w:rsidRDefault="00034A01" w:rsidP="009974EF">
      <w:pPr>
        <w:spacing w:before="7" w:line="360" w:lineRule="auto"/>
        <w:ind w:left="142" w:right="-654" w:hanging="568"/>
        <w:jc w:val="both"/>
        <w:rPr>
          <w:sz w:val="28"/>
          <w:szCs w:val="28"/>
        </w:rPr>
      </w:pPr>
      <w:r>
        <w:rPr>
          <w:sz w:val="28"/>
          <w:szCs w:val="28"/>
        </w:rPr>
        <w:t>[</w:t>
      </w:r>
      <w:r>
        <w:rPr>
          <w:spacing w:val="1"/>
          <w:sz w:val="28"/>
          <w:szCs w:val="28"/>
        </w:rPr>
        <w:t>1</w:t>
      </w:r>
      <w:r>
        <w:rPr>
          <w:spacing w:val="-1"/>
          <w:sz w:val="28"/>
          <w:szCs w:val="28"/>
        </w:rPr>
        <w:t>9</w:t>
      </w:r>
      <w:r>
        <w:rPr>
          <w:sz w:val="28"/>
          <w:szCs w:val="28"/>
        </w:rPr>
        <w:t xml:space="preserve">] </w:t>
      </w:r>
      <w:r w:rsidRPr="00EA0E0E">
        <w:rPr>
          <w:sz w:val="28"/>
          <w:szCs w:val="28"/>
        </w:rPr>
        <w:t xml:space="preserve">Shakeera, S., Manideep, P. S., Begum, M. S., Bhargav, V. V., &amp; Rao, P. D. N. M. (2017). </w:t>
      </w:r>
      <w:r>
        <w:rPr>
          <w:sz w:val="28"/>
          <w:szCs w:val="28"/>
        </w:rPr>
        <w:t>“</w:t>
      </w:r>
      <w:r w:rsidRPr="00EA0E0E">
        <w:rPr>
          <w:sz w:val="28"/>
          <w:szCs w:val="28"/>
        </w:rPr>
        <w:t>PC to PC file transfer using Li-Fi technology</w:t>
      </w:r>
      <w:r>
        <w:rPr>
          <w:sz w:val="28"/>
          <w:szCs w:val="28"/>
        </w:rPr>
        <w:t>”</w:t>
      </w:r>
      <w:r w:rsidRPr="00EA0E0E">
        <w:rPr>
          <w:sz w:val="28"/>
          <w:szCs w:val="28"/>
        </w:rPr>
        <w:t>. International Journal of Engineering Trends and Technology (IJETT), 45(3), 143-145</w:t>
      </w:r>
      <w:r>
        <w:rPr>
          <w:sz w:val="28"/>
          <w:szCs w:val="28"/>
        </w:rPr>
        <w:t>.</w:t>
      </w:r>
    </w:p>
    <w:p w14:paraId="5ECCA9C5" w14:textId="0E0F9597" w:rsidR="00034A01" w:rsidRDefault="00034A01" w:rsidP="009974EF">
      <w:pPr>
        <w:spacing w:before="5" w:line="360" w:lineRule="auto"/>
        <w:ind w:left="142" w:right="-654" w:hanging="568"/>
        <w:jc w:val="both"/>
        <w:rPr>
          <w:sz w:val="28"/>
          <w:szCs w:val="28"/>
        </w:rPr>
      </w:pPr>
      <w:r>
        <w:rPr>
          <w:sz w:val="28"/>
          <w:szCs w:val="28"/>
        </w:rPr>
        <w:t>[</w:t>
      </w:r>
      <w:r>
        <w:rPr>
          <w:spacing w:val="1"/>
          <w:sz w:val="28"/>
          <w:szCs w:val="28"/>
        </w:rPr>
        <w:t>2</w:t>
      </w:r>
      <w:r>
        <w:rPr>
          <w:spacing w:val="-1"/>
          <w:sz w:val="28"/>
          <w:szCs w:val="28"/>
        </w:rPr>
        <w:t>0</w:t>
      </w:r>
      <w:r>
        <w:rPr>
          <w:sz w:val="28"/>
          <w:szCs w:val="28"/>
        </w:rPr>
        <w:t>]</w:t>
      </w:r>
      <w:r w:rsidR="00AC2905">
        <w:rPr>
          <w:sz w:val="28"/>
          <w:szCs w:val="28"/>
        </w:rPr>
        <w:t xml:space="preserve"> </w:t>
      </w:r>
      <w:proofErr w:type="spellStart"/>
      <w:r w:rsidRPr="002B2C92">
        <w:rPr>
          <w:sz w:val="28"/>
          <w:szCs w:val="28"/>
        </w:rPr>
        <w:t>Miteku</w:t>
      </w:r>
      <w:proofErr w:type="spellEnd"/>
      <w:r w:rsidR="00AC2905">
        <w:rPr>
          <w:sz w:val="28"/>
          <w:szCs w:val="28"/>
        </w:rPr>
        <w:t xml:space="preserve"> </w:t>
      </w:r>
      <w:r w:rsidRPr="002B2C92">
        <w:rPr>
          <w:sz w:val="28"/>
          <w:szCs w:val="28"/>
        </w:rPr>
        <w:t xml:space="preserve">N. (2015). </w:t>
      </w:r>
      <w:r>
        <w:rPr>
          <w:sz w:val="28"/>
          <w:szCs w:val="28"/>
        </w:rPr>
        <w:t>“</w:t>
      </w:r>
      <w:r w:rsidRPr="002B2C92">
        <w:rPr>
          <w:sz w:val="28"/>
          <w:szCs w:val="28"/>
        </w:rPr>
        <w:t>Li-Fi over Wi-Fi in internet data communication</w:t>
      </w:r>
      <w:r>
        <w:rPr>
          <w:sz w:val="28"/>
          <w:szCs w:val="28"/>
        </w:rPr>
        <w:t>”</w:t>
      </w:r>
      <w:r w:rsidRPr="002B2C92">
        <w:rPr>
          <w:sz w:val="28"/>
          <w:szCs w:val="28"/>
        </w:rPr>
        <w:t xml:space="preserve">. International Journal of Advanced Research in Computer and Communication Engineering </w:t>
      </w:r>
      <w:r>
        <w:rPr>
          <w:sz w:val="28"/>
          <w:szCs w:val="28"/>
        </w:rPr>
        <w:t>(</w:t>
      </w:r>
      <w:r w:rsidRPr="002B2C92">
        <w:rPr>
          <w:sz w:val="28"/>
          <w:szCs w:val="28"/>
        </w:rPr>
        <w:t>IJARCCE</w:t>
      </w:r>
      <w:r>
        <w:rPr>
          <w:sz w:val="28"/>
          <w:szCs w:val="28"/>
        </w:rPr>
        <w:t>)</w:t>
      </w:r>
      <w:r w:rsidRPr="002B2C92">
        <w:rPr>
          <w:sz w:val="28"/>
          <w:szCs w:val="28"/>
        </w:rPr>
        <w:t>, 3(12), 153-159</w:t>
      </w:r>
      <w:r>
        <w:rPr>
          <w:sz w:val="28"/>
          <w:szCs w:val="28"/>
        </w:rPr>
        <w:t>.</w:t>
      </w:r>
    </w:p>
    <w:p w14:paraId="218E518F" w14:textId="7C82F7CF" w:rsidR="003726E6" w:rsidRPr="0099219E" w:rsidRDefault="003726E6" w:rsidP="00034A01">
      <w:pPr>
        <w:spacing w:before="5" w:line="361" w:lineRule="auto"/>
        <w:ind w:right="-654"/>
        <w:jc w:val="both"/>
        <w:rPr>
          <w:sz w:val="28"/>
          <w:szCs w:val="28"/>
        </w:rPr>
      </w:pPr>
    </w:p>
    <w:sectPr w:rsidR="003726E6" w:rsidRPr="0099219E" w:rsidSect="00B46C70">
      <w:footerReference w:type="default" r:id="rId34"/>
      <w:pgSz w:w="11920" w:h="16860"/>
      <w:pgMar w:top="1580" w:right="1680" w:bottom="280" w:left="1680" w:header="0" w:footer="68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A6148" w14:textId="77777777" w:rsidR="00753333" w:rsidRDefault="00753333">
      <w:r>
        <w:separator/>
      </w:r>
    </w:p>
  </w:endnote>
  <w:endnote w:type="continuationSeparator" w:id="0">
    <w:p w14:paraId="2BD21B94" w14:textId="77777777" w:rsidR="00753333" w:rsidRDefault="00753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E83B" w14:textId="177AE4BD" w:rsidR="00444D9E" w:rsidRDefault="004F07AD">
    <w:pPr>
      <w:spacing w:line="200" w:lineRule="exact"/>
    </w:pPr>
    <w:r>
      <w:rPr>
        <w:noProof/>
      </w:rPr>
      <mc:AlternateContent>
        <mc:Choice Requires="wps">
          <w:drawing>
            <wp:anchor distT="0" distB="0" distL="114300" distR="114300" simplePos="0" relativeHeight="251654144" behindDoc="1" locked="0" layoutInCell="1" allowOverlap="1" wp14:anchorId="33024F13" wp14:editId="1EF0D07C">
              <wp:simplePos x="0" y="0"/>
              <wp:positionH relativeFrom="page">
                <wp:posOffset>3672205</wp:posOffset>
              </wp:positionH>
              <wp:positionV relativeFrom="page">
                <wp:posOffset>10102850</wp:posOffset>
              </wp:positionV>
              <wp:extent cx="88265" cy="165735"/>
              <wp:effectExtent l="0" t="0" r="1905" b="0"/>
              <wp:wrapNone/>
              <wp:docPr id="54254488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E2293" w14:textId="77777777" w:rsidR="00444D9E" w:rsidRDefault="00444D9E">
                          <w:pPr>
                            <w:spacing w:line="240" w:lineRule="exact"/>
                            <w:ind w:left="20" w:right="-33"/>
                            <w:rPr>
                              <w:rFonts w:ascii="Calibri" w:eastAsia="Calibri" w:hAnsi="Calibri" w:cs="Calibri"/>
                              <w:sz w:val="22"/>
                              <w:szCs w:val="22"/>
                            </w:rPr>
                          </w:pPr>
                          <w:r>
                            <w:rPr>
                              <w:rFonts w:ascii="Calibri" w:eastAsia="Calibri" w:hAnsi="Calibri" w:cs="Calibri"/>
                              <w:spacing w:val="-3"/>
                              <w:position w:val="1"/>
                              <w:sz w:val="22"/>
                              <w:szCs w:val="22"/>
                            </w:rPr>
                            <w:t>i</w:t>
                          </w:r>
                          <w:r>
                            <w:rPr>
                              <w:rFonts w:ascii="Calibri" w:eastAsia="Calibri" w:hAnsi="Calibri" w:cs="Calibri"/>
                              <w:position w:val="1"/>
                              <w:sz w:val="22"/>
                              <w:szCs w:val="22"/>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024F13" id="_x0000_t202" coordsize="21600,21600" o:spt="202" path="m,l,21600r21600,l21600,xe">
              <v:stroke joinstyle="miter"/>
              <v:path gradientshapeok="t" o:connecttype="rect"/>
            </v:shapetype>
            <v:shape id="Text Box 9" o:spid="_x0000_s1054" type="#_x0000_t202" style="position:absolute;margin-left:289.15pt;margin-top:795.5pt;width:6.95pt;height:13.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" filled="f" stroked="f">
              <v:textbox inset="0,0,0,0">
                <w:txbxContent>
                  <w:p w14:paraId="47BE2293" w14:textId="77777777" w:rsidR="00444D9E" w:rsidRDefault="00444D9E">
                    <w:pPr>
                      <w:spacing w:line="240" w:lineRule="exact"/>
                      <w:ind w:left="20" w:right="-33"/>
                      <w:rPr>
                        <w:rFonts w:ascii="Calibri" w:eastAsia="Calibri" w:hAnsi="Calibri" w:cs="Calibri"/>
                        <w:sz w:val="22"/>
                        <w:szCs w:val="22"/>
                      </w:rPr>
                    </w:pPr>
                    <w:r>
                      <w:rPr>
                        <w:rFonts w:ascii="Calibri" w:eastAsia="Calibri" w:hAnsi="Calibri" w:cs="Calibri"/>
                        <w:spacing w:val="-3"/>
                        <w:position w:val="1"/>
                        <w:sz w:val="22"/>
                        <w:szCs w:val="22"/>
                      </w:rPr>
                      <w:t>i</w:t>
                    </w:r>
                    <w:r>
                      <w:rPr>
                        <w:rFonts w:ascii="Calibri" w:eastAsia="Calibri" w:hAnsi="Calibri" w:cs="Calibri"/>
                        <w:position w:val="1"/>
                        <w:sz w:val="22"/>
                        <w:szCs w:val="22"/>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F2A9" w14:textId="6E072DC3" w:rsidR="00444D9E" w:rsidRDefault="004F07AD">
    <w:pPr>
      <w:spacing w:line="200" w:lineRule="exact"/>
    </w:pPr>
    <w:r>
      <w:rPr>
        <w:noProof/>
      </w:rPr>
      <mc:AlternateContent>
        <mc:Choice Requires="wps">
          <w:drawing>
            <wp:anchor distT="0" distB="0" distL="114300" distR="114300" simplePos="0" relativeHeight="251655168" behindDoc="1" locked="0" layoutInCell="1" allowOverlap="1" wp14:anchorId="7AA051E2" wp14:editId="772F561A">
              <wp:simplePos x="0" y="0"/>
              <wp:positionH relativeFrom="page">
                <wp:posOffset>3659505</wp:posOffset>
              </wp:positionH>
              <wp:positionV relativeFrom="page">
                <wp:posOffset>10102850</wp:posOffset>
              </wp:positionV>
              <wp:extent cx="144780" cy="165735"/>
              <wp:effectExtent l="1905" t="0" r="0" b="0"/>
              <wp:wrapNone/>
              <wp:docPr id="202545467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3CC8C" w14:textId="77777777" w:rsidR="00444D9E" w:rsidRDefault="00444D9E">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sidR="00480E2B">
                            <w:rPr>
                              <w:rFonts w:ascii="Calibri" w:eastAsia="Calibri" w:hAnsi="Calibri" w:cs="Calibri"/>
                              <w:noProof/>
                              <w:position w:val="1"/>
                              <w:sz w:val="22"/>
                              <w:szCs w:val="22"/>
                            </w:rPr>
                            <w:t>iv</w:t>
                          </w:r>
                          <w:r>
                            <w:fldChar w:fldCharType="end"/>
                          </w:r>
                          <w:r>
                            <w:fldChar w:fldCharType="begin"/>
                          </w:r>
                          <w:r>
                            <w:rPr>
                              <w:rFonts w:ascii="Calibri" w:eastAsia="Calibri" w:hAnsi="Calibri" w:cs="Calibri"/>
                              <w:position w:val="1"/>
                              <w:sz w:val="22"/>
                              <w:szCs w:val="22"/>
                            </w:rPr>
                            <w:instrText xml:space="preserve"> PAGE </w:instrText>
                          </w:r>
                          <w:r>
                            <w:fldChar w:fldCharType="separate"/>
                          </w:r>
                          <w:r w:rsidR="00480E2B">
                            <w:rPr>
                              <w:rFonts w:ascii="Calibri" w:eastAsia="Calibri" w:hAnsi="Calibri" w:cs="Calibri"/>
                              <w:noProof/>
                              <w:position w:val="1"/>
                              <w:sz w:val="22"/>
                              <w:szCs w:val="22"/>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A051E2" id="_x0000_t202" coordsize="21600,21600" o:spt="202" path="m,l,21600r21600,l21600,xe">
              <v:stroke joinstyle="miter"/>
              <v:path gradientshapeok="t" o:connecttype="rect"/>
            </v:shapetype>
            <v:shape id="Text Box 8" o:spid="_x0000_s1055" type="#_x0000_t202" style="position:absolute;margin-left:288.15pt;margin-top:795.5pt;width:11.4pt;height:13.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" filled="f" stroked="f">
              <v:textbox inset="0,0,0,0">
                <w:txbxContent>
                  <w:p w14:paraId="3833CC8C" w14:textId="77777777" w:rsidR="00444D9E" w:rsidRDefault="00444D9E">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sidR="00480E2B">
                      <w:rPr>
                        <w:rFonts w:ascii="Calibri" w:eastAsia="Calibri" w:hAnsi="Calibri" w:cs="Calibri"/>
                        <w:noProof/>
                        <w:position w:val="1"/>
                        <w:sz w:val="22"/>
                        <w:szCs w:val="22"/>
                      </w:rPr>
                      <w:t>iv</w:t>
                    </w:r>
                    <w:r>
                      <w:fldChar w:fldCharType="end"/>
                    </w:r>
                    <w:r>
                      <w:fldChar w:fldCharType="begin"/>
                    </w:r>
                    <w:r>
                      <w:rPr>
                        <w:rFonts w:ascii="Calibri" w:eastAsia="Calibri" w:hAnsi="Calibri" w:cs="Calibri"/>
                        <w:position w:val="1"/>
                        <w:sz w:val="22"/>
                        <w:szCs w:val="22"/>
                      </w:rPr>
                      <w:instrText xml:space="preserve"> PAGE </w:instrText>
                    </w:r>
                    <w:r>
                      <w:fldChar w:fldCharType="separate"/>
                    </w:r>
                    <w:r w:rsidR="00480E2B">
                      <w:rPr>
                        <w:rFonts w:ascii="Calibri" w:eastAsia="Calibri" w:hAnsi="Calibri" w:cs="Calibri"/>
                        <w:noProof/>
                        <w:position w:val="1"/>
                        <w:sz w:val="22"/>
                        <w:szCs w:val="22"/>
                      </w:rPr>
                      <w:t>iv</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6ED8" w14:textId="77777777" w:rsidR="008E1801" w:rsidRDefault="008E1801">
    <w:pPr>
      <w:spacing w:line="200" w:lineRule="exact"/>
    </w:pPr>
    <w:r>
      <w:rPr>
        <w:noProof/>
      </w:rPr>
      <mc:AlternateContent>
        <mc:Choice Requires="wps">
          <w:drawing>
            <wp:anchor distT="0" distB="0" distL="114300" distR="114300" simplePos="0" relativeHeight="251659264" behindDoc="1" locked="0" layoutInCell="1" allowOverlap="1" wp14:anchorId="79F19439" wp14:editId="43D05461">
              <wp:simplePos x="0" y="0"/>
              <wp:positionH relativeFrom="page">
                <wp:posOffset>3659505</wp:posOffset>
              </wp:positionH>
              <wp:positionV relativeFrom="page">
                <wp:posOffset>10102850</wp:posOffset>
              </wp:positionV>
              <wp:extent cx="145415" cy="165735"/>
              <wp:effectExtent l="1905" t="0" r="0" b="0"/>
              <wp:wrapNone/>
              <wp:docPr id="33623098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CFEF2" w14:textId="77777777" w:rsidR="008E1801" w:rsidRDefault="008E1801">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vi</w:t>
                          </w:r>
                          <w:r>
                            <w:fldChar w:fldCharType="end"/>
                          </w: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F19439" id="_x0000_t202" coordsize="21600,21600" o:spt="202" path="m,l,21600r21600,l21600,xe">
              <v:stroke joinstyle="miter"/>
              <v:path gradientshapeok="t" o:connecttype="rect"/>
            </v:shapetype>
            <v:shape id="Text Box 7" o:spid="_x0000_s1056" type="#_x0000_t202" style="position:absolute;margin-left:288.15pt;margin-top:795.5pt;width:11.4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" filled="f" stroked="f">
              <v:textbox inset="0,0,0,0">
                <w:txbxContent>
                  <w:p w14:paraId="5C7CFEF2" w14:textId="77777777" w:rsidR="008E1801" w:rsidRDefault="008E1801">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vi</w:t>
                    </w:r>
                    <w:r>
                      <w:fldChar w:fldCharType="end"/>
                    </w: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vi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0C7D" w14:textId="55DD304D" w:rsidR="00444D9E" w:rsidRDefault="004F07AD">
    <w:pPr>
      <w:spacing w:line="200" w:lineRule="exact"/>
    </w:pPr>
    <w:r>
      <w:rPr>
        <w:noProof/>
      </w:rPr>
      <mc:AlternateContent>
        <mc:Choice Requires="wps">
          <w:drawing>
            <wp:anchor distT="0" distB="0" distL="114300" distR="114300" simplePos="0" relativeHeight="251656192" behindDoc="1" locked="0" layoutInCell="1" allowOverlap="1" wp14:anchorId="00C0181B" wp14:editId="7742B9C2">
              <wp:simplePos x="0" y="0"/>
              <wp:positionH relativeFrom="page">
                <wp:posOffset>3672205</wp:posOffset>
              </wp:positionH>
              <wp:positionV relativeFrom="page">
                <wp:posOffset>10102850</wp:posOffset>
              </wp:positionV>
              <wp:extent cx="150495" cy="165735"/>
              <wp:effectExtent l="0" t="0" r="0" b="0"/>
              <wp:wrapNone/>
              <wp:docPr id="5910312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1463B" w14:textId="69AA6DD5" w:rsidR="00444D9E" w:rsidRDefault="00962284">
                          <w:pPr>
                            <w:spacing w:line="240" w:lineRule="exact"/>
                            <w:ind w:left="20" w:right="-33"/>
                            <w:rPr>
                              <w:rFonts w:ascii="Calibri" w:eastAsia="Calibri" w:hAnsi="Calibri" w:cs="Calibri"/>
                              <w:sz w:val="22"/>
                              <w:szCs w:val="22"/>
                            </w:rPr>
                          </w:pPr>
                          <w:r>
                            <w:rPr>
                              <w:rFonts w:ascii="Calibri" w:eastAsia="Calibri" w:hAnsi="Calibri" w:cs="Calibri"/>
                              <w:spacing w:val="-1"/>
                              <w:position w:val="1"/>
                              <w:sz w:val="22"/>
                              <w:szCs w:val="22"/>
                            </w:rPr>
                            <w:t>v</w:t>
                          </w:r>
                          <w:r w:rsidR="00444D9E">
                            <w:rPr>
                              <w:rFonts w:ascii="Calibri" w:eastAsia="Calibri" w:hAnsi="Calibri" w:cs="Calibri"/>
                              <w:position w:val="1"/>
                              <w:sz w:val="22"/>
                              <w:szCs w:val="22"/>
                            </w:rPr>
                            <w:t>i</w:t>
                          </w:r>
                          <w:r w:rsidR="00A574A8">
                            <w:rPr>
                              <w:rFonts w:ascii="Calibri" w:eastAsia="Calibri" w:hAnsi="Calibri" w:cs="Calibri"/>
                              <w:position w:val="1"/>
                              <w:sz w:val="22"/>
                              <w:szCs w:val="22"/>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C0181B" id="_x0000_t202" coordsize="21600,21600" o:spt="202" path="m,l,21600r21600,l21600,xe">
              <v:stroke joinstyle="miter"/>
              <v:path gradientshapeok="t" o:connecttype="rect"/>
            </v:shapetype>
            <v:shape id="Text Box 6" o:spid="_x0000_s1057" type="#_x0000_t202" style="position:absolute;margin-left:289.15pt;margin-top:795.5pt;width:11.85pt;height:13.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" filled="f" stroked="f">
              <v:textbox inset="0,0,0,0">
                <w:txbxContent>
                  <w:p w14:paraId="1E11463B" w14:textId="69AA6DD5" w:rsidR="00444D9E" w:rsidRDefault="00962284">
                    <w:pPr>
                      <w:spacing w:line="240" w:lineRule="exact"/>
                      <w:ind w:left="20" w:right="-33"/>
                      <w:rPr>
                        <w:rFonts w:ascii="Calibri" w:eastAsia="Calibri" w:hAnsi="Calibri" w:cs="Calibri"/>
                        <w:sz w:val="22"/>
                        <w:szCs w:val="22"/>
                      </w:rPr>
                    </w:pPr>
                    <w:r>
                      <w:rPr>
                        <w:rFonts w:ascii="Calibri" w:eastAsia="Calibri" w:hAnsi="Calibri" w:cs="Calibri"/>
                        <w:spacing w:val="-1"/>
                        <w:position w:val="1"/>
                        <w:sz w:val="22"/>
                        <w:szCs w:val="22"/>
                      </w:rPr>
                      <w:t>v</w:t>
                    </w:r>
                    <w:r w:rsidR="00444D9E">
                      <w:rPr>
                        <w:rFonts w:ascii="Calibri" w:eastAsia="Calibri" w:hAnsi="Calibri" w:cs="Calibri"/>
                        <w:position w:val="1"/>
                        <w:sz w:val="22"/>
                        <w:szCs w:val="22"/>
                      </w:rPr>
                      <w:t>i</w:t>
                    </w:r>
                    <w:r w:rsidR="00A574A8">
                      <w:rPr>
                        <w:rFonts w:ascii="Calibri" w:eastAsia="Calibri" w:hAnsi="Calibri" w:cs="Calibri"/>
                        <w:position w:val="1"/>
                        <w:sz w:val="22"/>
                        <w:szCs w:val="22"/>
                      </w:rPr>
                      <w:t>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0DD5" w14:textId="072A1D2F" w:rsidR="00444D9E" w:rsidRDefault="004F07AD">
    <w:pPr>
      <w:spacing w:line="200" w:lineRule="exact"/>
    </w:pPr>
    <w:r>
      <w:rPr>
        <w:noProof/>
      </w:rPr>
      <mc:AlternateContent>
        <mc:Choice Requires="wps">
          <w:drawing>
            <wp:anchor distT="0" distB="0" distL="114300" distR="114300" simplePos="0" relativeHeight="251657216" behindDoc="1" locked="0" layoutInCell="1" allowOverlap="1" wp14:anchorId="64698286" wp14:editId="0C167D6A">
              <wp:simplePos x="0" y="0"/>
              <wp:positionH relativeFrom="page">
                <wp:posOffset>3672205</wp:posOffset>
              </wp:positionH>
              <wp:positionV relativeFrom="page">
                <wp:posOffset>10102850</wp:posOffset>
              </wp:positionV>
              <wp:extent cx="179705" cy="165735"/>
              <wp:effectExtent l="0" t="0" r="10795" b="5715"/>
              <wp:wrapNone/>
              <wp:docPr id="184359337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54245" w14:textId="7B682185" w:rsidR="00444D9E" w:rsidRDefault="006B714A">
                          <w:pPr>
                            <w:spacing w:line="240" w:lineRule="exact"/>
                            <w:ind w:left="20" w:right="-33"/>
                            <w:rPr>
                              <w:rFonts w:ascii="Calibri" w:eastAsia="Calibri" w:hAnsi="Calibri" w:cs="Calibri"/>
                              <w:position w:val="1"/>
                              <w:sz w:val="22"/>
                              <w:szCs w:val="22"/>
                            </w:rPr>
                          </w:pPr>
                          <w:r>
                            <w:rPr>
                              <w:rFonts w:ascii="Calibri" w:eastAsia="Calibri" w:hAnsi="Calibri" w:cs="Calibri"/>
                              <w:spacing w:val="-1"/>
                              <w:position w:val="1"/>
                              <w:sz w:val="22"/>
                              <w:szCs w:val="22"/>
                            </w:rPr>
                            <w:t>v</w:t>
                          </w:r>
                          <w:r w:rsidR="00444D9E">
                            <w:rPr>
                              <w:rFonts w:ascii="Calibri" w:eastAsia="Calibri" w:hAnsi="Calibri" w:cs="Calibri"/>
                              <w:spacing w:val="-3"/>
                              <w:position w:val="1"/>
                              <w:sz w:val="22"/>
                              <w:szCs w:val="22"/>
                            </w:rPr>
                            <w:t>i</w:t>
                          </w:r>
                          <w:r w:rsidR="00444D9E">
                            <w:rPr>
                              <w:rFonts w:ascii="Calibri" w:eastAsia="Calibri" w:hAnsi="Calibri" w:cs="Calibri"/>
                              <w:spacing w:val="-5"/>
                              <w:position w:val="1"/>
                              <w:sz w:val="22"/>
                              <w:szCs w:val="22"/>
                            </w:rPr>
                            <w:t>i</w:t>
                          </w:r>
                          <w:r w:rsidR="00962284">
                            <w:rPr>
                              <w:rFonts w:ascii="Calibri" w:eastAsia="Calibri" w:hAnsi="Calibri" w:cs="Calibri"/>
                              <w:spacing w:val="-5"/>
                              <w:position w:val="1"/>
                              <w:sz w:val="22"/>
                              <w:szCs w:val="22"/>
                            </w:rPr>
                            <w:t>i</w:t>
                          </w:r>
                        </w:p>
                        <w:p w14:paraId="60A92744" w14:textId="77777777" w:rsidR="006B714A" w:rsidRDefault="006B714A">
                          <w:pPr>
                            <w:spacing w:line="240" w:lineRule="exact"/>
                            <w:ind w:left="20" w:right="-33"/>
                            <w:rPr>
                              <w:rFonts w:ascii="Calibri" w:eastAsia="Calibri" w:hAnsi="Calibri" w:cs="Calibri"/>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698286" id="_x0000_t202" coordsize="21600,21600" o:spt="202" path="m,l,21600r21600,l21600,xe">
              <v:stroke joinstyle="miter"/>
              <v:path gradientshapeok="t" o:connecttype="rect"/>
            </v:shapetype>
            <v:shape id="Text Box 5" o:spid="_x0000_s1058" type="#_x0000_t202" style="position:absolute;margin-left:289.15pt;margin-top:795.5pt;width:14.15pt;height:13.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" filled="f" stroked="f">
              <v:textbox inset="0,0,0,0">
                <w:txbxContent>
                  <w:p w14:paraId="3F154245" w14:textId="7B682185" w:rsidR="00444D9E" w:rsidRDefault="006B714A">
                    <w:pPr>
                      <w:spacing w:line="240" w:lineRule="exact"/>
                      <w:ind w:left="20" w:right="-33"/>
                      <w:rPr>
                        <w:rFonts w:ascii="Calibri" w:eastAsia="Calibri" w:hAnsi="Calibri" w:cs="Calibri"/>
                        <w:position w:val="1"/>
                        <w:sz w:val="22"/>
                        <w:szCs w:val="22"/>
                      </w:rPr>
                    </w:pPr>
                    <w:r>
                      <w:rPr>
                        <w:rFonts w:ascii="Calibri" w:eastAsia="Calibri" w:hAnsi="Calibri" w:cs="Calibri"/>
                        <w:spacing w:val="-1"/>
                        <w:position w:val="1"/>
                        <w:sz w:val="22"/>
                        <w:szCs w:val="22"/>
                      </w:rPr>
                      <w:t>v</w:t>
                    </w:r>
                    <w:r w:rsidR="00444D9E">
                      <w:rPr>
                        <w:rFonts w:ascii="Calibri" w:eastAsia="Calibri" w:hAnsi="Calibri" w:cs="Calibri"/>
                        <w:spacing w:val="-3"/>
                        <w:position w:val="1"/>
                        <w:sz w:val="22"/>
                        <w:szCs w:val="22"/>
                      </w:rPr>
                      <w:t>i</w:t>
                    </w:r>
                    <w:r w:rsidR="00444D9E">
                      <w:rPr>
                        <w:rFonts w:ascii="Calibri" w:eastAsia="Calibri" w:hAnsi="Calibri" w:cs="Calibri"/>
                        <w:spacing w:val="-5"/>
                        <w:position w:val="1"/>
                        <w:sz w:val="22"/>
                        <w:szCs w:val="22"/>
                      </w:rPr>
                      <w:t>i</w:t>
                    </w:r>
                    <w:r w:rsidR="00962284">
                      <w:rPr>
                        <w:rFonts w:ascii="Calibri" w:eastAsia="Calibri" w:hAnsi="Calibri" w:cs="Calibri"/>
                        <w:spacing w:val="-5"/>
                        <w:position w:val="1"/>
                        <w:sz w:val="22"/>
                        <w:szCs w:val="22"/>
                      </w:rPr>
                      <w:t>i</w:t>
                    </w:r>
                  </w:p>
                  <w:p w14:paraId="60A92744" w14:textId="77777777" w:rsidR="006B714A" w:rsidRDefault="006B714A">
                    <w:pPr>
                      <w:spacing w:line="240" w:lineRule="exact"/>
                      <w:ind w:left="20" w:right="-33"/>
                      <w:rPr>
                        <w:rFonts w:ascii="Calibri" w:eastAsia="Calibri" w:hAnsi="Calibri" w:cs="Calibri"/>
                        <w:sz w:val="22"/>
                        <w:szCs w:val="22"/>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065044"/>
      <w:docPartObj>
        <w:docPartGallery w:val="Page Numbers (Bottom of Page)"/>
        <w:docPartUnique/>
      </w:docPartObj>
    </w:sdtPr>
    <w:sdtEndPr>
      <w:rPr>
        <w:noProof/>
      </w:rPr>
    </w:sdtEndPr>
    <w:sdtContent>
      <w:p w14:paraId="3F767CFF" w14:textId="5006AEFF" w:rsidR="00693AFE" w:rsidRDefault="00693A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094EAF" w14:textId="430F3E27" w:rsidR="00444D9E" w:rsidRDefault="00444D9E">
    <w:pPr>
      <w:spacing w:line="200"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43F9" w14:textId="45E9A918" w:rsidR="00444D9E" w:rsidRDefault="004F07AD">
    <w:pPr>
      <w:spacing w:line="200" w:lineRule="exact"/>
    </w:pPr>
    <w:r>
      <w:rPr>
        <w:noProof/>
      </w:rPr>
      <mc:AlternateContent>
        <mc:Choice Requires="wps">
          <w:drawing>
            <wp:anchor distT="0" distB="0" distL="114300" distR="114300" simplePos="0" relativeHeight="251658240" behindDoc="1" locked="0" layoutInCell="1" allowOverlap="1" wp14:anchorId="5F0762A7" wp14:editId="746E48BE">
              <wp:simplePos x="0" y="0"/>
              <wp:positionH relativeFrom="page">
                <wp:posOffset>3682365</wp:posOffset>
              </wp:positionH>
              <wp:positionV relativeFrom="page">
                <wp:posOffset>10104120</wp:posOffset>
              </wp:positionV>
              <wp:extent cx="191770" cy="165735"/>
              <wp:effectExtent l="0" t="0" r="2540" b="0"/>
              <wp:wrapNone/>
              <wp:docPr id="2073634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1E8C3" w14:textId="77777777" w:rsidR="00444D9E" w:rsidRDefault="00444D9E">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sidR="00480E2B">
                            <w:rPr>
                              <w:rFonts w:ascii="Calibri" w:eastAsia="Calibri" w:hAnsi="Calibri" w:cs="Calibri"/>
                              <w:noProof/>
                              <w:position w:val="1"/>
                              <w:sz w:val="22"/>
                              <w:szCs w:val="22"/>
                            </w:rPr>
                            <w:t>29</w:t>
                          </w:r>
                          <w:r>
                            <w:fldChar w:fldCharType="end"/>
                          </w:r>
                          <w:r>
                            <w:fldChar w:fldCharType="begin"/>
                          </w:r>
                          <w:r>
                            <w:rPr>
                              <w:rFonts w:ascii="Calibri" w:eastAsia="Calibri" w:hAnsi="Calibri" w:cs="Calibri"/>
                              <w:position w:val="1"/>
                              <w:sz w:val="22"/>
                              <w:szCs w:val="22"/>
                            </w:rPr>
                            <w:instrText xml:space="preserve"> PAGE </w:instrText>
                          </w:r>
                          <w:r>
                            <w:fldChar w:fldCharType="separate"/>
                          </w:r>
                          <w:r w:rsidR="00480E2B">
                            <w:rPr>
                              <w:rFonts w:ascii="Calibri" w:eastAsia="Calibri" w:hAnsi="Calibri" w:cs="Calibri"/>
                              <w:noProof/>
                              <w:position w:val="1"/>
                              <w:sz w:val="22"/>
                              <w:szCs w:val="22"/>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0762A7" id="_x0000_t202" coordsize="21600,21600" o:spt="202" path="m,l,21600r21600,l21600,xe">
              <v:stroke joinstyle="miter"/>
              <v:path gradientshapeok="t" o:connecttype="rect"/>
            </v:shapetype>
            <v:shape id="Text Box 2" o:spid="_x0000_s1059" type="#_x0000_t202" style="position:absolute;margin-left:289.95pt;margin-top:795.6pt;width:15.1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" filled="f" stroked="f">
              <v:textbox inset="0,0,0,0">
                <w:txbxContent>
                  <w:p w14:paraId="48B1E8C3" w14:textId="77777777" w:rsidR="00444D9E" w:rsidRDefault="00444D9E">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sidR="00480E2B">
                      <w:rPr>
                        <w:rFonts w:ascii="Calibri" w:eastAsia="Calibri" w:hAnsi="Calibri" w:cs="Calibri"/>
                        <w:noProof/>
                        <w:position w:val="1"/>
                        <w:sz w:val="22"/>
                        <w:szCs w:val="22"/>
                      </w:rPr>
                      <w:t>29</w:t>
                    </w:r>
                    <w:r>
                      <w:fldChar w:fldCharType="end"/>
                    </w:r>
                    <w:r>
                      <w:fldChar w:fldCharType="begin"/>
                    </w:r>
                    <w:r>
                      <w:rPr>
                        <w:rFonts w:ascii="Calibri" w:eastAsia="Calibri" w:hAnsi="Calibri" w:cs="Calibri"/>
                        <w:position w:val="1"/>
                        <w:sz w:val="22"/>
                        <w:szCs w:val="22"/>
                      </w:rPr>
                      <w:instrText xml:space="preserve"> PAGE </w:instrText>
                    </w:r>
                    <w:r>
                      <w:fldChar w:fldCharType="separate"/>
                    </w:r>
                    <w:r w:rsidR="00480E2B">
                      <w:rPr>
                        <w:rFonts w:ascii="Calibri" w:eastAsia="Calibri" w:hAnsi="Calibri" w:cs="Calibri"/>
                        <w:noProof/>
                        <w:position w:val="1"/>
                        <w:sz w:val="22"/>
                        <w:szCs w:val="22"/>
                      </w:rPr>
                      <w:t>29</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5250" w14:textId="77777777" w:rsidR="000F4EE6" w:rsidRDefault="000F4EE6">
    <w:pPr>
      <w:spacing w:line="200" w:lineRule="exact"/>
    </w:pPr>
    <w:r>
      <w:rPr>
        <w:noProof/>
      </w:rPr>
      <mc:AlternateContent>
        <mc:Choice Requires="wps">
          <w:drawing>
            <wp:anchor distT="0" distB="0" distL="114300" distR="114300" simplePos="0" relativeHeight="251660288" behindDoc="1" locked="0" layoutInCell="1" allowOverlap="1" wp14:anchorId="2F4A78C6" wp14:editId="57080F02">
              <wp:simplePos x="0" y="0"/>
              <wp:positionH relativeFrom="page">
                <wp:posOffset>3682365</wp:posOffset>
              </wp:positionH>
              <wp:positionV relativeFrom="page">
                <wp:posOffset>10104120</wp:posOffset>
              </wp:positionV>
              <wp:extent cx="191770" cy="165735"/>
              <wp:effectExtent l="0" t="0" r="2540" b="0"/>
              <wp:wrapNone/>
              <wp:docPr id="10929857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0FCBC" w14:textId="77777777" w:rsidR="000F4EE6" w:rsidRDefault="000F4EE6">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36</w:t>
                          </w:r>
                          <w:r>
                            <w:fldChar w:fldCharType="end"/>
                          </w: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A78C6" id="_x0000_t202" coordsize="21600,21600" o:spt="202" path="m,l,21600r21600,l21600,xe">
              <v:stroke joinstyle="miter"/>
              <v:path gradientshapeok="t" o:connecttype="rect"/>
            </v:shapetype>
            <v:shape id="Text Box 1" o:spid="_x0000_s1060" type="#_x0000_t202" style="position:absolute;margin-left:289.95pt;margin-top:795.6pt;width:15.1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" filled="f" stroked="f">
              <v:textbox inset="0,0,0,0">
                <w:txbxContent>
                  <w:p w14:paraId="3BA0FCBC" w14:textId="77777777" w:rsidR="000F4EE6" w:rsidRDefault="000F4EE6">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36</w:t>
                    </w:r>
                    <w:r>
                      <w:fldChar w:fldCharType="end"/>
                    </w: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36</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5078" w14:textId="77777777" w:rsidR="008250A7" w:rsidRDefault="008250A7">
    <w:pPr>
      <w:spacing w:line="200" w:lineRule="exact"/>
    </w:pPr>
    <w:r>
      <w:rPr>
        <w:noProof/>
      </w:rPr>
      <mc:AlternateContent>
        <mc:Choice Requires="wps">
          <w:drawing>
            <wp:anchor distT="0" distB="0" distL="114300" distR="114300" simplePos="0" relativeHeight="251661312" behindDoc="1" locked="0" layoutInCell="1" allowOverlap="1" wp14:anchorId="7CDA0A71" wp14:editId="53CF84BD">
              <wp:simplePos x="0" y="0"/>
              <wp:positionH relativeFrom="page">
                <wp:posOffset>3682365</wp:posOffset>
              </wp:positionH>
              <wp:positionV relativeFrom="page">
                <wp:posOffset>10104120</wp:posOffset>
              </wp:positionV>
              <wp:extent cx="191770" cy="165735"/>
              <wp:effectExtent l="0" t="0" r="2540" b="0"/>
              <wp:wrapNone/>
              <wp:docPr id="182714699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67C6A" w14:textId="77777777" w:rsidR="008250A7" w:rsidRDefault="008250A7">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36</w:t>
                          </w:r>
                          <w:r>
                            <w:fldChar w:fldCharType="end"/>
                          </w: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A0A71" id="_x0000_t202" coordsize="21600,21600" o:spt="202" path="m,l,21600r21600,l21600,xe">
              <v:stroke joinstyle="miter"/>
              <v:path gradientshapeok="t" o:connecttype="rect"/>
            </v:shapetype>
            <v:shape id="_x0000_s1061" type="#_x0000_t202" style="position:absolute;margin-left:289.95pt;margin-top:795.6pt;width:15.1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" filled="f" stroked="f">
              <v:textbox inset="0,0,0,0">
                <w:txbxContent>
                  <w:p w14:paraId="19467C6A" w14:textId="77777777" w:rsidR="008250A7" w:rsidRDefault="008250A7">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36</w:t>
                    </w:r>
                    <w:r>
                      <w:fldChar w:fldCharType="end"/>
                    </w: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36</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B536" w14:textId="77777777" w:rsidR="00B46C70" w:rsidRDefault="00B46C70" w:rsidP="00B46C70">
    <w:pPr>
      <w:jc w:val="center"/>
      <w:rPr>
        <w:noProof/>
      </w:rPr>
    </w:pPr>
    <w:r>
      <w:fldChar w:fldCharType="begin"/>
    </w:r>
    <w:r>
      <w:instrText xml:space="preserve"> PAGE   \* MERGEFORMAT </w:instrText>
    </w:r>
    <w:r>
      <w:fldChar w:fldCharType="separate"/>
    </w:r>
    <w:r>
      <w:rPr>
        <w:noProof/>
      </w:rPr>
      <w:t>2</w:t>
    </w:r>
    <w:r>
      <w:rPr>
        <w:noProof/>
      </w:rPr>
      <w:fldChar w:fldCharType="end"/>
    </w:r>
  </w:p>
  <w:p w14:paraId="06A257CD" w14:textId="77777777" w:rsidR="00444D9E" w:rsidRDefault="00444D9E">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EF3A" w14:textId="77777777" w:rsidR="00753333" w:rsidRDefault="00753333">
      <w:r>
        <w:separator/>
      </w:r>
    </w:p>
  </w:footnote>
  <w:footnote w:type="continuationSeparator" w:id="0">
    <w:p w14:paraId="6BE695ED" w14:textId="77777777" w:rsidR="00753333" w:rsidRDefault="00753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01E8"/>
    <w:multiLevelType w:val="multilevel"/>
    <w:tmpl w:val="7B66729C"/>
    <w:lvl w:ilvl="0">
      <w:start w:val="1"/>
      <w:numFmt w:val="decimal"/>
      <w:lvlText w:val="%1"/>
      <w:lvlJc w:val="left"/>
      <w:pPr>
        <w:ind w:left="420" w:hanging="420"/>
      </w:pPr>
      <w:rPr>
        <w:rFonts w:hint="default"/>
      </w:rPr>
    </w:lvl>
    <w:lvl w:ilvl="1">
      <w:start w:val="1"/>
      <w:numFmt w:val="decimal"/>
      <w:lvlText w:val="%1.%2"/>
      <w:lvlJc w:val="left"/>
      <w:pPr>
        <w:ind w:left="538" w:hanging="420"/>
      </w:pPr>
      <w:rPr>
        <w:rFonts w:hint="default"/>
      </w:rPr>
    </w:lvl>
    <w:lvl w:ilvl="2">
      <w:start w:val="1"/>
      <w:numFmt w:val="decimal"/>
      <w:lvlText w:val="%1.%2.%3"/>
      <w:lvlJc w:val="left"/>
      <w:pPr>
        <w:ind w:left="956" w:hanging="720"/>
      </w:pPr>
      <w:rPr>
        <w:rFonts w:hint="default"/>
      </w:rPr>
    </w:lvl>
    <w:lvl w:ilvl="3">
      <w:start w:val="1"/>
      <w:numFmt w:val="decimal"/>
      <w:lvlText w:val="%1.%2.%3.%4"/>
      <w:lvlJc w:val="left"/>
      <w:pPr>
        <w:ind w:left="1434" w:hanging="1080"/>
      </w:pPr>
      <w:rPr>
        <w:rFonts w:hint="default"/>
      </w:rPr>
    </w:lvl>
    <w:lvl w:ilvl="4">
      <w:start w:val="1"/>
      <w:numFmt w:val="decimal"/>
      <w:lvlText w:val="%1.%2.%3.%4.%5"/>
      <w:lvlJc w:val="left"/>
      <w:pPr>
        <w:ind w:left="1552" w:hanging="1080"/>
      </w:pPr>
      <w:rPr>
        <w:rFonts w:hint="default"/>
      </w:rPr>
    </w:lvl>
    <w:lvl w:ilvl="5">
      <w:start w:val="1"/>
      <w:numFmt w:val="decimal"/>
      <w:lvlText w:val="%1.%2.%3.%4.%5.%6"/>
      <w:lvlJc w:val="left"/>
      <w:pPr>
        <w:ind w:left="2030"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626" w:hanging="1800"/>
      </w:pPr>
      <w:rPr>
        <w:rFonts w:hint="default"/>
      </w:rPr>
    </w:lvl>
    <w:lvl w:ilvl="8">
      <w:start w:val="1"/>
      <w:numFmt w:val="decimal"/>
      <w:lvlText w:val="%1.%2.%3.%4.%5.%6.%7.%8.%9"/>
      <w:lvlJc w:val="left"/>
      <w:pPr>
        <w:ind w:left="3104" w:hanging="2160"/>
      </w:pPr>
      <w:rPr>
        <w:rFonts w:hint="default"/>
      </w:rPr>
    </w:lvl>
  </w:abstractNum>
  <w:abstractNum w:abstractNumId="1" w15:restartNumberingAfterBreak="0">
    <w:nsid w:val="5B533810"/>
    <w:multiLevelType w:val="multilevel"/>
    <w:tmpl w:val="17D840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22798617">
    <w:abstractNumId w:val="1"/>
  </w:num>
  <w:num w:numId="2" w16cid:durableId="63367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6E6"/>
    <w:rsid w:val="00004030"/>
    <w:rsid w:val="000128FC"/>
    <w:rsid w:val="00026DED"/>
    <w:rsid w:val="00034A01"/>
    <w:rsid w:val="000411A9"/>
    <w:rsid w:val="00043969"/>
    <w:rsid w:val="00070281"/>
    <w:rsid w:val="0009635F"/>
    <w:rsid w:val="000A20F2"/>
    <w:rsid w:val="000A4FEE"/>
    <w:rsid w:val="000B18E5"/>
    <w:rsid w:val="000C018A"/>
    <w:rsid w:val="000E5173"/>
    <w:rsid w:val="000F1A93"/>
    <w:rsid w:val="000F3DF2"/>
    <w:rsid w:val="000F4EE6"/>
    <w:rsid w:val="000F5664"/>
    <w:rsid w:val="0010708C"/>
    <w:rsid w:val="0014397E"/>
    <w:rsid w:val="001560BE"/>
    <w:rsid w:val="001744D2"/>
    <w:rsid w:val="0017704A"/>
    <w:rsid w:val="00197CB7"/>
    <w:rsid w:val="001A562B"/>
    <w:rsid w:val="001C6A0B"/>
    <w:rsid w:val="001D5302"/>
    <w:rsid w:val="001D67C8"/>
    <w:rsid w:val="001E5DCF"/>
    <w:rsid w:val="0025668E"/>
    <w:rsid w:val="00267008"/>
    <w:rsid w:val="002756E5"/>
    <w:rsid w:val="00275947"/>
    <w:rsid w:val="002876A1"/>
    <w:rsid w:val="00287CA6"/>
    <w:rsid w:val="002965E4"/>
    <w:rsid w:val="002B2C92"/>
    <w:rsid w:val="002B7CD8"/>
    <w:rsid w:val="002C4642"/>
    <w:rsid w:val="002F0829"/>
    <w:rsid w:val="0030222B"/>
    <w:rsid w:val="00327EDC"/>
    <w:rsid w:val="00336204"/>
    <w:rsid w:val="0034240A"/>
    <w:rsid w:val="00342A05"/>
    <w:rsid w:val="00345BC5"/>
    <w:rsid w:val="00350FA4"/>
    <w:rsid w:val="003623B8"/>
    <w:rsid w:val="003726E6"/>
    <w:rsid w:val="003811CB"/>
    <w:rsid w:val="00394620"/>
    <w:rsid w:val="003A0658"/>
    <w:rsid w:val="003B08AF"/>
    <w:rsid w:val="003E46C3"/>
    <w:rsid w:val="003F2F01"/>
    <w:rsid w:val="00406FBE"/>
    <w:rsid w:val="00410763"/>
    <w:rsid w:val="00430426"/>
    <w:rsid w:val="00437D0A"/>
    <w:rsid w:val="00444D9E"/>
    <w:rsid w:val="0044692E"/>
    <w:rsid w:val="00452767"/>
    <w:rsid w:val="00456ABD"/>
    <w:rsid w:val="00457264"/>
    <w:rsid w:val="00464745"/>
    <w:rsid w:val="00480E2B"/>
    <w:rsid w:val="00494C77"/>
    <w:rsid w:val="004967B4"/>
    <w:rsid w:val="00497134"/>
    <w:rsid w:val="004A1F35"/>
    <w:rsid w:val="004E6CF1"/>
    <w:rsid w:val="004F07AD"/>
    <w:rsid w:val="0050146F"/>
    <w:rsid w:val="005116A5"/>
    <w:rsid w:val="00516AF6"/>
    <w:rsid w:val="00535836"/>
    <w:rsid w:val="005520FA"/>
    <w:rsid w:val="00561C2A"/>
    <w:rsid w:val="00563516"/>
    <w:rsid w:val="00566C3E"/>
    <w:rsid w:val="00586399"/>
    <w:rsid w:val="0058742E"/>
    <w:rsid w:val="00594375"/>
    <w:rsid w:val="005D4B1B"/>
    <w:rsid w:val="005D77BA"/>
    <w:rsid w:val="005F5032"/>
    <w:rsid w:val="00601783"/>
    <w:rsid w:val="00607F6C"/>
    <w:rsid w:val="00620264"/>
    <w:rsid w:val="00622654"/>
    <w:rsid w:val="00625E1F"/>
    <w:rsid w:val="006311D6"/>
    <w:rsid w:val="006417D3"/>
    <w:rsid w:val="006665E7"/>
    <w:rsid w:val="00670BEC"/>
    <w:rsid w:val="00672F5A"/>
    <w:rsid w:val="00675B83"/>
    <w:rsid w:val="00675F65"/>
    <w:rsid w:val="00693AFE"/>
    <w:rsid w:val="006966C6"/>
    <w:rsid w:val="006B714A"/>
    <w:rsid w:val="006C0CE4"/>
    <w:rsid w:val="006C5008"/>
    <w:rsid w:val="006C66EE"/>
    <w:rsid w:val="006F0EF5"/>
    <w:rsid w:val="007037C0"/>
    <w:rsid w:val="007073D7"/>
    <w:rsid w:val="0070759C"/>
    <w:rsid w:val="00707EC0"/>
    <w:rsid w:val="0072060F"/>
    <w:rsid w:val="0072578B"/>
    <w:rsid w:val="007348DF"/>
    <w:rsid w:val="007409F3"/>
    <w:rsid w:val="0074322F"/>
    <w:rsid w:val="00753333"/>
    <w:rsid w:val="00772325"/>
    <w:rsid w:val="00782087"/>
    <w:rsid w:val="007B20F5"/>
    <w:rsid w:val="007E664B"/>
    <w:rsid w:val="007E6D98"/>
    <w:rsid w:val="007F29D6"/>
    <w:rsid w:val="007F53DF"/>
    <w:rsid w:val="007F5BBD"/>
    <w:rsid w:val="007F6263"/>
    <w:rsid w:val="00807665"/>
    <w:rsid w:val="00810456"/>
    <w:rsid w:val="008250A7"/>
    <w:rsid w:val="00834C9C"/>
    <w:rsid w:val="00881555"/>
    <w:rsid w:val="00885396"/>
    <w:rsid w:val="00893C6F"/>
    <w:rsid w:val="0089748C"/>
    <w:rsid w:val="008A538A"/>
    <w:rsid w:val="008E1801"/>
    <w:rsid w:val="008E2A0D"/>
    <w:rsid w:val="009019B0"/>
    <w:rsid w:val="00912523"/>
    <w:rsid w:val="00947144"/>
    <w:rsid w:val="00955390"/>
    <w:rsid w:val="00962284"/>
    <w:rsid w:val="0096441C"/>
    <w:rsid w:val="00965D5A"/>
    <w:rsid w:val="009755B3"/>
    <w:rsid w:val="009811FE"/>
    <w:rsid w:val="0099219E"/>
    <w:rsid w:val="009974EF"/>
    <w:rsid w:val="009A2D34"/>
    <w:rsid w:val="009A60B9"/>
    <w:rsid w:val="009A6787"/>
    <w:rsid w:val="009B0C88"/>
    <w:rsid w:val="009C3F0D"/>
    <w:rsid w:val="009C71C8"/>
    <w:rsid w:val="009D40DF"/>
    <w:rsid w:val="009E5372"/>
    <w:rsid w:val="009F5FF8"/>
    <w:rsid w:val="00A119DA"/>
    <w:rsid w:val="00A14D1D"/>
    <w:rsid w:val="00A2211D"/>
    <w:rsid w:val="00A2652C"/>
    <w:rsid w:val="00A440A6"/>
    <w:rsid w:val="00A454B0"/>
    <w:rsid w:val="00A56A50"/>
    <w:rsid w:val="00A574A8"/>
    <w:rsid w:val="00A62BC6"/>
    <w:rsid w:val="00A678F3"/>
    <w:rsid w:val="00A86E48"/>
    <w:rsid w:val="00AA36E6"/>
    <w:rsid w:val="00AB6AA6"/>
    <w:rsid w:val="00AC2905"/>
    <w:rsid w:val="00AC3BDB"/>
    <w:rsid w:val="00AD0E57"/>
    <w:rsid w:val="00AD1080"/>
    <w:rsid w:val="00B01E08"/>
    <w:rsid w:val="00B0479D"/>
    <w:rsid w:val="00B34E8C"/>
    <w:rsid w:val="00B37107"/>
    <w:rsid w:val="00B42158"/>
    <w:rsid w:val="00B46365"/>
    <w:rsid w:val="00B46C70"/>
    <w:rsid w:val="00B5702E"/>
    <w:rsid w:val="00B664F1"/>
    <w:rsid w:val="00B83FA0"/>
    <w:rsid w:val="00BA7898"/>
    <w:rsid w:val="00BB0BF6"/>
    <w:rsid w:val="00BC1193"/>
    <w:rsid w:val="00BC2644"/>
    <w:rsid w:val="00BE59A5"/>
    <w:rsid w:val="00C33646"/>
    <w:rsid w:val="00C35469"/>
    <w:rsid w:val="00C3671C"/>
    <w:rsid w:val="00C42B3E"/>
    <w:rsid w:val="00C55C9C"/>
    <w:rsid w:val="00C62894"/>
    <w:rsid w:val="00C773C8"/>
    <w:rsid w:val="00CA4CC9"/>
    <w:rsid w:val="00CD4E4A"/>
    <w:rsid w:val="00CE46FD"/>
    <w:rsid w:val="00D041DA"/>
    <w:rsid w:val="00D117EB"/>
    <w:rsid w:val="00D1192A"/>
    <w:rsid w:val="00D206FC"/>
    <w:rsid w:val="00D25073"/>
    <w:rsid w:val="00D347B3"/>
    <w:rsid w:val="00D3644C"/>
    <w:rsid w:val="00D51FD7"/>
    <w:rsid w:val="00D70B41"/>
    <w:rsid w:val="00D719DB"/>
    <w:rsid w:val="00D86969"/>
    <w:rsid w:val="00D8731F"/>
    <w:rsid w:val="00D97489"/>
    <w:rsid w:val="00DB3DC4"/>
    <w:rsid w:val="00DB5C38"/>
    <w:rsid w:val="00DC3172"/>
    <w:rsid w:val="00DD48CE"/>
    <w:rsid w:val="00DE35EA"/>
    <w:rsid w:val="00DF5DE3"/>
    <w:rsid w:val="00E14858"/>
    <w:rsid w:val="00E31F37"/>
    <w:rsid w:val="00E34D6E"/>
    <w:rsid w:val="00E44100"/>
    <w:rsid w:val="00E52D07"/>
    <w:rsid w:val="00E8554F"/>
    <w:rsid w:val="00E86EA9"/>
    <w:rsid w:val="00EA0E0E"/>
    <w:rsid w:val="00EA2802"/>
    <w:rsid w:val="00EA396B"/>
    <w:rsid w:val="00EB43DC"/>
    <w:rsid w:val="00EB55CC"/>
    <w:rsid w:val="00EF269C"/>
    <w:rsid w:val="00F2652A"/>
    <w:rsid w:val="00F30094"/>
    <w:rsid w:val="00F34691"/>
    <w:rsid w:val="00F34F98"/>
    <w:rsid w:val="00F4082D"/>
    <w:rsid w:val="00F57855"/>
    <w:rsid w:val="00F71219"/>
    <w:rsid w:val="00F767E0"/>
    <w:rsid w:val="00FC5319"/>
    <w:rsid w:val="00FD29C9"/>
    <w:rsid w:val="00FD2B93"/>
    <w:rsid w:val="00FE025E"/>
    <w:rsid w:val="00FE7085"/>
    <w:rsid w:val="00FF01D2"/>
    <w:rsid w:val="00FF765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1554C"/>
  <w15:docId w15:val="{A184A532-5077-4B9E-8A91-7E071DEA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969"/>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9C3F0D"/>
    <w:pPr>
      <w:tabs>
        <w:tab w:val="center" w:pos="4513"/>
        <w:tab w:val="right" w:pos="9026"/>
      </w:tabs>
    </w:pPr>
  </w:style>
  <w:style w:type="character" w:customStyle="1" w:styleId="HeaderChar">
    <w:name w:val="Header Char"/>
    <w:basedOn w:val="DefaultParagraphFont"/>
    <w:link w:val="Header"/>
    <w:uiPriority w:val="99"/>
    <w:rsid w:val="009C3F0D"/>
  </w:style>
  <w:style w:type="paragraph" w:styleId="Footer">
    <w:name w:val="footer"/>
    <w:basedOn w:val="Normal"/>
    <w:link w:val="FooterChar"/>
    <w:uiPriority w:val="99"/>
    <w:unhideWhenUsed/>
    <w:rsid w:val="009C3F0D"/>
    <w:pPr>
      <w:tabs>
        <w:tab w:val="center" w:pos="4513"/>
        <w:tab w:val="right" w:pos="9026"/>
      </w:tabs>
    </w:pPr>
  </w:style>
  <w:style w:type="character" w:customStyle="1" w:styleId="FooterChar">
    <w:name w:val="Footer Char"/>
    <w:basedOn w:val="DefaultParagraphFont"/>
    <w:link w:val="Footer"/>
    <w:uiPriority w:val="99"/>
    <w:rsid w:val="009C3F0D"/>
  </w:style>
  <w:style w:type="character" w:styleId="Strong">
    <w:name w:val="Strong"/>
    <w:basedOn w:val="DefaultParagraphFont"/>
    <w:uiPriority w:val="22"/>
    <w:qFormat/>
    <w:rsid w:val="003811CB"/>
    <w:rPr>
      <w:b/>
      <w:bCs/>
    </w:rPr>
  </w:style>
  <w:style w:type="paragraph" w:styleId="NormalWeb">
    <w:name w:val="Normal (Web)"/>
    <w:basedOn w:val="Normal"/>
    <w:uiPriority w:val="99"/>
    <w:semiHidden/>
    <w:unhideWhenUsed/>
    <w:rsid w:val="003811CB"/>
    <w:pPr>
      <w:spacing w:before="100" w:beforeAutospacing="1" w:after="100" w:afterAutospacing="1"/>
    </w:pPr>
    <w:rPr>
      <w:sz w:val="24"/>
      <w:szCs w:val="24"/>
      <w:lang w:val="en-GB" w:eastAsia="en-GB"/>
    </w:rPr>
  </w:style>
  <w:style w:type="paragraph" w:styleId="ListParagraph">
    <w:name w:val="List Paragraph"/>
    <w:basedOn w:val="Normal"/>
    <w:uiPriority w:val="34"/>
    <w:qFormat/>
    <w:rsid w:val="00287C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footer" Target="footer7.xml"/><Relationship Id="rId33"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yperlink" Target="https://components101.com/sites/default/files/component_pin/NodeMCU-ESP8266-Pinout.jpg" TargetMode="External"/><Relationship Id="rId20" Type="http://schemas.openxmlformats.org/officeDocument/2006/relationships/image" Target="media/image6.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9.pn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4DB14-FD08-4076-ABCD-0266DCD2B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33</Pages>
  <Words>6821</Words>
  <Characters>38881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 T</dc:creator>
  <cp:lastModifiedBy>Hariesh ECE</cp:lastModifiedBy>
  <cp:revision>36</cp:revision>
  <dcterms:created xsi:type="dcterms:W3CDTF">2025-11-28T07:17:00Z</dcterms:created>
  <dcterms:modified xsi:type="dcterms:W3CDTF">2025-11-29T08:29:00Z</dcterms:modified>
</cp:coreProperties>
</file>